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294597" w14:textId="77777777" w:rsidR="00684A79" w:rsidRDefault="00684A79" w:rsidP="001F4629">
      <w:pPr>
        <w:spacing w:line="276" w:lineRule="auto"/>
      </w:pPr>
    </w:p>
    <w:p w14:paraId="4E5FA685" w14:textId="77777777" w:rsidR="00684A79" w:rsidRDefault="00684A79" w:rsidP="001F4629">
      <w:pPr>
        <w:spacing w:line="276" w:lineRule="auto"/>
      </w:pPr>
    </w:p>
    <w:p w14:paraId="46840F0A" w14:textId="77777777" w:rsidR="00684A79" w:rsidRDefault="00684A79" w:rsidP="001F4629">
      <w:pPr>
        <w:spacing w:line="276" w:lineRule="auto"/>
      </w:pPr>
    </w:p>
    <w:p w14:paraId="5341BA7D" w14:textId="77777777" w:rsidR="00684A79" w:rsidRDefault="00684A79" w:rsidP="001F4629">
      <w:pPr>
        <w:spacing w:line="276" w:lineRule="auto"/>
      </w:pPr>
    </w:p>
    <w:p w14:paraId="1B9C2EAB" w14:textId="77777777" w:rsidR="00684A79" w:rsidRDefault="00684A79" w:rsidP="001F4629">
      <w:pPr>
        <w:spacing w:line="276" w:lineRule="auto"/>
      </w:pPr>
    </w:p>
    <w:p w14:paraId="51B7271E" w14:textId="77777777" w:rsidR="00684A79" w:rsidRDefault="00684A79" w:rsidP="001F4629">
      <w:pPr>
        <w:spacing w:line="276" w:lineRule="auto"/>
      </w:pPr>
    </w:p>
    <w:p w14:paraId="7A64914C" w14:textId="77777777" w:rsidR="00684A79" w:rsidRDefault="00684A79" w:rsidP="001F4629">
      <w:pPr>
        <w:spacing w:line="276" w:lineRule="auto"/>
      </w:pPr>
    </w:p>
    <w:p w14:paraId="7F2703EC" w14:textId="77777777" w:rsidR="00684A79" w:rsidRDefault="00684A79" w:rsidP="001F4629">
      <w:pPr>
        <w:spacing w:line="276" w:lineRule="auto"/>
      </w:pPr>
    </w:p>
    <w:p w14:paraId="16CE638E" w14:textId="77777777" w:rsidR="00684A79" w:rsidRDefault="00684A79" w:rsidP="001F4629">
      <w:pPr>
        <w:spacing w:line="276" w:lineRule="auto"/>
      </w:pPr>
    </w:p>
    <w:p w14:paraId="06CE0AF1" w14:textId="77777777" w:rsidR="00684A79" w:rsidRDefault="00684A79" w:rsidP="001F4629">
      <w:pPr>
        <w:spacing w:line="276" w:lineRule="auto"/>
      </w:pPr>
    </w:p>
    <w:p w14:paraId="2986768D" w14:textId="77777777" w:rsidR="00684A79" w:rsidRDefault="00684A79" w:rsidP="001F4629">
      <w:pPr>
        <w:spacing w:line="276" w:lineRule="auto"/>
      </w:pPr>
    </w:p>
    <w:p w14:paraId="3B5125D4" w14:textId="77777777" w:rsidR="00D36CA4" w:rsidRPr="00996F37" w:rsidRDefault="00D36CA4" w:rsidP="00DB1E85">
      <w:pPr>
        <w:spacing w:line="276" w:lineRule="auto"/>
        <w:rPr>
          <w:rFonts w:ascii="Arial" w:hAnsi="Arial" w:cs="Arial"/>
          <w:b/>
        </w:rPr>
      </w:pPr>
    </w:p>
    <w:p w14:paraId="33250631" w14:textId="77777777" w:rsidR="00D36CA4" w:rsidRDefault="00D36CA4" w:rsidP="001F4629">
      <w:pPr>
        <w:spacing w:line="276" w:lineRule="auto"/>
        <w:jc w:val="center"/>
        <w:rPr>
          <w:rFonts w:ascii="Arial" w:hAnsi="Arial" w:cs="Arial"/>
          <w:b/>
        </w:rPr>
      </w:pPr>
      <w:r w:rsidRPr="00996F37">
        <w:rPr>
          <w:rFonts w:ascii="Arial" w:hAnsi="Arial" w:cs="Arial"/>
          <w:b/>
        </w:rPr>
        <w:t>Computer Science 3307A – Object-Oriented Design &amp; Analysis</w:t>
      </w:r>
    </w:p>
    <w:p w14:paraId="313C4DCD" w14:textId="45266814" w:rsidR="00DB1E85" w:rsidRPr="00996F37" w:rsidRDefault="00DB1E85" w:rsidP="001F4629">
      <w:pPr>
        <w:spacing w:line="276" w:lineRule="auto"/>
        <w:jc w:val="center"/>
        <w:rPr>
          <w:rFonts w:ascii="Arial" w:hAnsi="Arial" w:cs="Arial"/>
          <w:b/>
        </w:rPr>
      </w:pPr>
      <w:r>
        <w:rPr>
          <w:rFonts w:ascii="Arial" w:hAnsi="Arial" w:cs="Arial"/>
          <w:b/>
        </w:rPr>
        <w:t>2016-17 Fall Semester</w:t>
      </w:r>
    </w:p>
    <w:p w14:paraId="2E6B46EA" w14:textId="77777777" w:rsidR="00D36CA4" w:rsidRPr="00996F37" w:rsidRDefault="00D36CA4" w:rsidP="001F4629">
      <w:pPr>
        <w:spacing w:line="276" w:lineRule="auto"/>
        <w:jc w:val="center"/>
        <w:rPr>
          <w:rFonts w:ascii="Arial" w:hAnsi="Arial" w:cs="Arial"/>
          <w:b/>
        </w:rPr>
      </w:pPr>
      <w:r w:rsidRPr="00996F37">
        <w:rPr>
          <w:rFonts w:ascii="Arial" w:hAnsi="Arial" w:cs="Arial"/>
          <w:b/>
        </w:rPr>
        <w:t>University of Western Ontario, London ON, Canada</w:t>
      </w:r>
    </w:p>
    <w:p w14:paraId="648C52ED" w14:textId="77777777" w:rsidR="00D36CA4" w:rsidRPr="00996F37" w:rsidRDefault="00D36CA4" w:rsidP="001F4629">
      <w:pPr>
        <w:spacing w:line="276" w:lineRule="auto"/>
        <w:jc w:val="center"/>
        <w:rPr>
          <w:rFonts w:ascii="Arial" w:hAnsi="Arial" w:cs="Arial"/>
          <w:b/>
        </w:rPr>
      </w:pPr>
      <w:r w:rsidRPr="00996F37">
        <w:rPr>
          <w:rFonts w:ascii="Arial" w:hAnsi="Arial" w:cs="Arial"/>
          <w:b/>
        </w:rPr>
        <w:t>N6A 3K7</w:t>
      </w:r>
    </w:p>
    <w:p w14:paraId="1ACB2799" w14:textId="77777777" w:rsidR="00DB1E85" w:rsidRDefault="00DB1E85" w:rsidP="001F4629">
      <w:pPr>
        <w:spacing w:line="276" w:lineRule="auto"/>
        <w:jc w:val="center"/>
        <w:rPr>
          <w:rFonts w:ascii="Arial" w:hAnsi="Arial" w:cs="Arial"/>
          <w:b/>
        </w:rPr>
      </w:pPr>
    </w:p>
    <w:p w14:paraId="765638B8" w14:textId="0EC4C34B" w:rsidR="00D36CA4" w:rsidRDefault="00941871" w:rsidP="001F4629">
      <w:pPr>
        <w:spacing w:line="276" w:lineRule="auto"/>
        <w:jc w:val="center"/>
        <w:rPr>
          <w:rFonts w:ascii="Arial" w:hAnsi="Arial" w:cs="Arial"/>
          <w:b/>
        </w:rPr>
      </w:pPr>
      <w:r>
        <w:rPr>
          <w:rFonts w:ascii="Arial" w:hAnsi="Arial" w:cs="Arial"/>
          <w:b/>
        </w:rPr>
        <w:t>Scorpius</w:t>
      </w:r>
    </w:p>
    <w:p w14:paraId="6D739E2E" w14:textId="5BF02117" w:rsidR="00DB1E85" w:rsidRDefault="00DB1E85" w:rsidP="001F4629">
      <w:pPr>
        <w:spacing w:line="276" w:lineRule="auto"/>
        <w:jc w:val="center"/>
        <w:rPr>
          <w:rFonts w:ascii="Arial" w:hAnsi="Arial" w:cs="Arial"/>
          <w:b/>
        </w:rPr>
      </w:pPr>
      <w:r>
        <w:rPr>
          <w:rFonts w:ascii="Arial" w:hAnsi="Arial" w:cs="Arial"/>
          <w:b/>
        </w:rPr>
        <w:t>Group: Team Scorpius</w:t>
      </w:r>
    </w:p>
    <w:p w14:paraId="10F9D86A" w14:textId="72CA0DD9" w:rsidR="00DB1E85" w:rsidRDefault="00DB1E85" w:rsidP="001F4629">
      <w:pPr>
        <w:spacing w:line="276" w:lineRule="auto"/>
        <w:jc w:val="center"/>
        <w:rPr>
          <w:rFonts w:ascii="Arial" w:hAnsi="Arial" w:cs="Arial"/>
          <w:b/>
        </w:rPr>
      </w:pPr>
      <w:r>
        <w:rPr>
          <w:rFonts w:ascii="Arial" w:hAnsi="Arial" w:cs="Arial"/>
          <w:b/>
        </w:rPr>
        <w:t>Daniel Deng</w:t>
      </w:r>
    </w:p>
    <w:p w14:paraId="4C82453A" w14:textId="60057C50" w:rsidR="00DB1E85" w:rsidRDefault="00DB1E85" w:rsidP="001F4629">
      <w:pPr>
        <w:spacing w:line="276" w:lineRule="auto"/>
        <w:jc w:val="center"/>
        <w:rPr>
          <w:rFonts w:ascii="Arial" w:hAnsi="Arial" w:cs="Arial"/>
          <w:b/>
        </w:rPr>
      </w:pPr>
      <w:r>
        <w:rPr>
          <w:rFonts w:ascii="Arial" w:hAnsi="Arial" w:cs="Arial"/>
          <w:b/>
        </w:rPr>
        <w:t>Jameel Kaba</w:t>
      </w:r>
    </w:p>
    <w:p w14:paraId="3CA6A49A" w14:textId="7795EDB9" w:rsidR="00DB1E85" w:rsidRDefault="00DB1E85" w:rsidP="001F4629">
      <w:pPr>
        <w:spacing w:line="276" w:lineRule="auto"/>
        <w:jc w:val="center"/>
        <w:rPr>
          <w:rFonts w:ascii="Arial" w:hAnsi="Arial" w:cs="Arial"/>
          <w:b/>
        </w:rPr>
      </w:pPr>
      <w:r>
        <w:rPr>
          <w:rFonts w:ascii="Arial" w:hAnsi="Arial" w:cs="Arial"/>
          <w:b/>
        </w:rPr>
        <w:t>Taylor LeBlanc</w:t>
      </w:r>
    </w:p>
    <w:p w14:paraId="4DCDB8DC" w14:textId="78055E49" w:rsidR="00DB1E85" w:rsidRDefault="00DB1E85" w:rsidP="001F4629">
      <w:pPr>
        <w:spacing w:line="276" w:lineRule="auto"/>
        <w:jc w:val="center"/>
        <w:rPr>
          <w:rFonts w:ascii="Arial" w:hAnsi="Arial" w:cs="Arial"/>
          <w:b/>
        </w:rPr>
      </w:pPr>
      <w:r>
        <w:rPr>
          <w:rFonts w:ascii="Arial" w:hAnsi="Arial" w:cs="Arial"/>
          <w:b/>
        </w:rPr>
        <w:t>Winston Leung</w:t>
      </w:r>
    </w:p>
    <w:p w14:paraId="0657F958" w14:textId="54D56BDA" w:rsidR="00DB1E85" w:rsidRDefault="00DB1E85" w:rsidP="001F4629">
      <w:pPr>
        <w:spacing w:line="276" w:lineRule="auto"/>
        <w:jc w:val="center"/>
        <w:rPr>
          <w:rFonts w:ascii="Arial" w:hAnsi="Arial" w:cs="Arial"/>
          <w:b/>
        </w:rPr>
      </w:pPr>
      <w:r>
        <w:rPr>
          <w:rFonts w:ascii="Arial" w:hAnsi="Arial" w:cs="Arial"/>
          <w:b/>
        </w:rPr>
        <w:t>Taha Nasir</w:t>
      </w:r>
    </w:p>
    <w:p w14:paraId="00FF1501" w14:textId="079EBD77" w:rsidR="00DB1E85" w:rsidRDefault="00DB1E85" w:rsidP="001F4629">
      <w:pPr>
        <w:spacing w:line="276" w:lineRule="auto"/>
        <w:jc w:val="center"/>
        <w:rPr>
          <w:rFonts w:ascii="Arial" w:hAnsi="Arial" w:cs="Arial"/>
          <w:b/>
        </w:rPr>
      </w:pPr>
      <w:r>
        <w:rPr>
          <w:rFonts w:ascii="Arial" w:hAnsi="Arial" w:cs="Arial"/>
          <w:b/>
        </w:rPr>
        <w:t>Stephane Vaillancourt</w:t>
      </w:r>
    </w:p>
    <w:p w14:paraId="3F890C04" w14:textId="2B0E3BC9" w:rsidR="00DB1E85" w:rsidRDefault="00DB1E85" w:rsidP="001F4629">
      <w:pPr>
        <w:spacing w:line="276" w:lineRule="auto"/>
        <w:jc w:val="center"/>
        <w:rPr>
          <w:rFonts w:ascii="Arial" w:hAnsi="Arial" w:cs="Arial"/>
          <w:b/>
        </w:rPr>
      </w:pPr>
      <w:r>
        <w:rPr>
          <w:rFonts w:ascii="Arial" w:hAnsi="Arial" w:cs="Arial"/>
          <w:b/>
        </w:rPr>
        <w:t>Pengwai (Dave) Zhang</w:t>
      </w:r>
    </w:p>
    <w:p w14:paraId="6FD720B2" w14:textId="77777777" w:rsidR="00DB1E85" w:rsidRDefault="00DB1E85" w:rsidP="001F4629">
      <w:pPr>
        <w:spacing w:line="276" w:lineRule="auto"/>
        <w:jc w:val="center"/>
        <w:rPr>
          <w:rFonts w:ascii="Arial" w:hAnsi="Arial" w:cs="Arial"/>
          <w:b/>
        </w:rPr>
      </w:pPr>
    </w:p>
    <w:p w14:paraId="5C184FE1" w14:textId="2BBD5DFB" w:rsidR="00DB1E85" w:rsidRPr="00996F37" w:rsidRDefault="00DB1E85" w:rsidP="001F4629">
      <w:pPr>
        <w:spacing w:line="276" w:lineRule="auto"/>
        <w:jc w:val="center"/>
        <w:rPr>
          <w:rFonts w:ascii="Arial" w:hAnsi="Arial" w:cs="Arial"/>
          <w:b/>
        </w:rPr>
      </w:pPr>
      <w:r>
        <w:rPr>
          <w:rFonts w:ascii="Arial" w:hAnsi="Arial" w:cs="Arial"/>
          <w:b/>
        </w:rPr>
        <w:t>Instructor: Nazim Madhavji</w:t>
      </w:r>
    </w:p>
    <w:p w14:paraId="64CAD6E3" w14:textId="77777777" w:rsidR="00D36CA4" w:rsidRPr="00996F37" w:rsidRDefault="00D36CA4" w:rsidP="001F4629">
      <w:pPr>
        <w:spacing w:line="276" w:lineRule="auto"/>
        <w:jc w:val="center"/>
        <w:rPr>
          <w:rFonts w:ascii="Arial" w:hAnsi="Arial" w:cs="Arial"/>
          <w:b/>
        </w:rPr>
      </w:pPr>
    </w:p>
    <w:p w14:paraId="54A2BFF8" w14:textId="77777777" w:rsidR="00D36CA4" w:rsidRPr="00996F37" w:rsidRDefault="00D36CA4" w:rsidP="001F4629">
      <w:pPr>
        <w:spacing w:line="276" w:lineRule="auto"/>
        <w:jc w:val="center"/>
        <w:rPr>
          <w:rFonts w:ascii="Arial" w:hAnsi="Arial" w:cs="Arial"/>
          <w:b/>
        </w:rPr>
      </w:pPr>
    </w:p>
    <w:p w14:paraId="02AB7074" w14:textId="77777777" w:rsidR="00D36CA4" w:rsidRPr="00996F37" w:rsidRDefault="00D36CA4" w:rsidP="001F4629">
      <w:pPr>
        <w:spacing w:line="276" w:lineRule="auto"/>
        <w:jc w:val="center"/>
        <w:rPr>
          <w:rFonts w:ascii="Arial" w:hAnsi="Arial" w:cs="Arial"/>
        </w:rPr>
      </w:pPr>
    </w:p>
    <w:p w14:paraId="0605C013" w14:textId="77777777" w:rsidR="00D36CA4" w:rsidRPr="00996F37" w:rsidRDefault="00D36CA4" w:rsidP="001F4629">
      <w:pPr>
        <w:spacing w:line="276" w:lineRule="auto"/>
        <w:jc w:val="center"/>
        <w:rPr>
          <w:rFonts w:ascii="Arial" w:hAnsi="Arial" w:cs="Arial"/>
        </w:rPr>
      </w:pPr>
    </w:p>
    <w:p w14:paraId="25A659A5" w14:textId="77777777" w:rsidR="00D36CA4" w:rsidRPr="00996F37" w:rsidRDefault="00D36CA4" w:rsidP="001F4629">
      <w:pPr>
        <w:spacing w:line="276" w:lineRule="auto"/>
        <w:rPr>
          <w:rFonts w:ascii="Arial" w:hAnsi="Arial" w:cs="Arial"/>
        </w:rPr>
      </w:pPr>
    </w:p>
    <w:p w14:paraId="79C9D703" w14:textId="77777777" w:rsidR="00D36CA4" w:rsidRPr="00996F37" w:rsidRDefault="00D36CA4" w:rsidP="001F4629">
      <w:pPr>
        <w:spacing w:line="276" w:lineRule="auto"/>
        <w:rPr>
          <w:rFonts w:ascii="Arial" w:hAnsi="Arial" w:cs="Arial"/>
        </w:rPr>
      </w:pPr>
    </w:p>
    <w:p w14:paraId="4F4A7501" w14:textId="77777777" w:rsidR="00D36CA4" w:rsidRPr="00996F37" w:rsidRDefault="00D36CA4" w:rsidP="001F4629">
      <w:pPr>
        <w:spacing w:line="276" w:lineRule="auto"/>
        <w:rPr>
          <w:rFonts w:ascii="Arial" w:hAnsi="Arial" w:cs="Arial"/>
        </w:rPr>
      </w:pPr>
    </w:p>
    <w:p w14:paraId="7677809A" w14:textId="77777777" w:rsidR="00D36CA4" w:rsidRPr="00996F37" w:rsidRDefault="00D36CA4" w:rsidP="001F4629">
      <w:pPr>
        <w:spacing w:line="276" w:lineRule="auto"/>
        <w:rPr>
          <w:rFonts w:ascii="Arial" w:hAnsi="Arial" w:cs="Arial"/>
        </w:rPr>
      </w:pPr>
    </w:p>
    <w:p w14:paraId="618D7A98" w14:textId="77777777" w:rsidR="00D36CA4" w:rsidRPr="00996F37" w:rsidRDefault="00D36CA4" w:rsidP="001F4629">
      <w:pPr>
        <w:spacing w:line="276" w:lineRule="auto"/>
        <w:rPr>
          <w:rFonts w:ascii="Arial" w:hAnsi="Arial" w:cs="Arial"/>
        </w:rPr>
      </w:pPr>
    </w:p>
    <w:p w14:paraId="0BA513BB" w14:textId="77777777" w:rsidR="00D36CA4" w:rsidRPr="00996F37" w:rsidRDefault="00D36CA4" w:rsidP="001F4629">
      <w:pPr>
        <w:spacing w:line="276" w:lineRule="auto"/>
        <w:rPr>
          <w:rFonts w:ascii="Arial" w:hAnsi="Arial" w:cs="Arial"/>
        </w:rPr>
      </w:pPr>
    </w:p>
    <w:p w14:paraId="56F29FBC" w14:textId="77777777" w:rsidR="00D36CA4" w:rsidRPr="00996F37" w:rsidRDefault="00D36CA4" w:rsidP="001F4629">
      <w:pPr>
        <w:spacing w:line="276" w:lineRule="auto"/>
        <w:rPr>
          <w:rFonts w:ascii="Arial" w:hAnsi="Arial" w:cs="Arial"/>
        </w:rPr>
      </w:pPr>
    </w:p>
    <w:p w14:paraId="5C4F5DA1" w14:textId="77777777" w:rsidR="001F4629" w:rsidRDefault="001F4629" w:rsidP="001F4629">
      <w:pPr>
        <w:spacing w:line="276" w:lineRule="auto"/>
        <w:jc w:val="both"/>
        <w:rPr>
          <w:rFonts w:ascii="Arial" w:hAnsi="Arial" w:cs="Arial"/>
          <w:b/>
        </w:rPr>
      </w:pPr>
    </w:p>
    <w:p w14:paraId="6F8DFE74" w14:textId="0AA21918" w:rsidR="001F4629" w:rsidRDefault="001F4629" w:rsidP="001F4629">
      <w:pPr>
        <w:spacing w:line="276" w:lineRule="auto"/>
        <w:jc w:val="center"/>
        <w:rPr>
          <w:rFonts w:ascii="Arial" w:hAnsi="Arial" w:cs="Arial"/>
          <w:b/>
        </w:rPr>
      </w:pPr>
      <w:r>
        <w:rPr>
          <w:rFonts w:ascii="Arial" w:hAnsi="Arial" w:cs="Arial"/>
          <w:b/>
        </w:rPr>
        <w:lastRenderedPageBreak/>
        <w:t>TABLE OF CONTENTS</w:t>
      </w:r>
    </w:p>
    <w:p w14:paraId="27D5DD00" w14:textId="77777777" w:rsidR="001F4629" w:rsidRDefault="001F4629" w:rsidP="001F4629">
      <w:pPr>
        <w:spacing w:line="276" w:lineRule="auto"/>
        <w:jc w:val="center"/>
        <w:rPr>
          <w:rFonts w:ascii="Arial" w:hAnsi="Arial" w:cs="Arial"/>
          <w:b/>
        </w:rPr>
      </w:pPr>
    </w:p>
    <w:p w14:paraId="528C0099" w14:textId="5DACF3ED" w:rsidR="001F4629" w:rsidRDefault="001F4629" w:rsidP="001F4629">
      <w:pPr>
        <w:spacing w:line="276" w:lineRule="auto"/>
        <w:jc w:val="both"/>
        <w:rPr>
          <w:rFonts w:ascii="Arial" w:hAnsi="Arial" w:cs="Arial"/>
          <w:b/>
        </w:rPr>
      </w:pPr>
      <w:r>
        <w:rPr>
          <w:rFonts w:ascii="Arial" w:hAnsi="Arial" w:cs="Arial"/>
          <w:b/>
        </w:rPr>
        <w:tab/>
        <w:t>Section</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Page #</w:t>
      </w:r>
    </w:p>
    <w:p w14:paraId="1261D854" w14:textId="77777777" w:rsidR="00C46DD1" w:rsidRDefault="00C46DD1" w:rsidP="001F4629">
      <w:pPr>
        <w:spacing w:line="276" w:lineRule="auto"/>
        <w:jc w:val="both"/>
        <w:rPr>
          <w:rFonts w:ascii="Arial" w:hAnsi="Arial" w:cs="Arial"/>
          <w:b/>
        </w:rPr>
      </w:pPr>
    </w:p>
    <w:p w14:paraId="735E72DF" w14:textId="02CABB78" w:rsidR="001F4629" w:rsidRPr="001F4629" w:rsidRDefault="001F4629" w:rsidP="001F4629">
      <w:pPr>
        <w:pStyle w:val="ListParagraph"/>
        <w:numPr>
          <w:ilvl w:val="0"/>
          <w:numId w:val="20"/>
        </w:numPr>
        <w:spacing w:line="276" w:lineRule="auto"/>
        <w:jc w:val="both"/>
        <w:rPr>
          <w:rFonts w:ascii="Arial" w:hAnsi="Arial" w:cs="Arial"/>
          <w:b/>
        </w:rPr>
      </w:pPr>
      <w:r w:rsidRPr="001F4629">
        <w:rPr>
          <w:rFonts w:ascii="Arial" w:hAnsi="Arial" w:cs="Arial"/>
          <w:b/>
        </w:rPr>
        <w:t>Requirements Implemented</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3</w:t>
      </w:r>
    </w:p>
    <w:p w14:paraId="134AC6E2" w14:textId="368695E7" w:rsidR="001F4629" w:rsidRDefault="001F4629" w:rsidP="001F4629">
      <w:pPr>
        <w:pStyle w:val="ListParagraph"/>
        <w:numPr>
          <w:ilvl w:val="1"/>
          <w:numId w:val="19"/>
        </w:numPr>
        <w:spacing w:line="276" w:lineRule="auto"/>
        <w:jc w:val="both"/>
        <w:rPr>
          <w:rFonts w:ascii="Arial" w:hAnsi="Arial" w:cs="Arial"/>
          <w:b/>
        </w:rPr>
      </w:pPr>
      <w:r>
        <w:rPr>
          <w:rFonts w:ascii="Arial" w:hAnsi="Arial" w:cs="Arial"/>
          <w:b/>
        </w:rPr>
        <w:t>Mandatory Requirements</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3</w:t>
      </w:r>
    </w:p>
    <w:p w14:paraId="1EFF69AA" w14:textId="6431984F" w:rsidR="001F4629" w:rsidRDefault="001F4629" w:rsidP="001F4629">
      <w:pPr>
        <w:pStyle w:val="ListParagraph"/>
        <w:numPr>
          <w:ilvl w:val="1"/>
          <w:numId w:val="19"/>
        </w:numPr>
        <w:spacing w:line="276" w:lineRule="auto"/>
        <w:jc w:val="both"/>
        <w:rPr>
          <w:rFonts w:ascii="Arial" w:hAnsi="Arial" w:cs="Arial"/>
          <w:b/>
        </w:rPr>
      </w:pPr>
      <w:r>
        <w:rPr>
          <w:rFonts w:ascii="Arial" w:hAnsi="Arial" w:cs="Arial"/>
          <w:b/>
        </w:rPr>
        <w:t>Stretch Requirements</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4</w:t>
      </w:r>
    </w:p>
    <w:p w14:paraId="54E8E820" w14:textId="77777777" w:rsidR="001F4629" w:rsidRDefault="001F4629" w:rsidP="001F4629">
      <w:pPr>
        <w:pStyle w:val="ListParagraph"/>
        <w:spacing w:line="276" w:lineRule="auto"/>
        <w:ind w:left="1440"/>
        <w:jc w:val="both"/>
        <w:rPr>
          <w:rFonts w:ascii="Arial" w:hAnsi="Arial" w:cs="Arial"/>
          <w:b/>
        </w:rPr>
      </w:pPr>
    </w:p>
    <w:p w14:paraId="60BC18F3" w14:textId="61CD8D73" w:rsidR="001F4629" w:rsidRDefault="001F4629" w:rsidP="001F4629">
      <w:pPr>
        <w:pStyle w:val="ListParagraph"/>
        <w:numPr>
          <w:ilvl w:val="0"/>
          <w:numId w:val="20"/>
        </w:numPr>
        <w:spacing w:line="276" w:lineRule="auto"/>
        <w:jc w:val="both"/>
        <w:rPr>
          <w:rFonts w:ascii="Arial" w:hAnsi="Arial" w:cs="Arial"/>
          <w:b/>
        </w:rPr>
      </w:pPr>
      <w:r>
        <w:rPr>
          <w:rFonts w:ascii="Arial" w:hAnsi="Arial" w:cs="Arial"/>
          <w:b/>
        </w:rPr>
        <w:t>Test Case Matrix</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5</w:t>
      </w:r>
    </w:p>
    <w:p w14:paraId="1D6596F2" w14:textId="253C5199" w:rsidR="00ED2476" w:rsidRDefault="00ED2476" w:rsidP="00ED2476">
      <w:pPr>
        <w:pStyle w:val="ListParagraph"/>
        <w:numPr>
          <w:ilvl w:val="1"/>
          <w:numId w:val="24"/>
        </w:numPr>
        <w:spacing w:line="276" w:lineRule="auto"/>
        <w:jc w:val="both"/>
        <w:rPr>
          <w:rFonts w:ascii="Arial" w:hAnsi="Arial" w:cs="Arial"/>
          <w:b/>
        </w:rPr>
      </w:pPr>
      <w:r>
        <w:rPr>
          <w:rFonts w:ascii="Arial" w:hAnsi="Arial" w:cs="Arial"/>
          <w:b/>
        </w:rPr>
        <w:t>Test Case Matrix</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5</w:t>
      </w:r>
    </w:p>
    <w:p w14:paraId="370EFC11" w14:textId="77777777" w:rsidR="001F4629" w:rsidRDefault="001F4629" w:rsidP="001F4629">
      <w:pPr>
        <w:pStyle w:val="ListParagraph"/>
        <w:spacing w:line="276" w:lineRule="auto"/>
        <w:jc w:val="both"/>
        <w:rPr>
          <w:rFonts w:ascii="Arial" w:hAnsi="Arial" w:cs="Arial"/>
          <w:b/>
        </w:rPr>
      </w:pPr>
    </w:p>
    <w:p w14:paraId="1C37375D" w14:textId="2611CEBC" w:rsidR="001F4629" w:rsidRDefault="001F4629" w:rsidP="001F4629">
      <w:pPr>
        <w:pStyle w:val="ListParagraph"/>
        <w:numPr>
          <w:ilvl w:val="0"/>
          <w:numId w:val="20"/>
        </w:numPr>
        <w:spacing w:line="276" w:lineRule="auto"/>
        <w:jc w:val="both"/>
        <w:rPr>
          <w:rFonts w:ascii="Arial" w:hAnsi="Arial" w:cs="Arial"/>
          <w:b/>
        </w:rPr>
      </w:pPr>
      <w:r>
        <w:rPr>
          <w:rFonts w:ascii="Arial" w:hAnsi="Arial" w:cs="Arial"/>
          <w:b/>
        </w:rPr>
        <w:t>Sys</w:t>
      </w:r>
      <w:r w:rsidR="00CD1EC7">
        <w:rPr>
          <w:rFonts w:ascii="Arial" w:hAnsi="Arial" w:cs="Arial"/>
          <w:b/>
        </w:rPr>
        <w:t>tem Design</w:t>
      </w:r>
      <w:r w:rsidR="00CD1EC7">
        <w:rPr>
          <w:rFonts w:ascii="Arial" w:hAnsi="Arial" w:cs="Arial"/>
          <w:b/>
        </w:rPr>
        <w:tab/>
      </w:r>
      <w:r w:rsidR="00CD1EC7">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6</w:t>
      </w:r>
    </w:p>
    <w:p w14:paraId="4D644067" w14:textId="47DA5FD2" w:rsidR="001F4629" w:rsidRDefault="001F4629" w:rsidP="001F4629">
      <w:pPr>
        <w:spacing w:line="276" w:lineRule="auto"/>
        <w:ind w:left="720"/>
        <w:jc w:val="both"/>
        <w:rPr>
          <w:rFonts w:ascii="Arial" w:hAnsi="Arial" w:cs="Arial"/>
          <w:b/>
        </w:rPr>
      </w:pPr>
      <w:r>
        <w:rPr>
          <w:rFonts w:ascii="Arial" w:hAnsi="Arial" w:cs="Arial"/>
          <w:b/>
        </w:rPr>
        <w:t xml:space="preserve">     3.1</w:t>
      </w:r>
      <w:r>
        <w:rPr>
          <w:rFonts w:ascii="Arial" w:hAnsi="Arial" w:cs="Arial"/>
          <w:b/>
        </w:rPr>
        <w:tab/>
        <w:t>Use Case Diagram</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6</w:t>
      </w:r>
    </w:p>
    <w:p w14:paraId="39F3DA45" w14:textId="145C08BB" w:rsidR="001F4629" w:rsidRDefault="001F4629" w:rsidP="001F4629">
      <w:pPr>
        <w:spacing w:line="276" w:lineRule="auto"/>
        <w:ind w:left="720"/>
        <w:jc w:val="both"/>
        <w:rPr>
          <w:rFonts w:ascii="Arial" w:hAnsi="Arial" w:cs="Arial"/>
          <w:b/>
        </w:rPr>
      </w:pPr>
      <w:r>
        <w:rPr>
          <w:rFonts w:ascii="Arial" w:hAnsi="Arial" w:cs="Arial"/>
          <w:b/>
        </w:rPr>
        <w:t xml:space="preserve">     3.2 Class Diagram</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13</w:t>
      </w:r>
    </w:p>
    <w:p w14:paraId="32DCC530" w14:textId="694BD90A" w:rsidR="001F4629" w:rsidRDefault="001F4629" w:rsidP="001F4629">
      <w:pPr>
        <w:spacing w:line="276" w:lineRule="auto"/>
        <w:ind w:left="720"/>
        <w:jc w:val="both"/>
        <w:rPr>
          <w:rFonts w:ascii="Arial" w:hAnsi="Arial" w:cs="Arial"/>
          <w:b/>
        </w:rPr>
      </w:pPr>
      <w:r>
        <w:rPr>
          <w:rFonts w:ascii="Arial" w:hAnsi="Arial" w:cs="Arial"/>
          <w:b/>
        </w:rPr>
        <w:t xml:space="preserve">     3.3 Sequence Diagram</w:t>
      </w:r>
      <w:r w:rsidR="00B43317">
        <w:rPr>
          <w:rFonts w:ascii="Arial" w:hAnsi="Arial" w:cs="Arial"/>
          <w:b/>
        </w:rPr>
        <w:t>s</w:t>
      </w:r>
      <w:r w:rsidR="00ED2476">
        <w:rPr>
          <w:rFonts w:ascii="Arial" w:hAnsi="Arial" w:cs="Arial"/>
          <w:b/>
        </w:rPr>
        <w:tab/>
      </w:r>
      <w:r w:rsidR="00ED2476">
        <w:rPr>
          <w:rFonts w:ascii="Arial" w:hAnsi="Arial" w:cs="Arial"/>
          <w:b/>
        </w:rPr>
        <w:tab/>
      </w:r>
      <w:r w:rsidR="00ED2476">
        <w:rPr>
          <w:rFonts w:ascii="Arial" w:hAnsi="Arial" w:cs="Arial"/>
          <w:b/>
        </w:rPr>
        <w:tab/>
      </w:r>
      <w:r w:rsidR="00ED2476">
        <w:rPr>
          <w:rFonts w:ascii="Arial" w:hAnsi="Arial" w:cs="Arial"/>
          <w:b/>
        </w:rPr>
        <w:tab/>
      </w:r>
      <w:r w:rsidR="00B43317">
        <w:rPr>
          <w:rFonts w:ascii="Arial" w:hAnsi="Arial" w:cs="Arial"/>
          <w:b/>
        </w:rPr>
        <w:tab/>
      </w:r>
      <w:r w:rsidR="00B43317">
        <w:rPr>
          <w:rFonts w:ascii="Arial" w:hAnsi="Arial" w:cs="Arial"/>
          <w:b/>
        </w:rPr>
        <w:tab/>
      </w:r>
      <w:r w:rsidR="00B43317">
        <w:rPr>
          <w:rFonts w:ascii="Arial" w:hAnsi="Arial" w:cs="Arial"/>
          <w:b/>
        </w:rPr>
        <w:tab/>
      </w:r>
      <w:r w:rsidR="00FD43BB">
        <w:rPr>
          <w:rFonts w:ascii="Arial" w:hAnsi="Arial" w:cs="Arial"/>
          <w:b/>
        </w:rPr>
        <w:t>17</w:t>
      </w:r>
    </w:p>
    <w:p w14:paraId="6C30F757" w14:textId="27EDF459" w:rsidR="001F4629" w:rsidRDefault="001F4629" w:rsidP="001F4629">
      <w:pPr>
        <w:spacing w:line="276" w:lineRule="auto"/>
        <w:ind w:left="720"/>
        <w:jc w:val="both"/>
        <w:rPr>
          <w:rFonts w:ascii="Arial" w:hAnsi="Arial" w:cs="Arial"/>
          <w:b/>
        </w:rPr>
      </w:pPr>
      <w:r>
        <w:rPr>
          <w:rFonts w:ascii="Arial" w:hAnsi="Arial" w:cs="Arial"/>
          <w:b/>
        </w:rPr>
        <w:t xml:space="preserve">     3.4 Package Diagram</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22</w:t>
      </w:r>
    </w:p>
    <w:p w14:paraId="0052518E" w14:textId="77777777" w:rsidR="001F4629" w:rsidRDefault="001F4629" w:rsidP="001F4629">
      <w:pPr>
        <w:spacing w:line="276" w:lineRule="auto"/>
        <w:ind w:left="720"/>
        <w:jc w:val="both"/>
        <w:rPr>
          <w:rFonts w:ascii="Arial" w:hAnsi="Arial" w:cs="Arial"/>
          <w:b/>
        </w:rPr>
      </w:pPr>
    </w:p>
    <w:p w14:paraId="4A06493E" w14:textId="6822BF80" w:rsidR="001F4629" w:rsidRPr="001F4629" w:rsidRDefault="001F4629" w:rsidP="001F4629">
      <w:pPr>
        <w:pStyle w:val="ListParagraph"/>
        <w:numPr>
          <w:ilvl w:val="0"/>
          <w:numId w:val="20"/>
        </w:numPr>
        <w:spacing w:line="276" w:lineRule="auto"/>
        <w:jc w:val="both"/>
        <w:rPr>
          <w:rFonts w:ascii="Arial" w:hAnsi="Arial" w:cs="Arial"/>
          <w:b/>
        </w:rPr>
      </w:pPr>
      <w:r w:rsidRPr="001F4629">
        <w:rPr>
          <w:rFonts w:ascii="Arial" w:hAnsi="Arial" w:cs="Arial"/>
          <w:b/>
        </w:rPr>
        <w:t>Design Patterns</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24</w:t>
      </w:r>
    </w:p>
    <w:p w14:paraId="710F674F" w14:textId="26E3847B" w:rsidR="001F4629" w:rsidRDefault="001F4629" w:rsidP="001F4629">
      <w:pPr>
        <w:pStyle w:val="ListParagraph"/>
        <w:numPr>
          <w:ilvl w:val="1"/>
          <w:numId w:val="21"/>
        </w:numPr>
        <w:spacing w:line="276" w:lineRule="auto"/>
        <w:jc w:val="both"/>
        <w:rPr>
          <w:rFonts w:ascii="Arial" w:hAnsi="Arial" w:cs="Arial"/>
          <w:b/>
        </w:rPr>
      </w:pPr>
      <w:r>
        <w:rPr>
          <w:rFonts w:ascii="Arial" w:hAnsi="Arial" w:cs="Arial"/>
          <w:b/>
        </w:rPr>
        <w:t>Singleton</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24</w:t>
      </w:r>
    </w:p>
    <w:p w14:paraId="478D9773" w14:textId="133FA0A7" w:rsidR="001F4629" w:rsidRDefault="001F4629" w:rsidP="001F4629">
      <w:pPr>
        <w:pStyle w:val="ListParagraph"/>
        <w:numPr>
          <w:ilvl w:val="1"/>
          <w:numId w:val="21"/>
        </w:numPr>
        <w:spacing w:line="276" w:lineRule="auto"/>
        <w:jc w:val="both"/>
        <w:rPr>
          <w:rFonts w:ascii="Arial" w:hAnsi="Arial" w:cs="Arial"/>
          <w:b/>
        </w:rPr>
      </w:pPr>
      <w:r>
        <w:rPr>
          <w:rFonts w:ascii="Arial" w:hAnsi="Arial" w:cs="Arial"/>
          <w:b/>
        </w:rPr>
        <w:t>Prototype</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26</w:t>
      </w:r>
    </w:p>
    <w:p w14:paraId="4BEDAE09" w14:textId="77777777" w:rsidR="001F4629" w:rsidRDefault="001F4629" w:rsidP="001F4629">
      <w:pPr>
        <w:spacing w:line="276" w:lineRule="auto"/>
        <w:jc w:val="both"/>
        <w:rPr>
          <w:rFonts w:ascii="Arial" w:hAnsi="Arial" w:cs="Arial"/>
          <w:b/>
        </w:rPr>
      </w:pPr>
    </w:p>
    <w:p w14:paraId="091FE661" w14:textId="0A06FD22" w:rsidR="001F4629" w:rsidRDefault="001F4629" w:rsidP="001F4629">
      <w:pPr>
        <w:pStyle w:val="ListParagraph"/>
        <w:numPr>
          <w:ilvl w:val="0"/>
          <w:numId w:val="20"/>
        </w:numPr>
        <w:spacing w:line="276" w:lineRule="auto"/>
        <w:jc w:val="both"/>
        <w:rPr>
          <w:rFonts w:ascii="Arial" w:hAnsi="Arial" w:cs="Arial"/>
          <w:b/>
        </w:rPr>
      </w:pPr>
      <w:r>
        <w:rPr>
          <w:rFonts w:ascii="Arial" w:hAnsi="Arial" w:cs="Arial"/>
          <w:b/>
        </w:rPr>
        <w:t>Implementation in C++</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29</w:t>
      </w:r>
    </w:p>
    <w:p w14:paraId="385A592F" w14:textId="5F5752C5" w:rsidR="001F4629" w:rsidRDefault="001F4629" w:rsidP="001F4629">
      <w:pPr>
        <w:pStyle w:val="ListParagraph"/>
        <w:numPr>
          <w:ilvl w:val="1"/>
          <w:numId w:val="22"/>
        </w:numPr>
        <w:spacing w:line="276" w:lineRule="auto"/>
        <w:jc w:val="both"/>
        <w:rPr>
          <w:rFonts w:ascii="Arial" w:hAnsi="Arial" w:cs="Arial"/>
          <w:b/>
        </w:rPr>
      </w:pPr>
      <w:r>
        <w:rPr>
          <w:rFonts w:ascii="Arial" w:hAnsi="Arial" w:cs="Arial"/>
          <w:b/>
        </w:rPr>
        <w:t>Does the code satisfy the design?</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29</w:t>
      </w:r>
    </w:p>
    <w:p w14:paraId="2B2C2AAC" w14:textId="45DC5F22" w:rsidR="001F4629" w:rsidRDefault="001F4629" w:rsidP="001F4629">
      <w:pPr>
        <w:pStyle w:val="ListParagraph"/>
        <w:numPr>
          <w:ilvl w:val="1"/>
          <w:numId w:val="22"/>
        </w:numPr>
        <w:spacing w:line="276" w:lineRule="auto"/>
        <w:jc w:val="both"/>
        <w:rPr>
          <w:rFonts w:ascii="Arial" w:hAnsi="Arial" w:cs="Arial"/>
          <w:b/>
        </w:rPr>
      </w:pPr>
      <w:r>
        <w:rPr>
          <w:rFonts w:ascii="Arial" w:hAnsi="Arial" w:cs="Arial"/>
          <w:b/>
        </w:rPr>
        <w:t>Code Files</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29</w:t>
      </w:r>
    </w:p>
    <w:p w14:paraId="09FDC26C" w14:textId="77777777" w:rsidR="001F4629" w:rsidRDefault="001F4629" w:rsidP="001F4629">
      <w:pPr>
        <w:spacing w:line="276" w:lineRule="auto"/>
        <w:jc w:val="both"/>
        <w:rPr>
          <w:rFonts w:ascii="Arial" w:hAnsi="Arial" w:cs="Arial"/>
          <w:b/>
        </w:rPr>
      </w:pPr>
    </w:p>
    <w:p w14:paraId="11BBC4D4" w14:textId="073E8F85" w:rsidR="001F4629" w:rsidRDefault="001F4629" w:rsidP="001F4629">
      <w:pPr>
        <w:pStyle w:val="ListParagraph"/>
        <w:numPr>
          <w:ilvl w:val="0"/>
          <w:numId w:val="20"/>
        </w:numPr>
        <w:spacing w:line="276" w:lineRule="auto"/>
        <w:jc w:val="both"/>
        <w:rPr>
          <w:rFonts w:ascii="Arial" w:hAnsi="Arial" w:cs="Arial"/>
          <w:b/>
        </w:rPr>
      </w:pPr>
      <w:r>
        <w:rPr>
          <w:rFonts w:ascii="Arial" w:hAnsi="Arial" w:cs="Arial"/>
          <w:b/>
        </w:rPr>
        <w:t>Development Plans</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30</w:t>
      </w:r>
    </w:p>
    <w:p w14:paraId="425B00B2" w14:textId="5FA295A6" w:rsidR="001F4629" w:rsidRDefault="001F4629" w:rsidP="001F4629">
      <w:pPr>
        <w:pStyle w:val="ListParagraph"/>
        <w:numPr>
          <w:ilvl w:val="1"/>
          <w:numId w:val="23"/>
        </w:numPr>
        <w:spacing w:line="276" w:lineRule="auto"/>
        <w:jc w:val="both"/>
        <w:rPr>
          <w:rFonts w:ascii="Arial" w:hAnsi="Arial" w:cs="Arial"/>
          <w:b/>
        </w:rPr>
      </w:pPr>
      <w:r>
        <w:rPr>
          <w:rFonts w:ascii="Arial" w:hAnsi="Arial" w:cs="Arial"/>
          <w:b/>
        </w:rPr>
        <w:t>Timeline</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30</w:t>
      </w:r>
    </w:p>
    <w:p w14:paraId="1164BCFA" w14:textId="5C443E04" w:rsidR="001C48AB" w:rsidRPr="001C48AB" w:rsidRDefault="001F4629" w:rsidP="001C48AB">
      <w:pPr>
        <w:pStyle w:val="ListParagraph"/>
        <w:numPr>
          <w:ilvl w:val="1"/>
          <w:numId w:val="23"/>
        </w:numPr>
        <w:spacing w:line="276" w:lineRule="auto"/>
        <w:jc w:val="both"/>
        <w:rPr>
          <w:rFonts w:ascii="Arial" w:hAnsi="Arial" w:cs="Arial"/>
          <w:b/>
        </w:rPr>
      </w:pPr>
      <w:r>
        <w:rPr>
          <w:rFonts w:ascii="Arial" w:hAnsi="Arial" w:cs="Arial"/>
          <w:b/>
        </w:rPr>
        <w:t>Agent-Task View</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31</w:t>
      </w:r>
    </w:p>
    <w:p w14:paraId="44261341" w14:textId="77777777" w:rsidR="005B17F2" w:rsidRDefault="005B17F2" w:rsidP="005B17F2">
      <w:pPr>
        <w:spacing w:line="276" w:lineRule="auto"/>
        <w:jc w:val="both"/>
        <w:rPr>
          <w:rFonts w:ascii="Arial" w:hAnsi="Arial" w:cs="Arial"/>
          <w:b/>
        </w:rPr>
      </w:pPr>
    </w:p>
    <w:p w14:paraId="064DD7DB" w14:textId="410C0415" w:rsidR="001C48AB" w:rsidRDefault="001C48AB" w:rsidP="001C48AB">
      <w:pPr>
        <w:pStyle w:val="ListParagraph"/>
        <w:numPr>
          <w:ilvl w:val="0"/>
          <w:numId w:val="20"/>
        </w:numPr>
        <w:spacing w:line="276" w:lineRule="auto"/>
        <w:jc w:val="both"/>
        <w:rPr>
          <w:rFonts w:ascii="Arial" w:hAnsi="Arial" w:cs="Arial"/>
          <w:b/>
        </w:rPr>
      </w:pPr>
      <w:r>
        <w:rPr>
          <w:rFonts w:ascii="Arial" w:hAnsi="Arial" w:cs="Arial"/>
          <w:b/>
        </w:rPr>
        <w:t>Lessons Learnt and Retrospective Analysis</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32</w:t>
      </w:r>
    </w:p>
    <w:p w14:paraId="79635276" w14:textId="0505714D" w:rsidR="001C48AB" w:rsidRDefault="001C48AB" w:rsidP="001C48AB">
      <w:pPr>
        <w:spacing w:line="276" w:lineRule="auto"/>
        <w:ind w:firstLine="720"/>
        <w:jc w:val="both"/>
        <w:rPr>
          <w:rFonts w:ascii="Arial" w:hAnsi="Arial" w:cs="Arial"/>
          <w:b/>
        </w:rPr>
      </w:pPr>
      <w:r>
        <w:rPr>
          <w:rFonts w:ascii="Arial" w:hAnsi="Arial" w:cs="Arial"/>
          <w:b/>
        </w:rPr>
        <w:t xml:space="preserve">     7.1 Top three lessons learnt (Technical Issues)</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32</w:t>
      </w:r>
    </w:p>
    <w:p w14:paraId="1FCCA850" w14:textId="3CD83804" w:rsidR="001C48AB" w:rsidRDefault="00380258" w:rsidP="001C48AB">
      <w:pPr>
        <w:spacing w:line="276" w:lineRule="auto"/>
        <w:ind w:firstLine="720"/>
        <w:jc w:val="both"/>
        <w:rPr>
          <w:rFonts w:ascii="Arial" w:hAnsi="Arial" w:cs="Arial"/>
          <w:b/>
        </w:rPr>
      </w:pPr>
      <w:r>
        <w:rPr>
          <w:rFonts w:ascii="Arial" w:hAnsi="Arial" w:cs="Arial"/>
          <w:b/>
        </w:rPr>
        <w:t xml:space="preserve">     7.2 Retrospective Analysis (Human Issues)</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32</w:t>
      </w:r>
    </w:p>
    <w:p w14:paraId="0C1B2AA3" w14:textId="4DE9CF43" w:rsidR="00380258" w:rsidRDefault="00380258" w:rsidP="001C48AB">
      <w:pPr>
        <w:spacing w:line="276" w:lineRule="auto"/>
        <w:ind w:firstLine="720"/>
        <w:jc w:val="both"/>
        <w:rPr>
          <w:rFonts w:ascii="Arial" w:hAnsi="Arial" w:cs="Arial"/>
          <w:b/>
        </w:rPr>
      </w:pPr>
      <w:r>
        <w:rPr>
          <w:rFonts w:ascii="Arial" w:hAnsi="Arial" w:cs="Arial"/>
          <w:b/>
        </w:rPr>
        <w:t xml:space="preserve">     7.3 Values</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33</w:t>
      </w:r>
    </w:p>
    <w:p w14:paraId="542FC2EB" w14:textId="77777777" w:rsidR="00380258" w:rsidRDefault="00380258" w:rsidP="00380258">
      <w:pPr>
        <w:spacing w:line="276" w:lineRule="auto"/>
        <w:jc w:val="both"/>
        <w:rPr>
          <w:rFonts w:ascii="Arial" w:hAnsi="Arial" w:cs="Arial"/>
          <w:b/>
        </w:rPr>
      </w:pPr>
    </w:p>
    <w:p w14:paraId="475596E6" w14:textId="1DC12711" w:rsidR="00380258" w:rsidRPr="00615E19" w:rsidRDefault="00615E19" w:rsidP="00615E19">
      <w:pPr>
        <w:pStyle w:val="ListParagraph"/>
        <w:numPr>
          <w:ilvl w:val="0"/>
          <w:numId w:val="20"/>
        </w:numPr>
        <w:spacing w:line="276" w:lineRule="auto"/>
        <w:jc w:val="both"/>
        <w:rPr>
          <w:rFonts w:ascii="Arial" w:hAnsi="Arial" w:cs="Arial"/>
          <w:b/>
        </w:rPr>
      </w:pPr>
      <w:r>
        <w:rPr>
          <w:rFonts w:ascii="Arial" w:hAnsi="Arial" w:cs="Arial"/>
          <w:b/>
        </w:rPr>
        <w:t>Code and Design Inspections</w:t>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r>
      <w:r w:rsidR="00FD43BB">
        <w:rPr>
          <w:rFonts w:ascii="Arial" w:hAnsi="Arial" w:cs="Arial"/>
          <w:b/>
        </w:rPr>
        <w:tab/>
        <w:t>34</w:t>
      </w:r>
    </w:p>
    <w:p w14:paraId="35679C0E" w14:textId="77777777" w:rsidR="001F4629" w:rsidRDefault="001F4629" w:rsidP="001F4629">
      <w:pPr>
        <w:spacing w:line="276" w:lineRule="auto"/>
        <w:jc w:val="both"/>
        <w:rPr>
          <w:rFonts w:ascii="Arial" w:hAnsi="Arial" w:cs="Arial"/>
          <w:b/>
        </w:rPr>
      </w:pPr>
    </w:p>
    <w:p w14:paraId="62DA9EEC" w14:textId="77777777" w:rsidR="001F4629" w:rsidRDefault="001F4629" w:rsidP="001F4629">
      <w:pPr>
        <w:spacing w:line="276" w:lineRule="auto"/>
        <w:jc w:val="both"/>
        <w:rPr>
          <w:rFonts w:ascii="Arial" w:hAnsi="Arial" w:cs="Arial"/>
          <w:b/>
        </w:rPr>
      </w:pPr>
    </w:p>
    <w:p w14:paraId="780FBBC4" w14:textId="77777777" w:rsidR="001F4629" w:rsidRDefault="001F4629" w:rsidP="001F4629">
      <w:pPr>
        <w:spacing w:line="276" w:lineRule="auto"/>
        <w:jc w:val="both"/>
        <w:rPr>
          <w:rFonts w:ascii="Arial" w:hAnsi="Arial" w:cs="Arial"/>
          <w:b/>
        </w:rPr>
      </w:pPr>
    </w:p>
    <w:p w14:paraId="0EA34DF6" w14:textId="77777777" w:rsidR="001F4629" w:rsidRDefault="001F4629" w:rsidP="001F4629">
      <w:pPr>
        <w:spacing w:line="276" w:lineRule="auto"/>
        <w:jc w:val="both"/>
        <w:rPr>
          <w:rFonts w:ascii="Arial" w:hAnsi="Arial" w:cs="Arial"/>
          <w:b/>
        </w:rPr>
      </w:pPr>
    </w:p>
    <w:p w14:paraId="060BBCAF" w14:textId="77777777" w:rsidR="001F4629" w:rsidRDefault="001F4629" w:rsidP="001F4629">
      <w:pPr>
        <w:spacing w:line="276" w:lineRule="auto"/>
        <w:jc w:val="both"/>
        <w:rPr>
          <w:rFonts w:ascii="Arial" w:hAnsi="Arial" w:cs="Arial"/>
          <w:b/>
        </w:rPr>
      </w:pPr>
    </w:p>
    <w:p w14:paraId="0BC387DE" w14:textId="52BCD4BB" w:rsidR="00D36CA4" w:rsidRDefault="00684A79" w:rsidP="001F4629">
      <w:pPr>
        <w:spacing w:line="276" w:lineRule="auto"/>
        <w:jc w:val="both"/>
        <w:rPr>
          <w:rFonts w:ascii="Arial" w:hAnsi="Arial" w:cs="Arial"/>
          <w:b/>
        </w:rPr>
      </w:pPr>
      <w:r w:rsidRPr="001F4629">
        <w:rPr>
          <w:rFonts w:ascii="Arial" w:hAnsi="Arial" w:cs="Arial"/>
          <w:b/>
        </w:rPr>
        <w:lastRenderedPageBreak/>
        <w:t xml:space="preserve">1 </w:t>
      </w:r>
      <w:r w:rsidR="00D36CA4" w:rsidRPr="001F4629">
        <w:rPr>
          <w:rFonts w:ascii="Arial" w:hAnsi="Arial" w:cs="Arial"/>
          <w:b/>
        </w:rPr>
        <w:t>Requirements Implemented</w:t>
      </w:r>
    </w:p>
    <w:p w14:paraId="333E41AF" w14:textId="77777777" w:rsidR="00823D70" w:rsidRDefault="00823D70" w:rsidP="001F4629">
      <w:pPr>
        <w:spacing w:line="276" w:lineRule="auto"/>
        <w:jc w:val="both"/>
        <w:rPr>
          <w:rFonts w:ascii="Arial" w:hAnsi="Arial" w:cs="Arial"/>
          <w:b/>
        </w:rPr>
      </w:pPr>
    </w:p>
    <w:p w14:paraId="766AA4A6" w14:textId="6AE9A1DC" w:rsidR="00823D70" w:rsidRPr="00823D70" w:rsidRDefault="00823D70" w:rsidP="005327B7">
      <w:pPr>
        <w:spacing w:line="276" w:lineRule="auto"/>
        <w:jc w:val="both"/>
        <w:rPr>
          <w:rFonts w:ascii="Arial" w:hAnsi="Arial" w:cs="Arial"/>
        </w:rPr>
      </w:pPr>
      <w:r>
        <w:rPr>
          <w:rFonts w:ascii="Arial" w:hAnsi="Arial" w:cs="Arial"/>
        </w:rPr>
        <w:t>All requirements</w:t>
      </w:r>
      <w:r w:rsidR="005327B7">
        <w:rPr>
          <w:rFonts w:ascii="Arial" w:hAnsi="Arial" w:cs="Arial"/>
        </w:rPr>
        <w:t xml:space="preserve"> (Both Mandatory and Stretch)</w:t>
      </w:r>
      <w:r>
        <w:rPr>
          <w:rFonts w:ascii="Arial" w:hAnsi="Arial" w:cs="Arial"/>
        </w:rPr>
        <w:t xml:space="preserve"> were given to us by the client</w:t>
      </w:r>
      <w:r w:rsidR="005327B7">
        <w:rPr>
          <w:rFonts w:ascii="Arial" w:hAnsi="Arial" w:cs="Arial"/>
        </w:rPr>
        <w:t xml:space="preserve"> (Schulich School of Medicine and Dentistry)</w:t>
      </w:r>
    </w:p>
    <w:p w14:paraId="673FFA5B" w14:textId="77777777" w:rsidR="00D36CA4" w:rsidRPr="001F4629" w:rsidRDefault="00D36CA4" w:rsidP="001F4629">
      <w:pPr>
        <w:spacing w:line="276" w:lineRule="auto"/>
        <w:jc w:val="both"/>
        <w:rPr>
          <w:rFonts w:ascii="Arial" w:hAnsi="Arial" w:cs="Arial"/>
        </w:rPr>
      </w:pPr>
    </w:p>
    <w:p w14:paraId="1C74636E" w14:textId="1F8C9EAC" w:rsidR="00D36CA4" w:rsidRPr="001F4629" w:rsidRDefault="00246F75" w:rsidP="001F4629">
      <w:pPr>
        <w:pStyle w:val="ListParagraph"/>
        <w:numPr>
          <w:ilvl w:val="1"/>
          <w:numId w:val="1"/>
        </w:numPr>
        <w:spacing w:line="276" w:lineRule="auto"/>
        <w:jc w:val="both"/>
        <w:rPr>
          <w:rFonts w:ascii="Arial" w:hAnsi="Arial" w:cs="Arial"/>
          <w:b/>
        </w:rPr>
      </w:pPr>
      <w:r w:rsidRPr="001F4629">
        <w:rPr>
          <w:rFonts w:ascii="Arial" w:hAnsi="Arial" w:cs="Arial"/>
          <w:b/>
        </w:rPr>
        <w:t xml:space="preserve"> </w:t>
      </w:r>
      <w:r w:rsidR="00AE5538" w:rsidRPr="001F4629">
        <w:rPr>
          <w:rFonts w:ascii="Arial" w:hAnsi="Arial" w:cs="Arial"/>
          <w:b/>
        </w:rPr>
        <w:t>Mandatory</w:t>
      </w:r>
      <w:r w:rsidR="00D36CA4" w:rsidRPr="001F4629">
        <w:rPr>
          <w:rFonts w:ascii="Arial" w:hAnsi="Arial" w:cs="Arial"/>
          <w:b/>
        </w:rPr>
        <w:t xml:space="preserve"> Requirements</w:t>
      </w:r>
    </w:p>
    <w:p w14:paraId="38173BCB" w14:textId="77777777" w:rsidR="00D36CA4" w:rsidRPr="001F4629" w:rsidRDefault="00D36CA4" w:rsidP="001F4629">
      <w:pPr>
        <w:spacing w:line="276" w:lineRule="auto"/>
        <w:jc w:val="both"/>
        <w:rPr>
          <w:rFonts w:ascii="Arial" w:hAnsi="Arial" w:cs="Arial"/>
        </w:rPr>
      </w:pPr>
    </w:p>
    <w:p w14:paraId="6E5DA380" w14:textId="77777777" w:rsidR="00D36CA4" w:rsidRPr="001F4629" w:rsidRDefault="00D36CA4" w:rsidP="001F4629">
      <w:pPr>
        <w:pStyle w:val="ListParagraph"/>
        <w:numPr>
          <w:ilvl w:val="2"/>
          <w:numId w:val="1"/>
        </w:numPr>
        <w:spacing w:line="276" w:lineRule="auto"/>
        <w:jc w:val="both"/>
        <w:rPr>
          <w:rFonts w:ascii="Arial" w:hAnsi="Arial" w:cs="Arial"/>
          <w:b/>
        </w:rPr>
      </w:pPr>
      <w:r w:rsidRPr="001F4629">
        <w:rPr>
          <w:rFonts w:ascii="Arial" w:hAnsi="Arial" w:cs="Arial"/>
          <w:b/>
        </w:rPr>
        <w:t>Sort by Division</w:t>
      </w:r>
    </w:p>
    <w:p w14:paraId="19564DA7" w14:textId="77777777" w:rsidR="00D36CA4" w:rsidRPr="001F4629" w:rsidRDefault="00D36CA4" w:rsidP="001F4629">
      <w:pPr>
        <w:spacing w:line="276" w:lineRule="auto"/>
        <w:jc w:val="both"/>
        <w:rPr>
          <w:rFonts w:ascii="Arial" w:hAnsi="Arial" w:cs="Arial"/>
        </w:rPr>
      </w:pPr>
      <w:r w:rsidRPr="001F4629">
        <w:rPr>
          <w:rFonts w:ascii="Arial" w:hAnsi="Arial" w:cs="Arial"/>
        </w:rPr>
        <w:t xml:space="preserve">Included in the data files (.csv) are a column for “Department” and “Division” (or “Primary Domain”). We added the ability to sort members by these new data point(s) as a default sort </w:t>
      </w:r>
      <w:r w:rsidR="00AE5538" w:rsidRPr="001F4629">
        <w:rPr>
          <w:rFonts w:ascii="Arial" w:hAnsi="Arial" w:cs="Arial"/>
        </w:rPr>
        <w:t>order in addition to the original default sort order</w:t>
      </w:r>
    </w:p>
    <w:p w14:paraId="1EEDC5BA" w14:textId="77777777" w:rsidR="00AE5538" w:rsidRPr="001F4629" w:rsidRDefault="00AE5538" w:rsidP="001F4629">
      <w:pPr>
        <w:spacing w:line="276" w:lineRule="auto"/>
        <w:jc w:val="both"/>
        <w:rPr>
          <w:rFonts w:ascii="Arial" w:hAnsi="Arial" w:cs="Arial"/>
        </w:rPr>
      </w:pPr>
    </w:p>
    <w:p w14:paraId="22C7440B" w14:textId="77777777" w:rsidR="00AE5538" w:rsidRPr="001F4629" w:rsidRDefault="00AE5538" w:rsidP="001F4629">
      <w:pPr>
        <w:pStyle w:val="ListParagraph"/>
        <w:numPr>
          <w:ilvl w:val="2"/>
          <w:numId w:val="1"/>
        </w:numPr>
        <w:spacing w:line="276" w:lineRule="auto"/>
        <w:jc w:val="both"/>
        <w:rPr>
          <w:rFonts w:ascii="Arial" w:hAnsi="Arial" w:cs="Arial"/>
          <w:b/>
        </w:rPr>
      </w:pPr>
      <w:r w:rsidRPr="001F4629">
        <w:rPr>
          <w:rFonts w:ascii="Arial" w:hAnsi="Arial" w:cs="Arial"/>
          <w:b/>
        </w:rPr>
        <w:t>Sort by User Selected List</w:t>
      </w:r>
    </w:p>
    <w:p w14:paraId="518A1ACF" w14:textId="7DC283B7" w:rsidR="00AE5538" w:rsidRPr="001F4629" w:rsidRDefault="00AE5538" w:rsidP="001F4629">
      <w:pPr>
        <w:spacing w:line="276" w:lineRule="auto"/>
        <w:jc w:val="both"/>
        <w:rPr>
          <w:rFonts w:ascii="Arial" w:hAnsi="Arial" w:cs="Arial"/>
        </w:rPr>
      </w:pPr>
      <w:r w:rsidRPr="001F4629">
        <w:rPr>
          <w:rFonts w:ascii="Arial" w:hAnsi="Arial" w:cs="Arial"/>
        </w:rPr>
        <w:t>After loading a</w:t>
      </w:r>
      <w:r w:rsidR="005B17F2">
        <w:rPr>
          <w:rFonts w:ascii="Arial" w:hAnsi="Arial" w:cs="Arial"/>
        </w:rPr>
        <w:t xml:space="preserve"> data file, the user can select multiple pieces of data, and shows only the relevant data in the graphs.</w:t>
      </w:r>
    </w:p>
    <w:p w14:paraId="3A33559C" w14:textId="77777777" w:rsidR="00AE5538" w:rsidRPr="001F4629" w:rsidRDefault="00AE5538" w:rsidP="001F4629">
      <w:pPr>
        <w:spacing w:line="276" w:lineRule="auto"/>
        <w:jc w:val="both"/>
        <w:rPr>
          <w:rFonts w:ascii="Arial" w:hAnsi="Arial" w:cs="Arial"/>
        </w:rPr>
      </w:pPr>
    </w:p>
    <w:p w14:paraId="5E68166A" w14:textId="77777777" w:rsidR="00AE5538" w:rsidRPr="001F4629" w:rsidRDefault="00AE5538" w:rsidP="001F4629">
      <w:pPr>
        <w:pStyle w:val="ListParagraph"/>
        <w:numPr>
          <w:ilvl w:val="2"/>
          <w:numId w:val="1"/>
        </w:numPr>
        <w:spacing w:line="276" w:lineRule="auto"/>
        <w:jc w:val="both"/>
        <w:rPr>
          <w:rFonts w:ascii="Arial" w:hAnsi="Arial" w:cs="Arial"/>
          <w:b/>
        </w:rPr>
      </w:pPr>
      <w:r w:rsidRPr="001F4629">
        <w:rPr>
          <w:rFonts w:ascii="Arial" w:hAnsi="Arial" w:cs="Arial"/>
          <w:b/>
        </w:rPr>
        <w:t xml:space="preserve">Added 2 new graphs </w:t>
      </w:r>
    </w:p>
    <w:p w14:paraId="5A30CB0E" w14:textId="77777777" w:rsidR="00AE5538" w:rsidRPr="001F4629" w:rsidRDefault="00AE5538" w:rsidP="001F4629">
      <w:pPr>
        <w:spacing w:line="276" w:lineRule="auto"/>
        <w:jc w:val="both"/>
        <w:rPr>
          <w:rFonts w:ascii="Arial" w:hAnsi="Arial" w:cs="Arial"/>
        </w:rPr>
      </w:pPr>
      <w:r w:rsidRPr="001F4629">
        <w:rPr>
          <w:rFonts w:ascii="Arial" w:hAnsi="Arial" w:cs="Arial"/>
        </w:rPr>
        <w:t>After loading the data, the user can view a line graph, and a scatter plot, in addition to the pie and bar graphs that already exist.</w:t>
      </w:r>
    </w:p>
    <w:p w14:paraId="1CEABD2B" w14:textId="77777777" w:rsidR="00AE5538" w:rsidRPr="001F4629" w:rsidRDefault="00AE5538" w:rsidP="001F4629">
      <w:pPr>
        <w:spacing w:line="276" w:lineRule="auto"/>
        <w:jc w:val="both"/>
        <w:rPr>
          <w:rFonts w:ascii="Arial" w:hAnsi="Arial" w:cs="Arial"/>
        </w:rPr>
      </w:pPr>
    </w:p>
    <w:p w14:paraId="7467CF5E" w14:textId="77777777" w:rsidR="00AE5538" w:rsidRPr="001F4629" w:rsidRDefault="00AE5538" w:rsidP="001F4629">
      <w:pPr>
        <w:pStyle w:val="ListParagraph"/>
        <w:numPr>
          <w:ilvl w:val="2"/>
          <w:numId w:val="1"/>
        </w:numPr>
        <w:spacing w:line="276" w:lineRule="auto"/>
        <w:jc w:val="both"/>
        <w:rPr>
          <w:rFonts w:ascii="Arial" w:hAnsi="Arial" w:cs="Arial"/>
          <w:b/>
        </w:rPr>
      </w:pPr>
      <w:r w:rsidRPr="001F4629">
        <w:rPr>
          <w:rFonts w:ascii="Arial" w:hAnsi="Arial" w:cs="Arial"/>
          <w:b/>
        </w:rPr>
        <w:t>Navigation of Erroneous Entries</w:t>
      </w:r>
    </w:p>
    <w:p w14:paraId="4D8B448E" w14:textId="77777777" w:rsidR="00AE5538" w:rsidRPr="001F4629" w:rsidRDefault="00AE5538" w:rsidP="001F4629">
      <w:pPr>
        <w:spacing w:line="276" w:lineRule="auto"/>
        <w:jc w:val="both"/>
        <w:rPr>
          <w:rFonts w:ascii="Arial" w:hAnsi="Arial" w:cs="Arial"/>
        </w:rPr>
      </w:pPr>
      <w:r w:rsidRPr="001F4629">
        <w:rPr>
          <w:rFonts w:ascii="Arial" w:hAnsi="Arial" w:cs="Arial"/>
        </w:rPr>
        <w:t>If when loading the data, there are errors, the user can navigate through the erroneous entries on the file and fix them. If not all marked fields are edited, then a warning message will be displayed. If cancel is clicked all errors are discarded.</w:t>
      </w:r>
    </w:p>
    <w:p w14:paraId="72D1DBB7" w14:textId="77777777" w:rsidR="00AE5538" w:rsidRPr="001F4629" w:rsidRDefault="00AE5538" w:rsidP="001F4629">
      <w:pPr>
        <w:spacing w:line="276" w:lineRule="auto"/>
        <w:jc w:val="both"/>
        <w:rPr>
          <w:rFonts w:ascii="Arial" w:hAnsi="Arial" w:cs="Arial"/>
        </w:rPr>
      </w:pPr>
    </w:p>
    <w:p w14:paraId="77E6FD67" w14:textId="77777777" w:rsidR="00AE5538" w:rsidRPr="001F4629" w:rsidRDefault="00AE5538" w:rsidP="001F4629">
      <w:pPr>
        <w:pStyle w:val="ListParagraph"/>
        <w:numPr>
          <w:ilvl w:val="2"/>
          <w:numId w:val="1"/>
        </w:numPr>
        <w:spacing w:line="276" w:lineRule="auto"/>
        <w:jc w:val="both"/>
        <w:rPr>
          <w:rFonts w:ascii="Arial" w:hAnsi="Arial" w:cs="Arial"/>
          <w:b/>
        </w:rPr>
      </w:pPr>
      <w:r w:rsidRPr="001F4629">
        <w:rPr>
          <w:rFonts w:ascii="Arial" w:hAnsi="Arial" w:cs="Arial"/>
          <w:b/>
        </w:rPr>
        <w:t>Save a Session</w:t>
      </w:r>
    </w:p>
    <w:p w14:paraId="7394576B" w14:textId="77777777" w:rsidR="00AE5538" w:rsidRPr="001F4629" w:rsidRDefault="00AE5538" w:rsidP="001F4629">
      <w:pPr>
        <w:spacing w:line="276" w:lineRule="auto"/>
        <w:jc w:val="both"/>
        <w:rPr>
          <w:rFonts w:ascii="Arial" w:hAnsi="Arial" w:cs="Arial"/>
        </w:rPr>
      </w:pPr>
      <w:r w:rsidRPr="001F4629">
        <w:rPr>
          <w:rFonts w:ascii="Arial" w:hAnsi="Arial" w:cs="Arial"/>
        </w:rPr>
        <w:t>After starting the program, if there was a previous session it will ask the user if they want to continue it. If the user hits ok, it will continue the previous session, else it will delete it.</w:t>
      </w:r>
    </w:p>
    <w:p w14:paraId="1CEA9F95" w14:textId="77777777" w:rsidR="00AE5538" w:rsidRPr="001F4629" w:rsidRDefault="00AE5538" w:rsidP="001F4629">
      <w:pPr>
        <w:spacing w:line="276" w:lineRule="auto"/>
        <w:jc w:val="both"/>
        <w:rPr>
          <w:rFonts w:ascii="Arial" w:hAnsi="Arial" w:cs="Arial"/>
        </w:rPr>
      </w:pPr>
    </w:p>
    <w:p w14:paraId="6FF8C668" w14:textId="77777777" w:rsidR="00AE5538" w:rsidRPr="001F4629" w:rsidRDefault="00AE5538" w:rsidP="001F4629">
      <w:pPr>
        <w:pStyle w:val="ListParagraph"/>
        <w:numPr>
          <w:ilvl w:val="2"/>
          <w:numId w:val="1"/>
        </w:numPr>
        <w:spacing w:line="276" w:lineRule="auto"/>
        <w:jc w:val="both"/>
        <w:rPr>
          <w:rFonts w:ascii="Arial" w:hAnsi="Arial" w:cs="Arial"/>
          <w:b/>
        </w:rPr>
      </w:pPr>
      <w:r w:rsidRPr="001F4629">
        <w:rPr>
          <w:rFonts w:ascii="Arial" w:hAnsi="Arial" w:cs="Arial"/>
          <w:b/>
        </w:rPr>
        <w:t>Deliver a user proof install file</w:t>
      </w:r>
    </w:p>
    <w:p w14:paraId="35E07539" w14:textId="77777777" w:rsidR="00AE5538" w:rsidRPr="001F4629" w:rsidRDefault="008B5030" w:rsidP="001F4629">
      <w:pPr>
        <w:spacing w:line="276" w:lineRule="auto"/>
        <w:jc w:val="both"/>
        <w:rPr>
          <w:rFonts w:ascii="Arial" w:hAnsi="Arial" w:cs="Arial"/>
        </w:rPr>
      </w:pPr>
      <w:r w:rsidRPr="001F4629">
        <w:rPr>
          <w:rFonts w:ascii="Arial" w:hAnsi="Arial" w:cs="Arial"/>
        </w:rPr>
        <w:t>We’ve delivered a simple install, all you’ve got to do is follow the instructions and a folder containing the file will be created</w:t>
      </w:r>
    </w:p>
    <w:p w14:paraId="7EFDE5D8" w14:textId="77777777" w:rsidR="00AE5538" w:rsidRPr="001F4629" w:rsidRDefault="00AE5538" w:rsidP="001F4629">
      <w:pPr>
        <w:spacing w:line="276" w:lineRule="auto"/>
        <w:jc w:val="both"/>
        <w:rPr>
          <w:rFonts w:ascii="Arial" w:hAnsi="Arial" w:cs="Arial"/>
        </w:rPr>
      </w:pPr>
    </w:p>
    <w:p w14:paraId="2F1EE38F" w14:textId="77777777" w:rsidR="001F4629" w:rsidRPr="001F4629" w:rsidRDefault="001F4629" w:rsidP="001F4629">
      <w:pPr>
        <w:spacing w:line="276" w:lineRule="auto"/>
        <w:jc w:val="both"/>
        <w:rPr>
          <w:rFonts w:ascii="Arial" w:hAnsi="Arial" w:cs="Arial"/>
        </w:rPr>
      </w:pPr>
    </w:p>
    <w:p w14:paraId="4F0CA7C9" w14:textId="77777777" w:rsidR="001F4629" w:rsidRPr="001F4629" w:rsidRDefault="001F4629" w:rsidP="001F4629">
      <w:pPr>
        <w:spacing w:line="276" w:lineRule="auto"/>
        <w:jc w:val="both"/>
        <w:rPr>
          <w:rFonts w:ascii="Arial" w:hAnsi="Arial" w:cs="Arial"/>
        </w:rPr>
      </w:pPr>
    </w:p>
    <w:p w14:paraId="338DA4C2" w14:textId="77777777" w:rsidR="001F4629" w:rsidRPr="001F4629" w:rsidRDefault="001F4629" w:rsidP="001F4629">
      <w:pPr>
        <w:spacing w:line="276" w:lineRule="auto"/>
        <w:jc w:val="both"/>
        <w:rPr>
          <w:rFonts w:ascii="Arial" w:hAnsi="Arial" w:cs="Arial"/>
        </w:rPr>
      </w:pPr>
    </w:p>
    <w:p w14:paraId="05DD1156" w14:textId="77777777" w:rsidR="001F4629" w:rsidRPr="001F4629" w:rsidRDefault="001F4629" w:rsidP="001F4629">
      <w:pPr>
        <w:spacing w:line="276" w:lineRule="auto"/>
        <w:jc w:val="both"/>
        <w:rPr>
          <w:rFonts w:ascii="Arial" w:hAnsi="Arial" w:cs="Arial"/>
        </w:rPr>
      </w:pPr>
    </w:p>
    <w:p w14:paraId="0CEEB1BD" w14:textId="77777777" w:rsidR="001F4629" w:rsidRPr="001F4629" w:rsidRDefault="001F4629" w:rsidP="001F4629">
      <w:pPr>
        <w:spacing w:line="276" w:lineRule="auto"/>
        <w:jc w:val="both"/>
        <w:rPr>
          <w:rFonts w:ascii="Arial" w:hAnsi="Arial" w:cs="Arial"/>
        </w:rPr>
      </w:pPr>
    </w:p>
    <w:p w14:paraId="3C255A8E" w14:textId="77777777" w:rsidR="001F4629" w:rsidRPr="001F4629" w:rsidRDefault="001F4629" w:rsidP="001F4629">
      <w:pPr>
        <w:spacing w:line="276" w:lineRule="auto"/>
        <w:jc w:val="both"/>
        <w:rPr>
          <w:rFonts w:ascii="Arial" w:hAnsi="Arial" w:cs="Arial"/>
        </w:rPr>
      </w:pPr>
    </w:p>
    <w:p w14:paraId="7F4FD5CD" w14:textId="77777777" w:rsidR="00615E19" w:rsidRPr="001F4629" w:rsidRDefault="00615E19" w:rsidP="001F4629">
      <w:pPr>
        <w:spacing w:line="276" w:lineRule="auto"/>
        <w:jc w:val="both"/>
        <w:rPr>
          <w:rFonts w:ascii="Arial" w:hAnsi="Arial" w:cs="Arial"/>
        </w:rPr>
      </w:pPr>
    </w:p>
    <w:p w14:paraId="6D677D03" w14:textId="49DC3290" w:rsidR="00AE5538" w:rsidRPr="001F4629" w:rsidRDefault="00246F75" w:rsidP="001F4629">
      <w:pPr>
        <w:pStyle w:val="ListParagraph"/>
        <w:numPr>
          <w:ilvl w:val="1"/>
          <w:numId w:val="1"/>
        </w:numPr>
        <w:spacing w:line="276" w:lineRule="auto"/>
        <w:jc w:val="both"/>
        <w:rPr>
          <w:rFonts w:ascii="Arial" w:hAnsi="Arial" w:cs="Arial"/>
          <w:b/>
        </w:rPr>
      </w:pPr>
      <w:r w:rsidRPr="001F4629">
        <w:rPr>
          <w:rFonts w:ascii="Arial" w:hAnsi="Arial" w:cs="Arial"/>
          <w:b/>
        </w:rPr>
        <w:lastRenderedPageBreak/>
        <w:t xml:space="preserve"> </w:t>
      </w:r>
      <w:r w:rsidR="00AE5538" w:rsidRPr="001F4629">
        <w:rPr>
          <w:rFonts w:ascii="Arial" w:hAnsi="Arial" w:cs="Arial"/>
          <w:b/>
        </w:rPr>
        <w:t>Stretch Requirements</w:t>
      </w:r>
    </w:p>
    <w:p w14:paraId="038B1B20" w14:textId="77777777" w:rsidR="00AE5538" w:rsidRPr="001F4629" w:rsidRDefault="00AE5538" w:rsidP="001F4629">
      <w:pPr>
        <w:spacing w:line="276" w:lineRule="auto"/>
        <w:jc w:val="both"/>
        <w:rPr>
          <w:rFonts w:ascii="Arial" w:hAnsi="Arial" w:cs="Arial"/>
        </w:rPr>
      </w:pPr>
    </w:p>
    <w:p w14:paraId="0A9C5DB0" w14:textId="77777777" w:rsidR="00AE5538" w:rsidRPr="001F4629" w:rsidRDefault="00AE5538" w:rsidP="001F4629">
      <w:pPr>
        <w:pStyle w:val="ListParagraph"/>
        <w:numPr>
          <w:ilvl w:val="2"/>
          <w:numId w:val="1"/>
        </w:numPr>
        <w:spacing w:line="276" w:lineRule="auto"/>
        <w:jc w:val="both"/>
        <w:rPr>
          <w:rFonts w:ascii="Arial" w:hAnsi="Arial" w:cs="Arial"/>
          <w:b/>
        </w:rPr>
      </w:pPr>
      <w:r w:rsidRPr="001F4629">
        <w:rPr>
          <w:rFonts w:ascii="Arial" w:hAnsi="Arial" w:cs="Arial"/>
          <w:b/>
        </w:rPr>
        <w:t>Change Modify Sort Order</w:t>
      </w:r>
    </w:p>
    <w:p w14:paraId="5B1D397E" w14:textId="3008D65A" w:rsidR="00246F75" w:rsidRPr="001F4629" w:rsidRDefault="007124FF" w:rsidP="001F4629">
      <w:pPr>
        <w:spacing w:line="276" w:lineRule="auto"/>
        <w:jc w:val="both"/>
        <w:rPr>
          <w:rFonts w:ascii="Arial" w:eastAsia="Times New Roman" w:hAnsi="Arial" w:cs="Arial"/>
        </w:rPr>
      </w:pPr>
      <w:r w:rsidRPr="001F4629">
        <w:rPr>
          <w:rFonts w:ascii="Arial" w:eastAsia="Times New Roman" w:hAnsi="Arial" w:cs="Arial"/>
        </w:rPr>
        <w:t>Allows user to edit the current selected sort order. The default and division sort orders cannot be modified (nor deleted). When the button is pressed, a dialog box opens up to allow the user to select fields to order by. The modified sort order replaced the old one and is saved.</w:t>
      </w:r>
    </w:p>
    <w:p w14:paraId="7A83F5A4" w14:textId="77777777" w:rsidR="00246F75" w:rsidRPr="001F4629" w:rsidRDefault="00246F75" w:rsidP="001F4629">
      <w:pPr>
        <w:spacing w:line="276" w:lineRule="auto"/>
        <w:jc w:val="both"/>
        <w:rPr>
          <w:rFonts w:ascii="Arial" w:hAnsi="Arial" w:cs="Arial"/>
          <w:b/>
        </w:rPr>
      </w:pPr>
    </w:p>
    <w:p w14:paraId="4BA87AAA" w14:textId="77777777" w:rsidR="00246F75" w:rsidRPr="001F4629" w:rsidRDefault="00246F75" w:rsidP="001F4629">
      <w:pPr>
        <w:pStyle w:val="ListParagraph"/>
        <w:numPr>
          <w:ilvl w:val="2"/>
          <w:numId w:val="1"/>
        </w:numPr>
        <w:spacing w:line="276" w:lineRule="auto"/>
        <w:jc w:val="both"/>
        <w:rPr>
          <w:rFonts w:ascii="Arial" w:hAnsi="Arial" w:cs="Arial"/>
          <w:b/>
        </w:rPr>
      </w:pPr>
      <w:r w:rsidRPr="001F4629">
        <w:rPr>
          <w:rFonts w:ascii="Arial" w:hAnsi="Arial" w:cs="Arial"/>
          <w:b/>
        </w:rPr>
        <w:t>Implement Advance Searching</w:t>
      </w:r>
    </w:p>
    <w:p w14:paraId="7456343A" w14:textId="77777777" w:rsidR="006B2476" w:rsidRPr="001F4629" w:rsidRDefault="006B2476" w:rsidP="001F4629">
      <w:pPr>
        <w:spacing w:line="276" w:lineRule="auto"/>
        <w:rPr>
          <w:rFonts w:ascii="Arial" w:eastAsia="Times New Roman" w:hAnsi="Arial" w:cs="Arial"/>
        </w:rPr>
      </w:pPr>
      <w:r w:rsidRPr="001F4629">
        <w:rPr>
          <w:rFonts w:ascii="Arial" w:eastAsia="Times New Roman" w:hAnsi="Arial" w:cs="Arial"/>
        </w:rPr>
        <w:t>Advanced searching: allows users to search the table for a particular member name. When the search button is pressed a dialog open up where the user puts in the first and last name. Clicking OK results in the member name being selected in the table as well as the default chart being displayed for that member name.</w:t>
      </w:r>
    </w:p>
    <w:p w14:paraId="7811EC5F" w14:textId="77777777" w:rsidR="00246F75" w:rsidRPr="001F4629" w:rsidRDefault="00246F75" w:rsidP="001F4629">
      <w:pPr>
        <w:spacing w:line="276" w:lineRule="auto"/>
        <w:jc w:val="both"/>
        <w:rPr>
          <w:rFonts w:ascii="Arial" w:hAnsi="Arial" w:cs="Arial"/>
        </w:rPr>
      </w:pPr>
    </w:p>
    <w:p w14:paraId="70D31A8B" w14:textId="2DBD1505" w:rsidR="00AE5538" w:rsidRPr="001F4629" w:rsidRDefault="008B5030" w:rsidP="001F4629">
      <w:pPr>
        <w:pStyle w:val="ListParagraph"/>
        <w:numPr>
          <w:ilvl w:val="2"/>
          <w:numId w:val="1"/>
        </w:numPr>
        <w:spacing w:line="276" w:lineRule="auto"/>
        <w:jc w:val="both"/>
        <w:rPr>
          <w:rFonts w:ascii="Arial" w:hAnsi="Arial" w:cs="Arial"/>
          <w:b/>
        </w:rPr>
      </w:pPr>
      <w:r w:rsidRPr="001F4629">
        <w:rPr>
          <w:rFonts w:ascii="Arial" w:hAnsi="Arial" w:cs="Arial"/>
          <w:b/>
        </w:rPr>
        <w:t>Mac OS Compatibility</w:t>
      </w:r>
    </w:p>
    <w:p w14:paraId="6DAE3C48" w14:textId="3521C503" w:rsidR="00AE5538" w:rsidRPr="001F4629" w:rsidRDefault="008B5030" w:rsidP="001F4629">
      <w:pPr>
        <w:spacing w:line="276" w:lineRule="auto"/>
        <w:jc w:val="both"/>
        <w:rPr>
          <w:rFonts w:ascii="Arial" w:hAnsi="Arial" w:cs="Arial"/>
        </w:rPr>
      </w:pPr>
      <w:r w:rsidRPr="001F4629">
        <w:rPr>
          <w:rFonts w:ascii="Arial" w:hAnsi="Arial" w:cs="Arial"/>
        </w:rPr>
        <w:t xml:space="preserve">We’ve made a separate install file for Mac users so that they can run the program as well, </w:t>
      </w:r>
      <w:r w:rsidR="00684A79" w:rsidRPr="001F4629">
        <w:rPr>
          <w:rFonts w:ascii="Arial" w:hAnsi="Arial" w:cs="Arial"/>
        </w:rPr>
        <w:t>this</w:t>
      </w:r>
      <w:r w:rsidRPr="001F4629">
        <w:rPr>
          <w:rFonts w:ascii="Arial" w:hAnsi="Arial" w:cs="Arial"/>
        </w:rPr>
        <w:t xml:space="preserve"> install is in a different folder, compared to the Windows install.</w:t>
      </w:r>
    </w:p>
    <w:p w14:paraId="4EB14579" w14:textId="77777777" w:rsidR="00684A79" w:rsidRPr="001F4629" w:rsidRDefault="00684A79" w:rsidP="001F4629">
      <w:pPr>
        <w:spacing w:line="276" w:lineRule="auto"/>
        <w:rPr>
          <w:rFonts w:ascii="Arial" w:hAnsi="Arial" w:cs="Arial"/>
        </w:rPr>
      </w:pPr>
    </w:p>
    <w:p w14:paraId="5B5B887A" w14:textId="6B7EBF8D" w:rsidR="001F4629" w:rsidRPr="001E404B" w:rsidRDefault="001E404B" w:rsidP="001E404B">
      <w:pPr>
        <w:pStyle w:val="ListParagraph"/>
        <w:numPr>
          <w:ilvl w:val="2"/>
          <w:numId w:val="1"/>
        </w:numPr>
        <w:spacing w:line="276" w:lineRule="auto"/>
        <w:rPr>
          <w:rFonts w:ascii="Arial" w:hAnsi="Arial" w:cs="Arial"/>
          <w:b/>
        </w:rPr>
      </w:pPr>
      <w:r w:rsidRPr="001E404B">
        <w:rPr>
          <w:rFonts w:ascii="Arial" w:hAnsi="Arial" w:cs="Arial"/>
          <w:b/>
        </w:rPr>
        <w:t>Supply a Training Video</w:t>
      </w:r>
    </w:p>
    <w:p w14:paraId="59E2C3CF" w14:textId="1DC2EBF6" w:rsidR="001E404B" w:rsidRPr="001E404B" w:rsidRDefault="001E404B" w:rsidP="001E404B">
      <w:pPr>
        <w:spacing w:line="276" w:lineRule="auto"/>
        <w:rPr>
          <w:rFonts w:ascii="Arial" w:hAnsi="Arial" w:cs="Arial"/>
        </w:rPr>
      </w:pPr>
      <w:r>
        <w:rPr>
          <w:rFonts w:ascii="Arial" w:hAnsi="Arial" w:cs="Arial"/>
        </w:rPr>
        <w:t>We’ve included a training video to help new users with using the system. This video goes over many of the features of the program.</w:t>
      </w:r>
    </w:p>
    <w:p w14:paraId="618F97F2" w14:textId="77777777" w:rsidR="001F4629" w:rsidRPr="001F4629" w:rsidRDefault="001F4629" w:rsidP="001F4629">
      <w:pPr>
        <w:spacing w:line="276" w:lineRule="auto"/>
        <w:rPr>
          <w:rFonts w:ascii="Arial" w:hAnsi="Arial" w:cs="Arial"/>
        </w:rPr>
      </w:pPr>
    </w:p>
    <w:p w14:paraId="5CC500C5" w14:textId="77777777" w:rsidR="001F4629" w:rsidRPr="001F4629" w:rsidRDefault="001F4629" w:rsidP="001F4629">
      <w:pPr>
        <w:spacing w:line="276" w:lineRule="auto"/>
        <w:rPr>
          <w:rFonts w:ascii="Arial" w:hAnsi="Arial" w:cs="Arial"/>
        </w:rPr>
      </w:pPr>
    </w:p>
    <w:p w14:paraId="0CBB67F3" w14:textId="77777777" w:rsidR="001F4629" w:rsidRPr="001F4629" w:rsidRDefault="001F4629" w:rsidP="001F4629">
      <w:pPr>
        <w:spacing w:line="276" w:lineRule="auto"/>
        <w:rPr>
          <w:rFonts w:ascii="Arial" w:hAnsi="Arial" w:cs="Arial"/>
        </w:rPr>
      </w:pPr>
    </w:p>
    <w:p w14:paraId="0C8F9BB7" w14:textId="77777777" w:rsidR="001F4629" w:rsidRPr="001F4629" w:rsidRDefault="001F4629" w:rsidP="001F4629">
      <w:pPr>
        <w:spacing w:line="276" w:lineRule="auto"/>
        <w:rPr>
          <w:rFonts w:ascii="Arial" w:hAnsi="Arial" w:cs="Arial"/>
        </w:rPr>
      </w:pPr>
    </w:p>
    <w:p w14:paraId="7C556510" w14:textId="77777777" w:rsidR="001F4629" w:rsidRPr="001F4629" w:rsidRDefault="001F4629" w:rsidP="001F4629">
      <w:pPr>
        <w:spacing w:line="276" w:lineRule="auto"/>
        <w:rPr>
          <w:rFonts w:ascii="Arial" w:hAnsi="Arial" w:cs="Arial"/>
        </w:rPr>
      </w:pPr>
    </w:p>
    <w:p w14:paraId="73130FBE" w14:textId="77777777" w:rsidR="001F4629" w:rsidRDefault="001F4629" w:rsidP="001F4629">
      <w:pPr>
        <w:spacing w:line="276" w:lineRule="auto"/>
        <w:rPr>
          <w:rFonts w:ascii="Arial" w:hAnsi="Arial" w:cs="Arial"/>
        </w:rPr>
      </w:pPr>
    </w:p>
    <w:p w14:paraId="3D4FF2D2" w14:textId="77777777" w:rsidR="001F4629" w:rsidRDefault="001F4629" w:rsidP="001F4629">
      <w:pPr>
        <w:spacing w:line="276" w:lineRule="auto"/>
        <w:rPr>
          <w:rFonts w:ascii="Arial" w:hAnsi="Arial" w:cs="Arial"/>
        </w:rPr>
      </w:pPr>
    </w:p>
    <w:p w14:paraId="3F233370" w14:textId="77777777" w:rsidR="001F4629" w:rsidRDefault="001F4629" w:rsidP="001F4629">
      <w:pPr>
        <w:spacing w:line="276" w:lineRule="auto"/>
        <w:rPr>
          <w:rFonts w:ascii="Arial" w:hAnsi="Arial" w:cs="Arial"/>
        </w:rPr>
      </w:pPr>
    </w:p>
    <w:p w14:paraId="44791EA9" w14:textId="77777777" w:rsidR="001F4629" w:rsidRDefault="001F4629" w:rsidP="001F4629">
      <w:pPr>
        <w:spacing w:line="276" w:lineRule="auto"/>
        <w:rPr>
          <w:rFonts w:ascii="Arial" w:hAnsi="Arial" w:cs="Arial"/>
        </w:rPr>
      </w:pPr>
    </w:p>
    <w:p w14:paraId="759A2477" w14:textId="77777777" w:rsidR="001F4629" w:rsidRDefault="001F4629" w:rsidP="001F4629">
      <w:pPr>
        <w:spacing w:line="276" w:lineRule="auto"/>
        <w:rPr>
          <w:rFonts w:ascii="Arial" w:hAnsi="Arial" w:cs="Arial"/>
        </w:rPr>
      </w:pPr>
    </w:p>
    <w:p w14:paraId="3575D8BA" w14:textId="77777777" w:rsidR="001F4629" w:rsidRDefault="001F4629" w:rsidP="001F4629">
      <w:pPr>
        <w:spacing w:line="276" w:lineRule="auto"/>
        <w:rPr>
          <w:rFonts w:ascii="Arial" w:hAnsi="Arial" w:cs="Arial"/>
        </w:rPr>
      </w:pPr>
    </w:p>
    <w:p w14:paraId="050815D7" w14:textId="77777777" w:rsidR="001F4629" w:rsidRDefault="001F4629" w:rsidP="001F4629">
      <w:pPr>
        <w:spacing w:line="276" w:lineRule="auto"/>
        <w:rPr>
          <w:rFonts w:ascii="Arial" w:hAnsi="Arial" w:cs="Arial"/>
        </w:rPr>
      </w:pPr>
    </w:p>
    <w:p w14:paraId="223A8A69" w14:textId="77777777" w:rsidR="001F4629" w:rsidRDefault="001F4629" w:rsidP="001F4629">
      <w:pPr>
        <w:spacing w:line="276" w:lineRule="auto"/>
        <w:rPr>
          <w:rFonts w:ascii="Arial" w:hAnsi="Arial" w:cs="Arial"/>
        </w:rPr>
      </w:pPr>
    </w:p>
    <w:p w14:paraId="3ADCA58D" w14:textId="77777777" w:rsidR="001F4629" w:rsidRDefault="001F4629" w:rsidP="001F4629">
      <w:pPr>
        <w:spacing w:line="276" w:lineRule="auto"/>
        <w:rPr>
          <w:rFonts w:ascii="Arial" w:hAnsi="Arial" w:cs="Arial"/>
        </w:rPr>
      </w:pPr>
    </w:p>
    <w:p w14:paraId="3DC7F009" w14:textId="77777777" w:rsidR="001F4629" w:rsidRDefault="001F4629" w:rsidP="001F4629">
      <w:pPr>
        <w:spacing w:line="276" w:lineRule="auto"/>
        <w:rPr>
          <w:rFonts w:ascii="Arial" w:hAnsi="Arial" w:cs="Arial"/>
        </w:rPr>
      </w:pPr>
    </w:p>
    <w:p w14:paraId="3A504CA1" w14:textId="77777777" w:rsidR="001F4629" w:rsidRDefault="001F4629" w:rsidP="001F4629">
      <w:pPr>
        <w:spacing w:line="276" w:lineRule="auto"/>
        <w:rPr>
          <w:rFonts w:ascii="Arial" w:hAnsi="Arial" w:cs="Arial"/>
        </w:rPr>
      </w:pPr>
    </w:p>
    <w:p w14:paraId="3598A1A4" w14:textId="77777777" w:rsidR="001F4629" w:rsidRDefault="001F4629" w:rsidP="001F4629">
      <w:pPr>
        <w:spacing w:line="276" w:lineRule="auto"/>
        <w:rPr>
          <w:rFonts w:ascii="Arial" w:hAnsi="Arial" w:cs="Arial"/>
        </w:rPr>
      </w:pPr>
    </w:p>
    <w:p w14:paraId="3B7DF2A9" w14:textId="77777777" w:rsidR="001F4629" w:rsidRDefault="001F4629" w:rsidP="001F4629">
      <w:pPr>
        <w:spacing w:line="276" w:lineRule="auto"/>
        <w:rPr>
          <w:rFonts w:ascii="Arial" w:hAnsi="Arial" w:cs="Arial"/>
        </w:rPr>
      </w:pPr>
    </w:p>
    <w:p w14:paraId="2A440F4C" w14:textId="77777777" w:rsidR="005B17F2" w:rsidRPr="00996F37" w:rsidRDefault="005B17F2" w:rsidP="001F4629">
      <w:pPr>
        <w:spacing w:line="276" w:lineRule="auto"/>
        <w:rPr>
          <w:rFonts w:ascii="Arial" w:hAnsi="Arial" w:cs="Arial"/>
        </w:rPr>
      </w:pPr>
    </w:p>
    <w:p w14:paraId="00ECC8C9" w14:textId="77777777" w:rsidR="008B5030" w:rsidRPr="00DB1E85" w:rsidRDefault="008B5030" w:rsidP="00DB1E85">
      <w:pPr>
        <w:pStyle w:val="ListParagraph"/>
        <w:numPr>
          <w:ilvl w:val="0"/>
          <w:numId w:val="1"/>
        </w:numPr>
        <w:spacing w:line="276" w:lineRule="auto"/>
        <w:rPr>
          <w:rFonts w:ascii="Arial" w:hAnsi="Arial" w:cs="Arial"/>
          <w:b/>
        </w:rPr>
      </w:pPr>
      <w:r w:rsidRPr="00DB1E85">
        <w:rPr>
          <w:rFonts w:ascii="Arial" w:hAnsi="Arial" w:cs="Arial"/>
          <w:b/>
        </w:rPr>
        <w:lastRenderedPageBreak/>
        <w:t>Test Cases:</w:t>
      </w:r>
    </w:p>
    <w:p w14:paraId="6D774EA8" w14:textId="77777777" w:rsidR="00ED2476" w:rsidRDefault="00ED2476" w:rsidP="00ED2476">
      <w:pPr>
        <w:spacing w:line="276" w:lineRule="auto"/>
        <w:rPr>
          <w:rFonts w:ascii="Arial" w:hAnsi="Arial" w:cs="Arial"/>
          <w:b/>
        </w:rPr>
      </w:pPr>
    </w:p>
    <w:p w14:paraId="4A1872DF" w14:textId="2FFF9282" w:rsidR="00ED2476" w:rsidRPr="007C5153" w:rsidRDefault="00ED2476" w:rsidP="007C5153">
      <w:pPr>
        <w:pStyle w:val="ListParagraph"/>
        <w:numPr>
          <w:ilvl w:val="1"/>
          <w:numId w:val="1"/>
        </w:numPr>
        <w:spacing w:line="276" w:lineRule="auto"/>
        <w:rPr>
          <w:rFonts w:ascii="Arial" w:hAnsi="Arial" w:cs="Arial"/>
          <w:b/>
        </w:rPr>
      </w:pPr>
      <w:r w:rsidRPr="007C5153">
        <w:rPr>
          <w:rFonts w:ascii="Arial" w:hAnsi="Arial" w:cs="Arial"/>
          <w:b/>
        </w:rPr>
        <w:t>Test Case Matrix:</w:t>
      </w:r>
    </w:p>
    <w:p w14:paraId="117AD30F" w14:textId="77777777" w:rsidR="007C5153" w:rsidRDefault="007C5153" w:rsidP="007C5153">
      <w:pPr>
        <w:spacing w:line="276" w:lineRule="auto"/>
        <w:rPr>
          <w:rFonts w:ascii="Arial" w:hAnsi="Arial" w:cs="Arial"/>
          <w:b/>
        </w:rPr>
      </w:pPr>
    </w:p>
    <w:p w14:paraId="01F7FE0C" w14:textId="21D9BCEC" w:rsidR="007C5153" w:rsidRPr="007C5153" w:rsidRDefault="007C5153" w:rsidP="007C5153">
      <w:pPr>
        <w:spacing w:line="276" w:lineRule="auto"/>
        <w:rPr>
          <w:rFonts w:ascii="Arial" w:hAnsi="Arial" w:cs="Arial"/>
        </w:rPr>
      </w:pPr>
      <w:r>
        <w:rPr>
          <w:rFonts w:ascii="Arial" w:hAnsi="Arial" w:cs="Arial"/>
        </w:rPr>
        <w:t>Below is a simplified version of the test matrix, for a more detailed representation refer to SCORPIUS_TEST_CASES.xlsx</w:t>
      </w:r>
    </w:p>
    <w:p w14:paraId="384D306A" w14:textId="77777777" w:rsidR="00684A79" w:rsidRPr="00996F37" w:rsidRDefault="00684A79" w:rsidP="001F4629">
      <w:pPr>
        <w:spacing w:line="276" w:lineRule="auto"/>
        <w:rPr>
          <w:rFonts w:ascii="Arial" w:hAnsi="Arial" w:cs="Arial"/>
          <w:b/>
        </w:rPr>
      </w:pPr>
    </w:p>
    <w:tbl>
      <w:tblPr>
        <w:tblStyle w:val="TableGrid"/>
        <w:tblW w:w="11131" w:type="dxa"/>
        <w:tblInd w:w="-998" w:type="dxa"/>
        <w:tblLayout w:type="fixed"/>
        <w:tblLook w:val="04A0" w:firstRow="1" w:lastRow="0" w:firstColumn="1" w:lastColumn="0" w:noHBand="0" w:noVBand="1"/>
      </w:tblPr>
      <w:tblGrid>
        <w:gridCol w:w="567"/>
        <w:gridCol w:w="1560"/>
        <w:gridCol w:w="1560"/>
        <w:gridCol w:w="1309"/>
        <w:gridCol w:w="1100"/>
        <w:gridCol w:w="1134"/>
        <w:gridCol w:w="1483"/>
        <w:gridCol w:w="1143"/>
        <w:gridCol w:w="1275"/>
      </w:tblGrid>
      <w:tr w:rsidR="00C37148" w:rsidRPr="00996F37" w14:paraId="26CA15BD" w14:textId="77777777" w:rsidTr="00C37148">
        <w:tc>
          <w:tcPr>
            <w:tcW w:w="567" w:type="dxa"/>
          </w:tcPr>
          <w:p w14:paraId="65C909F3" w14:textId="77777777" w:rsidR="00C37148" w:rsidRPr="00996F37" w:rsidRDefault="00C37148" w:rsidP="001F4629">
            <w:pPr>
              <w:spacing w:line="276" w:lineRule="auto"/>
              <w:jc w:val="center"/>
              <w:rPr>
                <w:rFonts w:ascii="Arial" w:hAnsi="Arial" w:cs="Arial"/>
                <w:b/>
              </w:rPr>
            </w:pPr>
          </w:p>
        </w:tc>
        <w:tc>
          <w:tcPr>
            <w:tcW w:w="1560" w:type="dxa"/>
          </w:tcPr>
          <w:p w14:paraId="6C8F9D88" w14:textId="77777777" w:rsidR="00C37148" w:rsidRPr="00996F37" w:rsidRDefault="00C37148" w:rsidP="001F4629">
            <w:pPr>
              <w:spacing w:line="276" w:lineRule="auto"/>
              <w:jc w:val="center"/>
              <w:rPr>
                <w:rFonts w:ascii="Arial" w:hAnsi="Arial" w:cs="Arial"/>
                <w:b/>
              </w:rPr>
            </w:pPr>
          </w:p>
        </w:tc>
        <w:tc>
          <w:tcPr>
            <w:tcW w:w="9004" w:type="dxa"/>
            <w:gridSpan w:val="7"/>
          </w:tcPr>
          <w:p w14:paraId="52ABE056" w14:textId="12FDD8AB" w:rsidR="00C37148" w:rsidRPr="00996F37" w:rsidRDefault="00C37148" w:rsidP="001F4629">
            <w:pPr>
              <w:spacing w:line="276" w:lineRule="auto"/>
              <w:jc w:val="center"/>
              <w:rPr>
                <w:rFonts w:ascii="Arial" w:hAnsi="Arial" w:cs="Arial"/>
                <w:b/>
              </w:rPr>
            </w:pPr>
            <w:r w:rsidRPr="00996F37">
              <w:rPr>
                <w:rFonts w:ascii="Arial" w:hAnsi="Arial" w:cs="Arial"/>
                <w:b/>
              </w:rPr>
              <w:t>Requirements</w:t>
            </w:r>
          </w:p>
        </w:tc>
      </w:tr>
      <w:tr w:rsidR="00C37148" w:rsidRPr="00996F37" w14:paraId="0A6D8318" w14:textId="77777777" w:rsidTr="008D4C83">
        <w:trPr>
          <w:trHeight w:val="506"/>
        </w:trPr>
        <w:tc>
          <w:tcPr>
            <w:tcW w:w="567" w:type="dxa"/>
          </w:tcPr>
          <w:p w14:paraId="39FE0C7E" w14:textId="169ED1B6" w:rsidR="00C37148" w:rsidRPr="00996F37" w:rsidRDefault="00C37148" w:rsidP="001F4629">
            <w:pPr>
              <w:spacing w:line="276" w:lineRule="auto"/>
              <w:jc w:val="center"/>
              <w:rPr>
                <w:rFonts w:ascii="Arial" w:hAnsi="Arial" w:cs="Arial"/>
                <w:b/>
                <w:sz w:val="20"/>
                <w:szCs w:val="20"/>
              </w:rPr>
            </w:pPr>
            <w:r w:rsidRPr="00996F37">
              <w:rPr>
                <w:rFonts w:ascii="Arial" w:hAnsi="Arial" w:cs="Arial"/>
                <w:b/>
                <w:sz w:val="20"/>
                <w:szCs w:val="20"/>
              </w:rPr>
              <w:t>ID</w:t>
            </w:r>
          </w:p>
        </w:tc>
        <w:tc>
          <w:tcPr>
            <w:tcW w:w="1560" w:type="dxa"/>
          </w:tcPr>
          <w:p w14:paraId="62322180" w14:textId="65DFF3B4" w:rsidR="00C37148" w:rsidRPr="00996F37" w:rsidRDefault="00C37148" w:rsidP="001F4629">
            <w:pPr>
              <w:spacing w:line="276" w:lineRule="auto"/>
              <w:jc w:val="center"/>
              <w:rPr>
                <w:rFonts w:ascii="Arial" w:hAnsi="Arial" w:cs="Arial"/>
                <w:b/>
                <w:sz w:val="20"/>
                <w:szCs w:val="20"/>
              </w:rPr>
            </w:pPr>
            <w:r w:rsidRPr="00996F37">
              <w:rPr>
                <w:rFonts w:ascii="Arial" w:hAnsi="Arial" w:cs="Arial"/>
                <w:b/>
                <w:sz w:val="20"/>
                <w:szCs w:val="20"/>
              </w:rPr>
              <w:t>Unit to test</w:t>
            </w:r>
          </w:p>
        </w:tc>
        <w:tc>
          <w:tcPr>
            <w:tcW w:w="1560" w:type="dxa"/>
          </w:tcPr>
          <w:p w14:paraId="383C22A3" w14:textId="5F1D65CD" w:rsidR="00C37148" w:rsidRPr="00996F37" w:rsidRDefault="00C37148" w:rsidP="001F4629">
            <w:pPr>
              <w:spacing w:line="276" w:lineRule="auto"/>
              <w:jc w:val="center"/>
              <w:rPr>
                <w:rFonts w:ascii="Arial" w:hAnsi="Arial" w:cs="Arial"/>
                <w:b/>
                <w:sz w:val="20"/>
                <w:szCs w:val="20"/>
              </w:rPr>
            </w:pPr>
            <w:r w:rsidRPr="00996F37">
              <w:rPr>
                <w:rFonts w:ascii="Arial" w:hAnsi="Arial" w:cs="Arial"/>
                <w:b/>
                <w:sz w:val="20"/>
                <w:szCs w:val="20"/>
              </w:rPr>
              <w:t>Visualization</w:t>
            </w:r>
          </w:p>
        </w:tc>
        <w:tc>
          <w:tcPr>
            <w:tcW w:w="1309" w:type="dxa"/>
          </w:tcPr>
          <w:p w14:paraId="760999B5" w14:textId="05D753E0" w:rsidR="00C37148" w:rsidRPr="00996F37" w:rsidRDefault="00C37148" w:rsidP="001F4629">
            <w:pPr>
              <w:spacing w:line="276" w:lineRule="auto"/>
              <w:jc w:val="center"/>
              <w:rPr>
                <w:rFonts w:ascii="Arial" w:hAnsi="Arial" w:cs="Arial"/>
                <w:b/>
                <w:sz w:val="20"/>
                <w:szCs w:val="20"/>
              </w:rPr>
            </w:pPr>
            <w:r w:rsidRPr="00996F37">
              <w:rPr>
                <w:rFonts w:ascii="Arial" w:hAnsi="Arial" w:cs="Arial"/>
                <w:b/>
                <w:sz w:val="20"/>
                <w:szCs w:val="20"/>
              </w:rPr>
              <w:t>Error Processing</w:t>
            </w:r>
          </w:p>
        </w:tc>
        <w:tc>
          <w:tcPr>
            <w:tcW w:w="1100" w:type="dxa"/>
          </w:tcPr>
          <w:p w14:paraId="695AB46E" w14:textId="557DC1B4" w:rsidR="00C37148" w:rsidRPr="00996F37" w:rsidRDefault="00C37148" w:rsidP="001F4629">
            <w:pPr>
              <w:spacing w:line="276" w:lineRule="auto"/>
              <w:jc w:val="center"/>
              <w:rPr>
                <w:rFonts w:ascii="Arial" w:hAnsi="Arial" w:cs="Arial"/>
                <w:b/>
                <w:sz w:val="20"/>
                <w:szCs w:val="20"/>
              </w:rPr>
            </w:pPr>
            <w:r w:rsidRPr="00996F37">
              <w:rPr>
                <w:rFonts w:ascii="Arial" w:hAnsi="Arial" w:cs="Arial"/>
                <w:b/>
                <w:sz w:val="20"/>
                <w:szCs w:val="20"/>
              </w:rPr>
              <w:t>Custom Sorting</w:t>
            </w:r>
          </w:p>
        </w:tc>
        <w:tc>
          <w:tcPr>
            <w:tcW w:w="1134" w:type="dxa"/>
          </w:tcPr>
          <w:p w14:paraId="57C8CD94" w14:textId="547D055C" w:rsidR="00C37148" w:rsidRPr="00996F37" w:rsidRDefault="00C37148" w:rsidP="001F4629">
            <w:pPr>
              <w:spacing w:line="276" w:lineRule="auto"/>
              <w:jc w:val="center"/>
              <w:rPr>
                <w:rFonts w:ascii="Arial" w:hAnsi="Arial" w:cs="Arial"/>
                <w:b/>
                <w:sz w:val="20"/>
                <w:szCs w:val="20"/>
              </w:rPr>
            </w:pPr>
            <w:r w:rsidRPr="00996F37">
              <w:rPr>
                <w:rFonts w:ascii="Arial" w:hAnsi="Arial" w:cs="Arial"/>
                <w:b/>
                <w:sz w:val="20"/>
                <w:szCs w:val="20"/>
              </w:rPr>
              <w:t>Loading Data</w:t>
            </w:r>
          </w:p>
        </w:tc>
        <w:tc>
          <w:tcPr>
            <w:tcW w:w="1483" w:type="dxa"/>
          </w:tcPr>
          <w:p w14:paraId="4D839D01" w14:textId="5B4374A2" w:rsidR="00C37148" w:rsidRPr="00996F37" w:rsidRDefault="00C37148" w:rsidP="001F4629">
            <w:pPr>
              <w:spacing w:line="276" w:lineRule="auto"/>
              <w:jc w:val="center"/>
              <w:rPr>
                <w:rFonts w:ascii="Arial" w:hAnsi="Arial" w:cs="Arial"/>
                <w:b/>
                <w:sz w:val="20"/>
                <w:szCs w:val="20"/>
              </w:rPr>
            </w:pPr>
            <w:r w:rsidRPr="00996F37">
              <w:rPr>
                <w:rFonts w:ascii="Arial" w:hAnsi="Arial" w:cs="Arial"/>
                <w:b/>
                <w:sz w:val="20"/>
                <w:szCs w:val="20"/>
              </w:rPr>
              <w:t>Data Manipulation</w:t>
            </w:r>
          </w:p>
        </w:tc>
        <w:tc>
          <w:tcPr>
            <w:tcW w:w="1143" w:type="dxa"/>
          </w:tcPr>
          <w:p w14:paraId="4D2AFAF7" w14:textId="45DE5F5D" w:rsidR="00C37148" w:rsidRPr="00996F37" w:rsidRDefault="00C37148" w:rsidP="001F4629">
            <w:pPr>
              <w:spacing w:line="276" w:lineRule="auto"/>
              <w:jc w:val="center"/>
              <w:rPr>
                <w:rFonts w:ascii="Arial" w:hAnsi="Arial" w:cs="Arial"/>
                <w:b/>
                <w:sz w:val="20"/>
                <w:szCs w:val="20"/>
              </w:rPr>
            </w:pPr>
            <w:r w:rsidRPr="00996F37">
              <w:rPr>
                <w:rFonts w:ascii="Arial" w:hAnsi="Arial" w:cs="Arial"/>
                <w:b/>
                <w:sz w:val="20"/>
                <w:szCs w:val="20"/>
              </w:rPr>
              <w:t>Pass/Fail</w:t>
            </w:r>
          </w:p>
        </w:tc>
        <w:tc>
          <w:tcPr>
            <w:tcW w:w="1275" w:type="dxa"/>
          </w:tcPr>
          <w:p w14:paraId="04EABA23" w14:textId="7EFD5DEE" w:rsidR="00C37148" w:rsidRPr="00996F37" w:rsidRDefault="00C37148" w:rsidP="001F4629">
            <w:pPr>
              <w:spacing w:line="276" w:lineRule="auto"/>
              <w:jc w:val="center"/>
              <w:rPr>
                <w:rFonts w:ascii="Arial" w:hAnsi="Arial" w:cs="Arial"/>
                <w:b/>
                <w:sz w:val="20"/>
                <w:szCs w:val="20"/>
              </w:rPr>
            </w:pPr>
            <w:r w:rsidRPr="00996F37">
              <w:rPr>
                <w:rFonts w:ascii="Arial" w:hAnsi="Arial" w:cs="Arial"/>
                <w:b/>
                <w:sz w:val="20"/>
                <w:szCs w:val="20"/>
              </w:rPr>
              <w:t>Comments</w:t>
            </w:r>
          </w:p>
        </w:tc>
      </w:tr>
      <w:tr w:rsidR="00C37148" w:rsidRPr="00996F37" w14:paraId="1C522695" w14:textId="77777777" w:rsidTr="00C37148">
        <w:trPr>
          <w:trHeight w:val="227"/>
        </w:trPr>
        <w:tc>
          <w:tcPr>
            <w:tcW w:w="567" w:type="dxa"/>
          </w:tcPr>
          <w:p w14:paraId="264AE60B" w14:textId="2F6DCE72" w:rsidR="00C37148" w:rsidRPr="00996F37" w:rsidRDefault="00C37148" w:rsidP="001F4629">
            <w:pPr>
              <w:spacing w:line="276" w:lineRule="auto"/>
              <w:jc w:val="center"/>
              <w:rPr>
                <w:rFonts w:ascii="Arial" w:hAnsi="Arial" w:cs="Arial"/>
                <w:b/>
              </w:rPr>
            </w:pPr>
            <w:r w:rsidRPr="00996F37">
              <w:rPr>
                <w:rFonts w:ascii="Arial" w:hAnsi="Arial" w:cs="Arial"/>
                <w:b/>
              </w:rPr>
              <w:t>1</w:t>
            </w:r>
          </w:p>
        </w:tc>
        <w:tc>
          <w:tcPr>
            <w:tcW w:w="1560" w:type="dxa"/>
          </w:tcPr>
          <w:p w14:paraId="226801EC" w14:textId="412E356B" w:rsidR="00C37148" w:rsidRPr="00996F37" w:rsidRDefault="00C37148" w:rsidP="001F4629">
            <w:pPr>
              <w:spacing w:line="276" w:lineRule="auto"/>
              <w:jc w:val="center"/>
              <w:rPr>
                <w:rFonts w:ascii="Arial" w:hAnsi="Arial" w:cs="Arial"/>
                <w:b/>
              </w:rPr>
            </w:pPr>
            <w:r w:rsidRPr="00996F37">
              <w:rPr>
                <w:rFonts w:ascii="Arial" w:hAnsi="Arial" w:cs="Arial"/>
                <w:b/>
              </w:rPr>
              <w:t>Line Graph</w:t>
            </w:r>
          </w:p>
        </w:tc>
        <w:tc>
          <w:tcPr>
            <w:tcW w:w="1560" w:type="dxa"/>
          </w:tcPr>
          <w:p w14:paraId="0B1E90FB" w14:textId="40FCD4A4" w:rsidR="00C37148" w:rsidRPr="00996F37" w:rsidRDefault="00C37148" w:rsidP="001F4629">
            <w:pPr>
              <w:spacing w:line="276" w:lineRule="auto"/>
              <w:jc w:val="center"/>
              <w:rPr>
                <w:rFonts w:ascii="Arial" w:hAnsi="Arial" w:cs="Arial"/>
                <w:b/>
              </w:rPr>
            </w:pPr>
            <w:r w:rsidRPr="00996F37">
              <w:rPr>
                <w:rFonts w:ascii="Arial" w:hAnsi="Arial" w:cs="Arial"/>
                <w:b/>
              </w:rPr>
              <w:t>X</w:t>
            </w:r>
          </w:p>
        </w:tc>
        <w:tc>
          <w:tcPr>
            <w:tcW w:w="1309" w:type="dxa"/>
          </w:tcPr>
          <w:p w14:paraId="2EACA349" w14:textId="77777777" w:rsidR="00C37148" w:rsidRPr="00996F37" w:rsidRDefault="00C37148" w:rsidP="001F4629">
            <w:pPr>
              <w:spacing w:line="276" w:lineRule="auto"/>
              <w:jc w:val="center"/>
              <w:rPr>
                <w:rFonts w:ascii="Arial" w:hAnsi="Arial" w:cs="Arial"/>
                <w:b/>
              </w:rPr>
            </w:pPr>
          </w:p>
        </w:tc>
        <w:tc>
          <w:tcPr>
            <w:tcW w:w="1100" w:type="dxa"/>
          </w:tcPr>
          <w:p w14:paraId="3000E08B" w14:textId="77777777" w:rsidR="00C37148" w:rsidRPr="00996F37" w:rsidRDefault="00C37148" w:rsidP="001F4629">
            <w:pPr>
              <w:spacing w:line="276" w:lineRule="auto"/>
              <w:jc w:val="center"/>
              <w:rPr>
                <w:rFonts w:ascii="Arial" w:hAnsi="Arial" w:cs="Arial"/>
                <w:b/>
              </w:rPr>
            </w:pPr>
          </w:p>
        </w:tc>
        <w:tc>
          <w:tcPr>
            <w:tcW w:w="1134" w:type="dxa"/>
          </w:tcPr>
          <w:p w14:paraId="2CB2F0BD" w14:textId="77777777" w:rsidR="00C37148" w:rsidRPr="00996F37" w:rsidRDefault="00C37148" w:rsidP="001F4629">
            <w:pPr>
              <w:spacing w:line="276" w:lineRule="auto"/>
              <w:jc w:val="center"/>
              <w:rPr>
                <w:rFonts w:ascii="Arial" w:hAnsi="Arial" w:cs="Arial"/>
                <w:b/>
              </w:rPr>
            </w:pPr>
          </w:p>
        </w:tc>
        <w:tc>
          <w:tcPr>
            <w:tcW w:w="1483" w:type="dxa"/>
          </w:tcPr>
          <w:p w14:paraId="67CA5DFF" w14:textId="77777777" w:rsidR="00C37148" w:rsidRPr="00996F37" w:rsidRDefault="00C37148" w:rsidP="001F4629">
            <w:pPr>
              <w:spacing w:line="276" w:lineRule="auto"/>
              <w:jc w:val="center"/>
              <w:rPr>
                <w:rFonts w:ascii="Arial" w:hAnsi="Arial" w:cs="Arial"/>
                <w:b/>
              </w:rPr>
            </w:pPr>
          </w:p>
        </w:tc>
        <w:tc>
          <w:tcPr>
            <w:tcW w:w="1143" w:type="dxa"/>
          </w:tcPr>
          <w:p w14:paraId="5984E996" w14:textId="7741257F" w:rsidR="00C37148" w:rsidRPr="00996F37" w:rsidRDefault="008D4C83" w:rsidP="001F4629">
            <w:pPr>
              <w:spacing w:line="276" w:lineRule="auto"/>
              <w:jc w:val="center"/>
              <w:rPr>
                <w:rFonts w:ascii="Arial" w:hAnsi="Arial" w:cs="Arial"/>
                <w:b/>
              </w:rPr>
            </w:pPr>
            <w:r w:rsidRPr="00996F37">
              <w:rPr>
                <w:rFonts w:ascii="Arial" w:hAnsi="Arial" w:cs="Arial"/>
                <w:b/>
              </w:rPr>
              <w:t>Pass</w:t>
            </w:r>
          </w:p>
        </w:tc>
        <w:tc>
          <w:tcPr>
            <w:tcW w:w="1275" w:type="dxa"/>
          </w:tcPr>
          <w:p w14:paraId="5B01F330" w14:textId="77777777" w:rsidR="00C37148" w:rsidRPr="00996F37" w:rsidRDefault="00C37148" w:rsidP="001F4629">
            <w:pPr>
              <w:spacing w:line="276" w:lineRule="auto"/>
              <w:jc w:val="center"/>
              <w:rPr>
                <w:rFonts w:ascii="Arial" w:hAnsi="Arial" w:cs="Arial"/>
                <w:b/>
              </w:rPr>
            </w:pPr>
          </w:p>
        </w:tc>
      </w:tr>
      <w:tr w:rsidR="00C37148" w:rsidRPr="00996F37" w14:paraId="04BC1001" w14:textId="77777777" w:rsidTr="00C37148">
        <w:trPr>
          <w:trHeight w:val="227"/>
        </w:trPr>
        <w:tc>
          <w:tcPr>
            <w:tcW w:w="567" w:type="dxa"/>
          </w:tcPr>
          <w:p w14:paraId="1418DB20" w14:textId="2295B957" w:rsidR="00C37148" w:rsidRPr="00996F37" w:rsidRDefault="00C37148" w:rsidP="001F4629">
            <w:pPr>
              <w:spacing w:line="276" w:lineRule="auto"/>
              <w:jc w:val="center"/>
              <w:rPr>
                <w:rFonts w:ascii="Arial" w:hAnsi="Arial" w:cs="Arial"/>
                <w:b/>
              </w:rPr>
            </w:pPr>
            <w:r w:rsidRPr="00996F37">
              <w:rPr>
                <w:rFonts w:ascii="Arial" w:hAnsi="Arial" w:cs="Arial"/>
                <w:b/>
              </w:rPr>
              <w:t>2</w:t>
            </w:r>
          </w:p>
        </w:tc>
        <w:tc>
          <w:tcPr>
            <w:tcW w:w="1560" w:type="dxa"/>
          </w:tcPr>
          <w:p w14:paraId="189B28DA" w14:textId="3DBEA0D9" w:rsidR="00C37148" w:rsidRPr="00996F37" w:rsidRDefault="00C37148" w:rsidP="001F4629">
            <w:pPr>
              <w:spacing w:line="276" w:lineRule="auto"/>
              <w:jc w:val="center"/>
              <w:rPr>
                <w:rFonts w:ascii="Arial" w:hAnsi="Arial" w:cs="Arial"/>
                <w:b/>
              </w:rPr>
            </w:pPr>
            <w:r w:rsidRPr="00996F37">
              <w:rPr>
                <w:rFonts w:ascii="Arial" w:hAnsi="Arial" w:cs="Arial"/>
                <w:b/>
              </w:rPr>
              <w:t>Scatter Plot</w:t>
            </w:r>
          </w:p>
        </w:tc>
        <w:tc>
          <w:tcPr>
            <w:tcW w:w="1560" w:type="dxa"/>
          </w:tcPr>
          <w:p w14:paraId="137AFEF3" w14:textId="3E76602F" w:rsidR="00C37148" w:rsidRPr="00996F37" w:rsidRDefault="00C37148" w:rsidP="001F4629">
            <w:pPr>
              <w:spacing w:line="276" w:lineRule="auto"/>
              <w:jc w:val="center"/>
              <w:rPr>
                <w:rFonts w:ascii="Arial" w:hAnsi="Arial" w:cs="Arial"/>
                <w:b/>
              </w:rPr>
            </w:pPr>
            <w:r w:rsidRPr="00996F37">
              <w:rPr>
                <w:rFonts w:ascii="Arial" w:hAnsi="Arial" w:cs="Arial"/>
                <w:b/>
              </w:rPr>
              <w:t>X</w:t>
            </w:r>
          </w:p>
        </w:tc>
        <w:tc>
          <w:tcPr>
            <w:tcW w:w="1309" w:type="dxa"/>
          </w:tcPr>
          <w:p w14:paraId="70937C41" w14:textId="77777777" w:rsidR="00C37148" w:rsidRPr="00996F37" w:rsidRDefault="00C37148" w:rsidP="001F4629">
            <w:pPr>
              <w:spacing w:line="276" w:lineRule="auto"/>
              <w:jc w:val="center"/>
              <w:rPr>
                <w:rFonts w:ascii="Arial" w:hAnsi="Arial" w:cs="Arial"/>
                <w:b/>
              </w:rPr>
            </w:pPr>
          </w:p>
        </w:tc>
        <w:tc>
          <w:tcPr>
            <w:tcW w:w="1100" w:type="dxa"/>
          </w:tcPr>
          <w:p w14:paraId="6512AA7E" w14:textId="77777777" w:rsidR="00C37148" w:rsidRPr="00996F37" w:rsidRDefault="00C37148" w:rsidP="001F4629">
            <w:pPr>
              <w:spacing w:line="276" w:lineRule="auto"/>
              <w:jc w:val="center"/>
              <w:rPr>
                <w:rFonts w:ascii="Arial" w:hAnsi="Arial" w:cs="Arial"/>
                <w:b/>
              </w:rPr>
            </w:pPr>
          </w:p>
        </w:tc>
        <w:tc>
          <w:tcPr>
            <w:tcW w:w="1134" w:type="dxa"/>
          </w:tcPr>
          <w:p w14:paraId="18239EBC" w14:textId="77777777" w:rsidR="00C37148" w:rsidRPr="00996F37" w:rsidRDefault="00C37148" w:rsidP="001F4629">
            <w:pPr>
              <w:spacing w:line="276" w:lineRule="auto"/>
              <w:jc w:val="center"/>
              <w:rPr>
                <w:rFonts w:ascii="Arial" w:hAnsi="Arial" w:cs="Arial"/>
                <w:b/>
              </w:rPr>
            </w:pPr>
          </w:p>
        </w:tc>
        <w:tc>
          <w:tcPr>
            <w:tcW w:w="1483" w:type="dxa"/>
          </w:tcPr>
          <w:p w14:paraId="298D488C" w14:textId="77777777" w:rsidR="00C37148" w:rsidRPr="00996F37" w:rsidRDefault="00C37148" w:rsidP="001F4629">
            <w:pPr>
              <w:spacing w:line="276" w:lineRule="auto"/>
              <w:jc w:val="center"/>
              <w:rPr>
                <w:rFonts w:ascii="Arial" w:hAnsi="Arial" w:cs="Arial"/>
                <w:b/>
              </w:rPr>
            </w:pPr>
          </w:p>
        </w:tc>
        <w:tc>
          <w:tcPr>
            <w:tcW w:w="1143" w:type="dxa"/>
          </w:tcPr>
          <w:p w14:paraId="2C24E9D1" w14:textId="19486B68" w:rsidR="00C37148" w:rsidRPr="00996F37" w:rsidRDefault="008D4C83" w:rsidP="001F4629">
            <w:pPr>
              <w:spacing w:line="276" w:lineRule="auto"/>
              <w:jc w:val="center"/>
              <w:rPr>
                <w:rFonts w:ascii="Arial" w:hAnsi="Arial" w:cs="Arial"/>
                <w:b/>
              </w:rPr>
            </w:pPr>
            <w:r w:rsidRPr="00996F37">
              <w:rPr>
                <w:rFonts w:ascii="Arial" w:hAnsi="Arial" w:cs="Arial"/>
                <w:b/>
              </w:rPr>
              <w:t>Pass</w:t>
            </w:r>
          </w:p>
        </w:tc>
        <w:tc>
          <w:tcPr>
            <w:tcW w:w="1275" w:type="dxa"/>
          </w:tcPr>
          <w:p w14:paraId="1F2AD14B" w14:textId="77777777" w:rsidR="00C37148" w:rsidRPr="00996F37" w:rsidRDefault="00C37148" w:rsidP="001F4629">
            <w:pPr>
              <w:spacing w:line="276" w:lineRule="auto"/>
              <w:jc w:val="center"/>
              <w:rPr>
                <w:rFonts w:ascii="Arial" w:hAnsi="Arial" w:cs="Arial"/>
                <w:b/>
              </w:rPr>
            </w:pPr>
          </w:p>
        </w:tc>
      </w:tr>
      <w:tr w:rsidR="00C37148" w:rsidRPr="00996F37" w14:paraId="4DEF25C8" w14:textId="77777777" w:rsidTr="00C37148">
        <w:trPr>
          <w:trHeight w:val="227"/>
        </w:trPr>
        <w:tc>
          <w:tcPr>
            <w:tcW w:w="567" w:type="dxa"/>
          </w:tcPr>
          <w:p w14:paraId="67545676" w14:textId="64F414D9" w:rsidR="00C37148" w:rsidRPr="00996F37" w:rsidRDefault="00C37148" w:rsidP="001F4629">
            <w:pPr>
              <w:spacing w:line="276" w:lineRule="auto"/>
              <w:jc w:val="center"/>
              <w:rPr>
                <w:rFonts w:ascii="Arial" w:hAnsi="Arial" w:cs="Arial"/>
                <w:b/>
              </w:rPr>
            </w:pPr>
            <w:r w:rsidRPr="00996F37">
              <w:rPr>
                <w:rFonts w:ascii="Arial" w:hAnsi="Arial" w:cs="Arial"/>
                <w:b/>
              </w:rPr>
              <w:t>3</w:t>
            </w:r>
          </w:p>
        </w:tc>
        <w:tc>
          <w:tcPr>
            <w:tcW w:w="1560" w:type="dxa"/>
          </w:tcPr>
          <w:p w14:paraId="2985CEE0" w14:textId="6A893FE5" w:rsidR="00C37148" w:rsidRPr="00996F37" w:rsidRDefault="00C37148" w:rsidP="001F4629">
            <w:pPr>
              <w:spacing w:line="276" w:lineRule="auto"/>
              <w:jc w:val="center"/>
              <w:rPr>
                <w:rFonts w:ascii="Arial" w:hAnsi="Arial" w:cs="Arial"/>
                <w:b/>
              </w:rPr>
            </w:pPr>
            <w:r w:rsidRPr="00996F37">
              <w:rPr>
                <w:rFonts w:ascii="Arial" w:hAnsi="Arial" w:cs="Arial"/>
                <w:b/>
              </w:rPr>
              <w:t>Able to Save Session</w:t>
            </w:r>
          </w:p>
        </w:tc>
        <w:tc>
          <w:tcPr>
            <w:tcW w:w="1560" w:type="dxa"/>
          </w:tcPr>
          <w:p w14:paraId="0D5E3155" w14:textId="77777777" w:rsidR="00C37148" w:rsidRPr="00996F37" w:rsidRDefault="00C37148" w:rsidP="001F4629">
            <w:pPr>
              <w:spacing w:line="276" w:lineRule="auto"/>
              <w:jc w:val="center"/>
              <w:rPr>
                <w:rFonts w:ascii="Arial" w:hAnsi="Arial" w:cs="Arial"/>
                <w:b/>
              </w:rPr>
            </w:pPr>
          </w:p>
        </w:tc>
        <w:tc>
          <w:tcPr>
            <w:tcW w:w="1309" w:type="dxa"/>
          </w:tcPr>
          <w:p w14:paraId="71974811" w14:textId="77777777" w:rsidR="00C37148" w:rsidRPr="00996F37" w:rsidRDefault="00C37148" w:rsidP="001F4629">
            <w:pPr>
              <w:spacing w:line="276" w:lineRule="auto"/>
              <w:jc w:val="center"/>
              <w:rPr>
                <w:rFonts w:ascii="Arial" w:hAnsi="Arial" w:cs="Arial"/>
                <w:b/>
              </w:rPr>
            </w:pPr>
          </w:p>
        </w:tc>
        <w:tc>
          <w:tcPr>
            <w:tcW w:w="1100" w:type="dxa"/>
          </w:tcPr>
          <w:p w14:paraId="53B4AB3C" w14:textId="77777777" w:rsidR="00C37148" w:rsidRPr="00996F37" w:rsidRDefault="00C37148" w:rsidP="001F4629">
            <w:pPr>
              <w:spacing w:line="276" w:lineRule="auto"/>
              <w:jc w:val="center"/>
              <w:rPr>
                <w:rFonts w:ascii="Arial" w:hAnsi="Arial" w:cs="Arial"/>
                <w:b/>
              </w:rPr>
            </w:pPr>
          </w:p>
        </w:tc>
        <w:tc>
          <w:tcPr>
            <w:tcW w:w="1134" w:type="dxa"/>
          </w:tcPr>
          <w:p w14:paraId="551A0EC3" w14:textId="75AAC446" w:rsidR="00C37148" w:rsidRPr="00996F37" w:rsidRDefault="00C37148" w:rsidP="001F4629">
            <w:pPr>
              <w:spacing w:line="276" w:lineRule="auto"/>
              <w:jc w:val="center"/>
              <w:rPr>
                <w:rFonts w:ascii="Arial" w:hAnsi="Arial" w:cs="Arial"/>
                <w:b/>
              </w:rPr>
            </w:pPr>
            <w:r w:rsidRPr="00996F37">
              <w:rPr>
                <w:rFonts w:ascii="Arial" w:hAnsi="Arial" w:cs="Arial"/>
                <w:b/>
              </w:rPr>
              <w:t>X</w:t>
            </w:r>
          </w:p>
        </w:tc>
        <w:tc>
          <w:tcPr>
            <w:tcW w:w="1483" w:type="dxa"/>
          </w:tcPr>
          <w:p w14:paraId="63B5333E" w14:textId="333899F5" w:rsidR="00C37148" w:rsidRPr="00996F37" w:rsidRDefault="00C37148" w:rsidP="001F4629">
            <w:pPr>
              <w:spacing w:line="276" w:lineRule="auto"/>
              <w:jc w:val="center"/>
              <w:rPr>
                <w:rFonts w:ascii="Arial" w:hAnsi="Arial" w:cs="Arial"/>
                <w:b/>
              </w:rPr>
            </w:pPr>
            <w:r w:rsidRPr="00996F37">
              <w:rPr>
                <w:rFonts w:ascii="Arial" w:hAnsi="Arial" w:cs="Arial"/>
                <w:b/>
              </w:rPr>
              <w:t>X</w:t>
            </w:r>
          </w:p>
        </w:tc>
        <w:tc>
          <w:tcPr>
            <w:tcW w:w="1143" w:type="dxa"/>
          </w:tcPr>
          <w:p w14:paraId="397BBAA6" w14:textId="6CC80095" w:rsidR="00C37148" w:rsidRPr="00996F37" w:rsidRDefault="00F17623" w:rsidP="001F4629">
            <w:pPr>
              <w:spacing w:line="276" w:lineRule="auto"/>
              <w:jc w:val="center"/>
              <w:rPr>
                <w:rFonts w:ascii="Arial" w:hAnsi="Arial" w:cs="Arial"/>
                <w:b/>
              </w:rPr>
            </w:pPr>
            <w:r w:rsidRPr="00996F37">
              <w:rPr>
                <w:rFonts w:ascii="Arial" w:hAnsi="Arial" w:cs="Arial"/>
                <w:b/>
              </w:rPr>
              <w:t>Pass</w:t>
            </w:r>
          </w:p>
        </w:tc>
        <w:tc>
          <w:tcPr>
            <w:tcW w:w="1275" w:type="dxa"/>
          </w:tcPr>
          <w:p w14:paraId="5AB44613" w14:textId="5747351D" w:rsidR="00C37148" w:rsidRPr="00996F37" w:rsidRDefault="001F4629" w:rsidP="001F4629">
            <w:pPr>
              <w:spacing w:line="276" w:lineRule="auto"/>
              <w:jc w:val="center"/>
              <w:rPr>
                <w:rFonts w:ascii="Arial" w:hAnsi="Arial" w:cs="Arial"/>
                <w:b/>
              </w:rPr>
            </w:pPr>
            <w:r>
              <w:rPr>
                <w:rFonts w:ascii="Arial" w:hAnsi="Arial" w:cs="Arial"/>
                <w:b/>
              </w:rPr>
              <w:t>Needs dat folder with text file</w:t>
            </w:r>
          </w:p>
        </w:tc>
      </w:tr>
      <w:tr w:rsidR="00C37148" w:rsidRPr="00996F37" w14:paraId="66E4D153" w14:textId="77777777" w:rsidTr="00C37148">
        <w:trPr>
          <w:trHeight w:val="227"/>
        </w:trPr>
        <w:tc>
          <w:tcPr>
            <w:tcW w:w="567" w:type="dxa"/>
          </w:tcPr>
          <w:p w14:paraId="0E253C5F" w14:textId="02D0A54C" w:rsidR="00C37148" w:rsidRPr="00996F37" w:rsidRDefault="00C37148" w:rsidP="001F4629">
            <w:pPr>
              <w:spacing w:line="276" w:lineRule="auto"/>
              <w:jc w:val="center"/>
              <w:rPr>
                <w:rFonts w:ascii="Arial" w:hAnsi="Arial" w:cs="Arial"/>
                <w:b/>
              </w:rPr>
            </w:pPr>
            <w:r w:rsidRPr="00996F37">
              <w:rPr>
                <w:rFonts w:ascii="Arial" w:hAnsi="Arial" w:cs="Arial"/>
                <w:b/>
              </w:rPr>
              <w:t>4</w:t>
            </w:r>
          </w:p>
        </w:tc>
        <w:tc>
          <w:tcPr>
            <w:tcW w:w="1560" w:type="dxa"/>
          </w:tcPr>
          <w:p w14:paraId="4589C341" w14:textId="733F4633" w:rsidR="00C37148" w:rsidRPr="00996F37" w:rsidRDefault="00C37148" w:rsidP="001F4629">
            <w:pPr>
              <w:spacing w:line="276" w:lineRule="auto"/>
              <w:jc w:val="center"/>
              <w:rPr>
                <w:rFonts w:ascii="Arial" w:hAnsi="Arial" w:cs="Arial"/>
                <w:b/>
              </w:rPr>
            </w:pPr>
            <w:r w:rsidRPr="00996F37">
              <w:rPr>
                <w:rFonts w:ascii="Arial" w:hAnsi="Arial" w:cs="Arial"/>
                <w:b/>
              </w:rPr>
              <w:t>Sort by Division</w:t>
            </w:r>
          </w:p>
        </w:tc>
        <w:tc>
          <w:tcPr>
            <w:tcW w:w="1560" w:type="dxa"/>
          </w:tcPr>
          <w:p w14:paraId="51147E09" w14:textId="77777777" w:rsidR="00C37148" w:rsidRPr="00996F37" w:rsidRDefault="00C37148" w:rsidP="001F4629">
            <w:pPr>
              <w:spacing w:line="276" w:lineRule="auto"/>
              <w:jc w:val="center"/>
              <w:rPr>
                <w:rFonts w:ascii="Arial" w:hAnsi="Arial" w:cs="Arial"/>
                <w:b/>
              </w:rPr>
            </w:pPr>
          </w:p>
        </w:tc>
        <w:tc>
          <w:tcPr>
            <w:tcW w:w="1309" w:type="dxa"/>
          </w:tcPr>
          <w:p w14:paraId="1A340EEA" w14:textId="77777777" w:rsidR="00C37148" w:rsidRPr="00996F37" w:rsidRDefault="00C37148" w:rsidP="001F4629">
            <w:pPr>
              <w:spacing w:line="276" w:lineRule="auto"/>
              <w:jc w:val="center"/>
              <w:rPr>
                <w:rFonts w:ascii="Arial" w:hAnsi="Arial" w:cs="Arial"/>
                <w:b/>
              </w:rPr>
            </w:pPr>
          </w:p>
        </w:tc>
        <w:tc>
          <w:tcPr>
            <w:tcW w:w="1100" w:type="dxa"/>
          </w:tcPr>
          <w:p w14:paraId="5A2CF335" w14:textId="1FB9FC0E" w:rsidR="00C37148" w:rsidRPr="00996F37" w:rsidRDefault="00C37148" w:rsidP="001F4629">
            <w:pPr>
              <w:spacing w:line="276" w:lineRule="auto"/>
              <w:jc w:val="center"/>
              <w:rPr>
                <w:rFonts w:ascii="Arial" w:hAnsi="Arial" w:cs="Arial"/>
                <w:b/>
              </w:rPr>
            </w:pPr>
            <w:r w:rsidRPr="00996F37">
              <w:rPr>
                <w:rFonts w:ascii="Arial" w:hAnsi="Arial" w:cs="Arial"/>
                <w:b/>
              </w:rPr>
              <w:t>X</w:t>
            </w:r>
          </w:p>
        </w:tc>
        <w:tc>
          <w:tcPr>
            <w:tcW w:w="1134" w:type="dxa"/>
          </w:tcPr>
          <w:p w14:paraId="097B2E0B" w14:textId="77777777" w:rsidR="00C37148" w:rsidRPr="00996F37" w:rsidRDefault="00C37148" w:rsidP="001F4629">
            <w:pPr>
              <w:spacing w:line="276" w:lineRule="auto"/>
              <w:jc w:val="center"/>
              <w:rPr>
                <w:rFonts w:ascii="Arial" w:hAnsi="Arial" w:cs="Arial"/>
                <w:b/>
              </w:rPr>
            </w:pPr>
          </w:p>
        </w:tc>
        <w:tc>
          <w:tcPr>
            <w:tcW w:w="1483" w:type="dxa"/>
          </w:tcPr>
          <w:p w14:paraId="55A22427" w14:textId="77777777" w:rsidR="00C37148" w:rsidRPr="00996F37" w:rsidRDefault="00C37148" w:rsidP="001F4629">
            <w:pPr>
              <w:spacing w:line="276" w:lineRule="auto"/>
              <w:jc w:val="center"/>
              <w:rPr>
                <w:rFonts w:ascii="Arial" w:hAnsi="Arial" w:cs="Arial"/>
                <w:b/>
              </w:rPr>
            </w:pPr>
          </w:p>
        </w:tc>
        <w:tc>
          <w:tcPr>
            <w:tcW w:w="1143" w:type="dxa"/>
          </w:tcPr>
          <w:p w14:paraId="4851C2EF" w14:textId="0A4D2869" w:rsidR="00C37148" w:rsidRPr="00996F37" w:rsidRDefault="008D4C83" w:rsidP="001F4629">
            <w:pPr>
              <w:spacing w:line="276" w:lineRule="auto"/>
              <w:jc w:val="center"/>
              <w:rPr>
                <w:rFonts w:ascii="Arial" w:hAnsi="Arial" w:cs="Arial"/>
                <w:b/>
              </w:rPr>
            </w:pPr>
            <w:r w:rsidRPr="00996F37">
              <w:rPr>
                <w:rFonts w:ascii="Arial" w:hAnsi="Arial" w:cs="Arial"/>
                <w:b/>
              </w:rPr>
              <w:t>Pass</w:t>
            </w:r>
          </w:p>
        </w:tc>
        <w:tc>
          <w:tcPr>
            <w:tcW w:w="1275" w:type="dxa"/>
          </w:tcPr>
          <w:p w14:paraId="03B031B4" w14:textId="77777777" w:rsidR="00C37148" w:rsidRPr="00996F37" w:rsidRDefault="00C37148" w:rsidP="001F4629">
            <w:pPr>
              <w:spacing w:line="276" w:lineRule="auto"/>
              <w:jc w:val="center"/>
              <w:rPr>
                <w:rFonts w:ascii="Arial" w:hAnsi="Arial" w:cs="Arial"/>
                <w:b/>
              </w:rPr>
            </w:pPr>
          </w:p>
        </w:tc>
      </w:tr>
      <w:tr w:rsidR="00C37148" w:rsidRPr="00996F37" w14:paraId="465DB07D" w14:textId="77777777" w:rsidTr="00C37148">
        <w:trPr>
          <w:trHeight w:val="227"/>
        </w:trPr>
        <w:tc>
          <w:tcPr>
            <w:tcW w:w="567" w:type="dxa"/>
          </w:tcPr>
          <w:p w14:paraId="1D7287B0" w14:textId="19620DA2" w:rsidR="00C37148" w:rsidRPr="00996F37" w:rsidRDefault="00C37148" w:rsidP="001F4629">
            <w:pPr>
              <w:spacing w:line="276" w:lineRule="auto"/>
              <w:jc w:val="center"/>
              <w:rPr>
                <w:rFonts w:ascii="Arial" w:hAnsi="Arial" w:cs="Arial"/>
                <w:b/>
              </w:rPr>
            </w:pPr>
            <w:r w:rsidRPr="00996F37">
              <w:rPr>
                <w:rFonts w:ascii="Arial" w:hAnsi="Arial" w:cs="Arial"/>
                <w:b/>
              </w:rPr>
              <w:t>5</w:t>
            </w:r>
          </w:p>
        </w:tc>
        <w:tc>
          <w:tcPr>
            <w:tcW w:w="1560" w:type="dxa"/>
          </w:tcPr>
          <w:p w14:paraId="4DCC20F6" w14:textId="134884BA" w:rsidR="00C37148" w:rsidRPr="00996F37" w:rsidRDefault="00C37148" w:rsidP="001F4629">
            <w:pPr>
              <w:spacing w:line="276" w:lineRule="auto"/>
              <w:jc w:val="center"/>
              <w:rPr>
                <w:rFonts w:ascii="Arial" w:hAnsi="Arial" w:cs="Arial"/>
                <w:b/>
              </w:rPr>
            </w:pPr>
            <w:r w:rsidRPr="00996F37">
              <w:rPr>
                <w:rFonts w:ascii="Arial" w:hAnsi="Arial" w:cs="Arial"/>
                <w:b/>
              </w:rPr>
              <w:t>Sort by User selected List</w:t>
            </w:r>
          </w:p>
        </w:tc>
        <w:tc>
          <w:tcPr>
            <w:tcW w:w="1560" w:type="dxa"/>
          </w:tcPr>
          <w:p w14:paraId="2B1955C9" w14:textId="77777777" w:rsidR="00C37148" w:rsidRPr="00996F37" w:rsidRDefault="00C37148" w:rsidP="001F4629">
            <w:pPr>
              <w:spacing w:line="276" w:lineRule="auto"/>
              <w:jc w:val="center"/>
              <w:rPr>
                <w:rFonts w:ascii="Arial" w:hAnsi="Arial" w:cs="Arial"/>
                <w:b/>
              </w:rPr>
            </w:pPr>
          </w:p>
        </w:tc>
        <w:tc>
          <w:tcPr>
            <w:tcW w:w="1309" w:type="dxa"/>
          </w:tcPr>
          <w:p w14:paraId="05FCC063" w14:textId="77777777" w:rsidR="00C37148" w:rsidRPr="00996F37" w:rsidRDefault="00C37148" w:rsidP="001F4629">
            <w:pPr>
              <w:spacing w:line="276" w:lineRule="auto"/>
              <w:jc w:val="center"/>
              <w:rPr>
                <w:rFonts w:ascii="Arial" w:hAnsi="Arial" w:cs="Arial"/>
                <w:b/>
              </w:rPr>
            </w:pPr>
          </w:p>
        </w:tc>
        <w:tc>
          <w:tcPr>
            <w:tcW w:w="1100" w:type="dxa"/>
          </w:tcPr>
          <w:p w14:paraId="4C6D4A90" w14:textId="3D077556" w:rsidR="00C37148" w:rsidRPr="00996F37" w:rsidRDefault="00C37148" w:rsidP="001F4629">
            <w:pPr>
              <w:spacing w:line="276" w:lineRule="auto"/>
              <w:jc w:val="center"/>
              <w:rPr>
                <w:rFonts w:ascii="Arial" w:hAnsi="Arial" w:cs="Arial"/>
                <w:b/>
              </w:rPr>
            </w:pPr>
            <w:r w:rsidRPr="00996F37">
              <w:rPr>
                <w:rFonts w:ascii="Arial" w:hAnsi="Arial" w:cs="Arial"/>
                <w:b/>
              </w:rPr>
              <w:t>X</w:t>
            </w:r>
          </w:p>
        </w:tc>
        <w:tc>
          <w:tcPr>
            <w:tcW w:w="1134" w:type="dxa"/>
          </w:tcPr>
          <w:p w14:paraId="17D263C9" w14:textId="77777777" w:rsidR="00C37148" w:rsidRPr="00996F37" w:rsidRDefault="00C37148" w:rsidP="001F4629">
            <w:pPr>
              <w:spacing w:line="276" w:lineRule="auto"/>
              <w:jc w:val="center"/>
              <w:rPr>
                <w:rFonts w:ascii="Arial" w:hAnsi="Arial" w:cs="Arial"/>
                <w:b/>
              </w:rPr>
            </w:pPr>
          </w:p>
        </w:tc>
        <w:tc>
          <w:tcPr>
            <w:tcW w:w="1483" w:type="dxa"/>
          </w:tcPr>
          <w:p w14:paraId="7D4AD7F4" w14:textId="77777777" w:rsidR="00C37148" w:rsidRPr="00996F37" w:rsidRDefault="00C37148" w:rsidP="001F4629">
            <w:pPr>
              <w:spacing w:line="276" w:lineRule="auto"/>
              <w:jc w:val="center"/>
              <w:rPr>
                <w:rFonts w:ascii="Arial" w:hAnsi="Arial" w:cs="Arial"/>
                <w:b/>
              </w:rPr>
            </w:pPr>
          </w:p>
        </w:tc>
        <w:tc>
          <w:tcPr>
            <w:tcW w:w="1143" w:type="dxa"/>
          </w:tcPr>
          <w:p w14:paraId="3B4BA5D9" w14:textId="4D13FD64" w:rsidR="00C37148" w:rsidRPr="00996F37" w:rsidRDefault="008D4C83" w:rsidP="001F4629">
            <w:pPr>
              <w:spacing w:line="276" w:lineRule="auto"/>
              <w:jc w:val="center"/>
              <w:rPr>
                <w:rFonts w:ascii="Arial" w:hAnsi="Arial" w:cs="Arial"/>
                <w:b/>
              </w:rPr>
            </w:pPr>
            <w:r w:rsidRPr="00996F37">
              <w:rPr>
                <w:rFonts w:ascii="Arial" w:hAnsi="Arial" w:cs="Arial"/>
                <w:b/>
              </w:rPr>
              <w:t>Pass</w:t>
            </w:r>
          </w:p>
        </w:tc>
        <w:tc>
          <w:tcPr>
            <w:tcW w:w="1275" w:type="dxa"/>
          </w:tcPr>
          <w:p w14:paraId="6026598F" w14:textId="77777777" w:rsidR="00C37148" w:rsidRPr="00996F37" w:rsidRDefault="00C37148" w:rsidP="001F4629">
            <w:pPr>
              <w:spacing w:line="276" w:lineRule="auto"/>
              <w:jc w:val="center"/>
              <w:rPr>
                <w:rFonts w:ascii="Arial" w:hAnsi="Arial" w:cs="Arial"/>
                <w:b/>
              </w:rPr>
            </w:pPr>
          </w:p>
        </w:tc>
      </w:tr>
      <w:tr w:rsidR="00C37148" w:rsidRPr="00996F37" w14:paraId="241C9EFA" w14:textId="77777777" w:rsidTr="00C37148">
        <w:trPr>
          <w:trHeight w:val="227"/>
        </w:trPr>
        <w:tc>
          <w:tcPr>
            <w:tcW w:w="567" w:type="dxa"/>
          </w:tcPr>
          <w:p w14:paraId="3EF6DC61" w14:textId="61B1BC18" w:rsidR="00C37148" w:rsidRPr="00996F37" w:rsidRDefault="00C37148" w:rsidP="001F4629">
            <w:pPr>
              <w:spacing w:line="276" w:lineRule="auto"/>
              <w:jc w:val="center"/>
              <w:rPr>
                <w:rFonts w:ascii="Arial" w:hAnsi="Arial" w:cs="Arial"/>
                <w:b/>
              </w:rPr>
            </w:pPr>
            <w:r w:rsidRPr="00996F37">
              <w:rPr>
                <w:rFonts w:ascii="Arial" w:hAnsi="Arial" w:cs="Arial"/>
                <w:b/>
              </w:rPr>
              <w:t>6</w:t>
            </w:r>
          </w:p>
        </w:tc>
        <w:tc>
          <w:tcPr>
            <w:tcW w:w="1560" w:type="dxa"/>
          </w:tcPr>
          <w:p w14:paraId="1F7157D9" w14:textId="36149FC9" w:rsidR="00C37148" w:rsidRPr="00996F37" w:rsidRDefault="00C37148" w:rsidP="001F4629">
            <w:pPr>
              <w:spacing w:line="276" w:lineRule="auto"/>
              <w:jc w:val="center"/>
              <w:rPr>
                <w:rFonts w:ascii="Arial" w:hAnsi="Arial" w:cs="Arial"/>
                <w:b/>
              </w:rPr>
            </w:pPr>
            <w:r w:rsidRPr="00996F37">
              <w:rPr>
                <w:rFonts w:ascii="Arial" w:hAnsi="Arial" w:cs="Arial"/>
                <w:b/>
              </w:rPr>
              <w:t>Navigation of Erroneous Entries</w:t>
            </w:r>
          </w:p>
        </w:tc>
        <w:tc>
          <w:tcPr>
            <w:tcW w:w="1560" w:type="dxa"/>
          </w:tcPr>
          <w:p w14:paraId="5A43D4CE" w14:textId="77777777" w:rsidR="00C37148" w:rsidRPr="00996F37" w:rsidRDefault="00C37148" w:rsidP="001F4629">
            <w:pPr>
              <w:spacing w:line="276" w:lineRule="auto"/>
              <w:jc w:val="center"/>
              <w:rPr>
                <w:rFonts w:ascii="Arial" w:hAnsi="Arial" w:cs="Arial"/>
                <w:b/>
              </w:rPr>
            </w:pPr>
          </w:p>
        </w:tc>
        <w:tc>
          <w:tcPr>
            <w:tcW w:w="1309" w:type="dxa"/>
          </w:tcPr>
          <w:p w14:paraId="7747CCC8" w14:textId="5E54C549" w:rsidR="00C37148" w:rsidRPr="00996F37" w:rsidRDefault="00C37148" w:rsidP="001F4629">
            <w:pPr>
              <w:spacing w:line="276" w:lineRule="auto"/>
              <w:jc w:val="center"/>
              <w:rPr>
                <w:rFonts w:ascii="Arial" w:hAnsi="Arial" w:cs="Arial"/>
                <w:b/>
              </w:rPr>
            </w:pPr>
            <w:r w:rsidRPr="00996F37">
              <w:rPr>
                <w:rFonts w:ascii="Arial" w:hAnsi="Arial" w:cs="Arial"/>
                <w:b/>
              </w:rPr>
              <w:t>X</w:t>
            </w:r>
          </w:p>
        </w:tc>
        <w:tc>
          <w:tcPr>
            <w:tcW w:w="1100" w:type="dxa"/>
          </w:tcPr>
          <w:p w14:paraId="18880EB8" w14:textId="77777777" w:rsidR="00C37148" w:rsidRPr="00996F37" w:rsidRDefault="00C37148" w:rsidP="001F4629">
            <w:pPr>
              <w:spacing w:line="276" w:lineRule="auto"/>
              <w:jc w:val="center"/>
              <w:rPr>
                <w:rFonts w:ascii="Arial" w:hAnsi="Arial" w:cs="Arial"/>
                <w:b/>
              </w:rPr>
            </w:pPr>
          </w:p>
        </w:tc>
        <w:tc>
          <w:tcPr>
            <w:tcW w:w="1134" w:type="dxa"/>
          </w:tcPr>
          <w:p w14:paraId="36A95846" w14:textId="77777777" w:rsidR="00C37148" w:rsidRPr="00996F37" w:rsidRDefault="00C37148" w:rsidP="001F4629">
            <w:pPr>
              <w:spacing w:line="276" w:lineRule="auto"/>
              <w:jc w:val="center"/>
              <w:rPr>
                <w:rFonts w:ascii="Arial" w:hAnsi="Arial" w:cs="Arial"/>
                <w:b/>
              </w:rPr>
            </w:pPr>
          </w:p>
        </w:tc>
        <w:tc>
          <w:tcPr>
            <w:tcW w:w="1483" w:type="dxa"/>
          </w:tcPr>
          <w:p w14:paraId="19AC4E72" w14:textId="77777777" w:rsidR="00C37148" w:rsidRPr="00996F37" w:rsidRDefault="00C37148" w:rsidP="001F4629">
            <w:pPr>
              <w:spacing w:line="276" w:lineRule="auto"/>
              <w:jc w:val="center"/>
              <w:rPr>
                <w:rFonts w:ascii="Arial" w:hAnsi="Arial" w:cs="Arial"/>
                <w:b/>
              </w:rPr>
            </w:pPr>
          </w:p>
        </w:tc>
        <w:tc>
          <w:tcPr>
            <w:tcW w:w="1143" w:type="dxa"/>
          </w:tcPr>
          <w:p w14:paraId="024A3D2A" w14:textId="12ECB67B" w:rsidR="00C37148" w:rsidRPr="00996F37" w:rsidRDefault="008D4C83" w:rsidP="001F4629">
            <w:pPr>
              <w:spacing w:line="276" w:lineRule="auto"/>
              <w:jc w:val="center"/>
              <w:rPr>
                <w:rFonts w:ascii="Arial" w:hAnsi="Arial" w:cs="Arial"/>
                <w:b/>
              </w:rPr>
            </w:pPr>
            <w:r w:rsidRPr="00996F37">
              <w:rPr>
                <w:rFonts w:ascii="Arial" w:hAnsi="Arial" w:cs="Arial"/>
                <w:b/>
              </w:rPr>
              <w:t>Pass</w:t>
            </w:r>
          </w:p>
        </w:tc>
        <w:tc>
          <w:tcPr>
            <w:tcW w:w="1275" w:type="dxa"/>
          </w:tcPr>
          <w:p w14:paraId="75192E40" w14:textId="34E53BEC" w:rsidR="00C37148" w:rsidRPr="00996F37" w:rsidRDefault="008E3668" w:rsidP="001F4629">
            <w:pPr>
              <w:spacing w:line="276" w:lineRule="auto"/>
              <w:jc w:val="center"/>
              <w:rPr>
                <w:rFonts w:ascii="Arial" w:hAnsi="Arial" w:cs="Arial"/>
                <w:b/>
              </w:rPr>
            </w:pPr>
            <w:r w:rsidRPr="00996F37">
              <w:rPr>
                <w:rFonts w:ascii="Arial" w:hAnsi="Arial" w:cs="Arial"/>
                <w:b/>
              </w:rPr>
              <w:t>Saves as test.csv</w:t>
            </w:r>
          </w:p>
        </w:tc>
      </w:tr>
      <w:tr w:rsidR="00C37148" w:rsidRPr="00996F37" w14:paraId="271400F1" w14:textId="77777777" w:rsidTr="00C37148">
        <w:trPr>
          <w:trHeight w:val="227"/>
        </w:trPr>
        <w:tc>
          <w:tcPr>
            <w:tcW w:w="567" w:type="dxa"/>
          </w:tcPr>
          <w:p w14:paraId="36162B6E" w14:textId="57833AEA" w:rsidR="00C37148" w:rsidRPr="00996F37" w:rsidRDefault="00600069" w:rsidP="001F4629">
            <w:pPr>
              <w:spacing w:line="276" w:lineRule="auto"/>
              <w:jc w:val="center"/>
              <w:rPr>
                <w:rFonts w:ascii="Arial" w:hAnsi="Arial" w:cs="Arial"/>
                <w:b/>
              </w:rPr>
            </w:pPr>
            <w:r w:rsidRPr="00996F37">
              <w:rPr>
                <w:rFonts w:ascii="Arial" w:hAnsi="Arial" w:cs="Arial"/>
                <w:b/>
              </w:rPr>
              <w:t>7</w:t>
            </w:r>
          </w:p>
        </w:tc>
        <w:tc>
          <w:tcPr>
            <w:tcW w:w="1560" w:type="dxa"/>
          </w:tcPr>
          <w:p w14:paraId="0B8CF075" w14:textId="4574F358" w:rsidR="00C37148" w:rsidRPr="00996F37" w:rsidRDefault="00C37148" w:rsidP="001F4629">
            <w:pPr>
              <w:spacing w:line="276" w:lineRule="auto"/>
              <w:jc w:val="center"/>
              <w:rPr>
                <w:rFonts w:ascii="Arial" w:hAnsi="Arial" w:cs="Arial"/>
                <w:b/>
              </w:rPr>
            </w:pPr>
            <w:r w:rsidRPr="00996F37">
              <w:rPr>
                <w:rFonts w:ascii="Arial" w:hAnsi="Arial" w:cs="Arial"/>
                <w:b/>
              </w:rPr>
              <w:t>Modify Sort Order</w:t>
            </w:r>
          </w:p>
        </w:tc>
        <w:tc>
          <w:tcPr>
            <w:tcW w:w="1560" w:type="dxa"/>
          </w:tcPr>
          <w:p w14:paraId="38F175A5" w14:textId="77777777" w:rsidR="00C37148" w:rsidRPr="00996F37" w:rsidRDefault="00C37148" w:rsidP="001F4629">
            <w:pPr>
              <w:spacing w:line="276" w:lineRule="auto"/>
              <w:jc w:val="center"/>
              <w:rPr>
                <w:rFonts w:ascii="Arial" w:hAnsi="Arial" w:cs="Arial"/>
                <w:b/>
              </w:rPr>
            </w:pPr>
          </w:p>
        </w:tc>
        <w:tc>
          <w:tcPr>
            <w:tcW w:w="1309" w:type="dxa"/>
          </w:tcPr>
          <w:p w14:paraId="223B1D2D" w14:textId="77777777" w:rsidR="00C37148" w:rsidRPr="00996F37" w:rsidRDefault="00C37148" w:rsidP="001F4629">
            <w:pPr>
              <w:spacing w:line="276" w:lineRule="auto"/>
              <w:jc w:val="center"/>
              <w:rPr>
                <w:rFonts w:ascii="Arial" w:hAnsi="Arial" w:cs="Arial"/>
                <w:b/>
              </w:rPr>
            </w:pPr>
          </w:p>
        </w:tc>
        <w:tc>
          <w:tcPr>
            <w:tcW w:w="1100" w:type="dxa"/>
          </w:tcPr>
          <w:p w14:paraId="50DAFFD8" w14:textId="622D2C52" w:rsidR="00C37148" w:rsidRPr="00996F37" w:rsidRDefault="00C37148" w:rsidP="001F4629">
            <w:pPr>
              <w:spacing w:line="276" w:lineRule="auto"/>
              <w:jc w:val="center"/>
              <w:rPr>
                <w:rFonts w:ascii="Arial" w:hAnsi="Arial" w:cs="Arial"/>
                <w:b/>
              </w:rPr>
            </w:pPr>
            <w:r w:rsidRPr="00996F37">
              <w:rPr>
                <w:rFonts w:ascii="Arial" w:hAnsi="Arial" w:cs="Arial"/>
                <w:b/>
              </w:rPr>
              <w:t>X</w:t>
            </w:r>
          </w:p>
        </w:tc>
        <w:tc>
          <w:tcPr>
            <w:tcW w:w="1134" w:type="dxa"/>
          </w:tcPr>
          <w:p w14:paraId="7C95D9A8" w14:textId="7DA8AD94" w:rsidR="00C37148" w:rsidRPr="00996F37" w:rsidRDefault="00C37148" w:rsidP="001F4629">
            <w:pPr>
              <w:spacing w:line="276" w:lineRule="auto"/>
              <w:jc w:val="center"/>
              <w:rPr>
                <w:rFonts w:ascii="Arial" w:hAnsi="Arial" w:cs="Arial"/>
                <w:b/>
              </w:rPr>
            </w:pPr>
            <w:r w:rsidRPr="00996F37">
              <w:rPr>
                <w:rFonts w:ascii="Arial" w:hAnsi="Arial" w:cs="Arial"/>
                <w:b/>
              </w:rPr>
              <w:t>X</w:t>
            </w:r>
          </w:p>
        </w:tc>
        <w:tc>
          <w:tcPr>
            <w:tcW w:w="1483" w:type="dxa"/>
          </w:tcPr>
          <w:p w14:paraId="1BCBFA38" w14:textId="4B17F9A1" w:rsidR="00C37148" w:rsidRPr="00996F37" w:rsidRDefault="00C37148" w:rsidP="001F4629">
            <w:pPr>
              <w:spacing w:line="276" w:lineRule="auto"/>
              <w:jc w:val="center"/>
              <w:rPr>
                <w:rFonts w:ascii="Arial" w:hAnsi="Arial" w:cs="Arial"/>
                <w:b/>
              </w:rPr>
            </w:pPr>
            <w:r w:rsidRPr="00996F37">
              <w:rPr>
                <w:rFonts w:ascii="Arial" w:hAnsi="Arial" w:cs="Arial"/>
                <w:b/>
              </w:rPr>
              <w:t>X</w:t>
            </w:r>
          </w:p>
        </w:tc>
        <w:tc>
          <w:tcPr>
            <w:tcW w:w="1143" w:type="dxa"/>
          </w:tcPr>
          <w:p w14:paraId="7B4AF74E" w14:textId="400337EB" w:rsidR="00C37148" w:rsidRPr="00996F37" w:rsidRDefault="008D4C83" w:rsidP="001F4629">
            <w:pPr>
              <w:spacing w:line="276" w:lineRule="auto"/>
              <w:jc w:val="center"/>
              <w:rPr>
                <w:rFonts w:ascii="Arial" w:hAnsi="Arial" w:cs="Arial"/>
                <w:b/>
              </w:rPr>
            </w:pPr>
            <w:r w:rsidRPr="00996F37">
              <w:rPr>
                <w:rFonts w:ascii="Arial" w:hAnsi="Arial" w:cs="Arial"/>
                <w:b/>
              </w:rPr>
              <w:t>Pass</w:t>
            </w:r>
          </w:p>
        </w:tc>
        <w:tc>
          <w:tcPr>
            <w:tcW w:w="1275" w:type="dxa"/>
          </w:tcPr>
          <w:p w14:paraId="05FE57B0" w14:textId="67B98D99" w:rsidR="00C37148" w:rsidRPr="00996F37" w:rsidRDefault="008D4C83" w:rsidP="001F4629">
            <w:pPr>
              <w:spacing w:line="276" w:lineRule="auto"/>
              <w:jc w:val="center"/>
              <w:rPr>
                <w:rFonts w:ascii="Arial" w:hAnsi="Arial" w:cs="Arial"/>
                <w:b/>
              </w:rPr>
            </w:pPr>
            <w:r w:rsidRPr="00996F37">
              <w:rPr>
                <w:rFonts w:ascii="Arial" w:hAnsi="Arial" w:cs="Arial"/>
                <w:b/>
              </w:rPr>
              <w:t>Can’t edit default</w:t>
            </w:r>
          </w:p>
        </w:tc>
      </w:tr>
      <w:tr w:rsidR="00C37148" w:rsidRPr="00996F37" w14:paraId="2250FC35" w14:textId="77777777" w:rsidTr="00C37148">
        <w:trPr>
          <w:trHeight w:val="227"/>
        </w:trPr>
        <w:tc>
          <w:tcPr>
            <w:tcW w:w="567" w:type="dxa"/>
          </w:tcPr>
          <w:p w14:paraId="74F4E077" w14:textId="7881C79A" w:rsidR="00C37148" w:rsidRPr="00996F37" w:rsidRDefault="00600069" w:rsidP="001F4629">
            <w:pPr>
              <w:spacing w:line="276" w:lineRule="auto"/>
              <w:jc w:val="center"/>
              <w:rPr>
                <w:rFonts w:ascii="Arial" w:hAnsi="Arial" w:cs="Arial"/>
                <w:b/>
              </w:rPr>
            </w:pPr>
            <w:r w:rsidRPr="00996F37">
              <w:rPr>
                <w:rFonts w:ascii="Arial" w:hAnsi="Arial" w:cs="Arial"/>
                <w:b/>
              </w:rPr>
              <w:t>8</w:t>
            </w:r>
          </w:p>
        </w:tc>
        <w:tc>
          <w:tcPr>
            <w:tcW w:w="1560" w:type="dxa"/>
          </w:tcPr>
          <w:p w14:paraId="715438A7" w14:textId="17E8475C" w:rsidR="00C37148" w:rsidRPr="00996F37" w:rsidRDefault="00C37148" w:rsidP="001F4629">
            <w:pPr>
              <w:spacing w:line="276" w:lineRule="auto"/>
              <w:jc w:val="center"/>
              <w:rPr>
                <w:rFonts w:ascii="Arial" w:hAnsi="Arial" w:cs="Arial"/>
                <w:b/>
              </w:rPr>
            </w:pPr>
            <w:r w:rsidRPr="00996F37">
              <w:rPr>
                <w:rFonts w:ascii="Arial" w:hAnsi="Arial" w:cs="Arial"/>
                <w:b/>
              </w:rPr>
              <w:t>Advance Searching</w:t>
            </w:r>
          </w:p>
        </w:tc>
        <w:tc>
          <w:tcPr>
            <w:tcW w:w="1560" w:type="dxa"/>
          </w:tcPr>
          <w:p w14:paraId="470E4F96" w14:textId="77777777" w:rsidR="00C37148" w:rsidRPr="00996F37" w:rsidRDefault="00C37148" w:rsidP="001F4629">
            <w:pPr>
              <w:spacing w:line="276" w:lineRule="auto"/>
              <w:jc w:val="center"/>
              <w:rPr>
                <w:rFonts w:ascii="Arial" w:hAnsi="Arial" w:cs="Arial"/>
                <w:b/>
              </w:rPr>
            </w:pPr>
          </w:p>
        </w:tc>
        <w:tc>
          <w:tcPr>
            <w:tcW w:w="1309" w:type="dxa"/>
          </w:tcPr>
          <w:p w14:paraId="0B0FFD25" w14:textId="77777777" w:rsidR="00C37148" w:rsidRPr="00996F37" w:rsidRDefault="00C37148" w:rsidP="001F4629">
            <w:pPr>
              <w:spacing w:line="276" w:lineRule="auto"/>
              <w:jc w:val="center"/>
              <w:rPr>
                <w:rFonts w:ascii="Arial" w:hAnsi="Arial" w:cs="Arial"/>
                <w:b/>
              </w:rPr>
            </w:pPr>
          </w:p>
        </w:tc>
        <w:tc>
          <w:tcPr>
            <w:tcW w:w="1100" w:type="dxa"/>
          </w:tcPr>
          <w:p w14:paraId="7F6F2B23" w14:textId="7A0A3BF3" w:rsidR="00C37148" w:rsidRPr="00996F37" w:rsidRDefault="00C37148" w:rsidP="001F4629">
            <w:pPr>
              <w:spacing w:line="276" w:lineRule="auto"/>
              <w:jc w:val="center"/>
              <w:rPr>
                <w:rFonts w:ascii="Arial" w:hAnsi="Arial" w:cs="Arial"/>
                <w:b/>
              </w:rPr>
            </w:pPr>
            <w:r w:rsidRPr="00996F37">
              <w:rPr>
                <w:rFonts w:ascii="Arial" w:hAnsi="Arial" w:cs="Arial"/>
                <w:b/>
              </w:rPr>
              <w:t>X</w:t>
            </w:r>
          </w:p>
        </w:tc>
        <w:tc>
          <w:tcPr>
            <w:tcW w:w="1134" w:type="dxa"/>
          </w:tcPr>
          <w:p w14:paraId="66D6CE7B" w14:textId="77777777" w:rsidR="00C37148" w:rsidRPr="00996F37" w:rsidRDefault="00C37148" w:rsidP="001F4629">
            <w:pPr>
              <w:spacing w:line="276" w:lineRule="auto"/>
              <w:jc w:val="center"/>
              <w:rPr>
                <w:rFonts w:ascii="Arial" w:hAnsi="Arial" w:cs="Arial"/>
                <w:b/>
              </w:rPr>
            </w:pPr>
          </w:p>
        </w:tc>
        <w:tc>
          <w:tcPr>
            <w:tcW w:w="1483" w:type="dxa"/>
          </w:tcPr>
          <w:p w14:paraId="59BC2CC2" w14:textId="77777777" w:rsidR="00C37148" w:rsidRPr="00996F37" w:rsidRDefault="00C37148" w:rsidP="001F4629">
            <w:pPr>
              <w:spacing w:line="276" w:lineRule="auto"/>
              <w:jc w:val="center"/>
              <w:rPr>
                <w:rFonts w:ascii="Arial" w:hAnsi="Arial" w:cs="Arial"/>
                <w:b/>
              </w:rPr>
            </w:pPr>
          </w:p>
        </w:tc>
        <w:tc>
          <w:tcPr>
            <w:tcW w:w="1143" w:type="dxa"/>
          </w:tcPr>
          <w:p w14:paraId="230DF3C8" w14:textId="1E21354C" w:rsidR="00C37148" w:rsidRPr="00996F37" w:rsidRDefault="008D4C83" w:rsidP="001F4629">
            <w:pPr>
              <w:spacing w:line="276" w:lineRule="auto"/>
              <w:jc w:val="center"/>
              <w:rPr>
                <w:rFonts w:ascii="Arial" w:hAnsi="Arial" w:cs="Arial"/>
                <w:b/>
              </w:rPr>
            </w:pPr>
            <w:r w:rsidRPr="00996F37">
              <w:rPr>
                <w:rFonts w:ascii="Arial" w:hAnsi="Arial" w:cs="Arial"/>
                <w:b/>
              </w:rPr>
              <w:t>Pass</w:t>
            </w:r>
          </w:p>
        </w:tc>
        <w:tc>
          <w:tcPr>
            <w:tcW w:w="1275" w:type="dxa"/>
          </w:tcPr>
          <w:p w14:paraId="694E094F" w14:textId="7B066951" w:rsidR="00C37148" w:rsidRPr="00996F37" w:rsidRDefault="008D4C83" w:rsidP="001F4629">
            <w:pPr>
              <w:spacing w:line="276" w:lineRule="auto"/>
              <w:jc w:val="center"/>
              <w:rPr>
                <w:rFonts w:ascii="Arial" w:hAnsi="Arial" w:cs="Arial"/>
                <w:b/>
              </w:rPr>
            </w:pPr>
            <w:r w:rsidRPr="00996F37">
              <w:rPr>
                <w:rFonts w:ascii="Arial" w:hAnsi="Arial" w:cs="Arial"/>
                <w:b/>
              </w:rPr>
              <w:t>Need First and Last name of person to be searched</w:t>
            </w:r>
          </w:p>
        </w:tc>
      </w:tr>
    </w:tbl>
    <w:p w14:paraId="044726CE" w14:textId="77777777" w:rsidR="00684A79" w:rsidRPr="00996F37" w:rsidRDefault="00684A79" w:rsidP="001F4629">
      <w:pPr>
        <w:spacing w:line="276" w:lineRule="auto"/>
        <w:rPr>
          <w:rFonts w:ascii="Arial" w:hAnsi="Arial" w:cs="Arial"/>
          <w:b/>
        </w:rPr>
      </w:pPr>
    </w:p>
    <w:p w14:paraId="16AA191D" w14:textId="77777777" w:rsidR="00E458CB" w:rsidRDefault="00E458CB" w:rsidP="001F4629">
      <w:pPr>
        <w:spacing w:line="276" w:lineRule="auto"/>
        <w:rPr>
          <w:rFonts w:ascii="Arial" w:hAnsi="Arial" w:cs="Arial"/>
          <w:b/>
        </w:rPr>
      </w:pPr>
    </w:p>
    <w:p w14:paraId="5196529C" w14:textId="77777777" w:rsidR="00B43317" w:rsidRDefault="00B43317" w:rsidP="001F4629">
      <w:pPr>
        <w:spacing w:line="276" w:lineRule="auto"/>
        <w:rPr>
          <w:rFonts w:ascii="Arial" w:hAnsi="Arial" w:cs="Arial"/>
          <w:b/>
        </w:rPr>
      </w:pPr>
    </w:p>
    <w:p w14:paraId="181498AC" w14:textId="135F5165" w:rsidR="008B5030" w:rsidRPr="00996F37" w:rsidRDefault="00CD1EC7" w:rsidP="001F4629">
      <w:pPr>
        <w:spacing w:line="276" w:lineRule="auto"/>
        <w:rPr>
          <w:rFonts w:ascii="Arial" w:hAnsi="Arial" w:cs="Arial"/>
          <w:b/>
        </w:rPr>
      </w:pPr>
      <w:r>
        <w:rPr>
          <w:rFonts w:ascii="Arial" w:hAnsi="Arial" w:cs="Arial"/>
          <w:b/>
        </w:rPr>
        <w:lastRenderedPageBreak/>
        <w:t>3 System Design</w:t>
      </w:r>
    </w:p>
    <w:p w14:paraId="6931C0E8" w14:textId="77777777" w:rsidR="008B5030" w:rsidRPr="00996F37" w:rsidRDefault="008B5030" w:rsidP="001F4629">
      <w:pPr>
        <w:spacing w:line="276" w:lineRule="auto"/>
        <w:rPr>
          <w:rFonts w:ascii="Arial" w:hAnsi="Arial" w:cs="Arial"/>
        </w:rPr>
      </w:pPr>
    </w:p>
    <w:p w14:paraId="4B93CB17" w14:textId="4F61DDF1" w:rsidR="00684A79" w:rsidRPr="00996F37" w:rsidRDefault="008B5030" w:rsidP="001F4629">
      <w:pPr>
        <w:spacing w:line="276" w:lineRule="auto"/>
        <w:rPr>
          <w:rFonts w:ascii="Arial" w:hAnsi="Arial" w:cs="Arial"/>
          <w:b/>
        </w:rPr>
      </w:pPr>
      <w:r w:rsidRPr="00996F37">
        <w:rPr>
          <w:rFonts w:ascii="Arial" w:hAnsi="Arial" w:cs="Arial"/>
          <w:b/>
        </w:rPr>
        <w:t>3.1 Use Case Diagram</w:t>
      </w:r>
    </w:p>
    <w:p w14:paraId="7FE31E86" w14:textId="77777777" w:rsidR="00684A79" w:rsidRPr="00996F37" w:rsidRDefault="00684A79" w:rsidP="001F4629">
      <w:pPr>
        <w:spacing w:line="276" w:lineRule="auto"/>
        <w:rPr>
          <w:rFonts w:ascii="Arial" w:hAnsi="Arial" w:cs="Arial"/>
          <w:b/>
        </w:rPr>
      </w:pPr>
    </w:p>
    <w:p w14:paraId="745D68A3" w14:textId="10C4223B" w:rsidR="00246F75" w:rsidRPr="00996F37" w:rsidRDefault="00246F75" w:rsidP="001F4629">
      <w:pPr>
        <w:widowControl w:val="0"/>
        <w:autoSpaceDE w:val="0"/>
        <w:autoSpaceDN w:val="0"/>
        <w:adjustRightInd w:val="0"/>
        <w:spacing w:line="276" w:lineRule="auto"/>
        <w:jc w:val="center"/>
        <w:rPr>
          <w:rFonts w:ascii="Arial" w:hAnsi="Arial" w:cs="Arial"/>
          <w:color w:val="000000"/>
        </w:rPr>
      </w:pPr>
      <w:r w:rsidRPr="00996F37">
        <w:rPr>
          <w:rFonts w:ascii="Arial" w:hAnsi="Arial" w:cs="Arial"/>
          <w:noProof/>
          <w:color w:val="000000"/>
        </w:rPr>
        <w:drawing>
          <wp:inline distT="0" distB="0" distL="0" distR="0" wp14:anchorId="25DEEE01" wp14:editId="4C87CCAF">
            <wp:extent cx="3997296" cy="3265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2953" cy="3269791"/>
                    </a:xfrm>
                    <a:prstGeom prst="rect">
                      <a:avLst/>
                    </a:prstGeom>
                    <a:noFill/>
                    <a:ln>
                      <a:noFill/>
                    </a:ln>
                  </pic:spPr>
                </pic:pic>
              </a:graphicData>
            </a:graphic>
          </wp:inline>
        </w:drawing>
      </w:r>
    </w:p>
    <w:p w14:paraId="4716ED78" w14:textId="77777777" w:rsidR="00684A79" w:rsidRPr="00996F37" w:rsidRDefault="00684A79" w:rsidP="001F4629">
      <w:pPr>
        <w:spacing w:line="276" w:lineRule="auto"/>
        <w:rPr>
          <w:rFonts w:ascii="Arial" w:hAnsi="Arial" w:cs="Arial"/>
          <w:b/>
        </w:rPr>
      </w:pPr>
    </w:p>
    <w:p w14:paraId="55A0F8EC" w14:textId="77777777" w:rsidR="00684A79" w:rsidRPr="00996F37" w:rsidRDefault="00684A79" w:rsidP="001F4629">
      <w:pPr>
        <w:spacing w:line="276" w:lineRule="auto"/>
        <w:rPr>
          <w:rFonts w:ascii="Arial" w:hAnsi="Arial" w:cs="Arial"/>
          <w:b/>
        </w:rPr>
      </w:pPr>
    </w:p>
    <w:p w14:paraId="1B7A57E5" w14:textId="77777777" w:rsidR="00684A79" w:rsidRPr="00996F37" w:rsidRDefault="00684A79" w:rsidP="001F4629">
      <w:pPr>
        <w:spacing w:line="276" w:lineRule="auto"/>
        <w:rPr>
          <w:rFonts w:ascii="Arial" w:hAnsi="Arial" w:cs="Arial"/>
          <w:b/>
        </w:rPr>
      </w:pPr>
    </w:p>
    <w:p w14:paraId="7218B02B" w14:textId="16027C9E"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Above is the Peachy Galaxy use case diagram. A user refers to anyone running the program, be it a faculty member, department manager, or anyone authorized to use the program. Each user has two use cases, namely “Navigate Dashboard” and “Visualize Data”. Each of these use cases correspond to a customer requirement: Navigate Dashboard addresses the dashboard screen requirement, while Visualize Data addresses the visualizations requirement. Note that both of these use cases include another use case, “Load Data from File”, which addresses the CSV file data processing requirement. The other use cases are extensions going on beyond the user requirements and reflect our stretch goals. Below are the texts for each use case: </w:t>
      </w:r>
      <w:r w:rsidRPr="00996F37">
        <w:rPr>
          <w:rFonts w:ascii="Arial" w:hAnsi="Arial" w:cs="Arial"/>
          <w:color w:val="000000"/>
        </w:rPr>
        <w:t xml:space="preserve"> </w:t>
      </w:r>
    </w:p>
    <w:p w14:paraId="382B46DA"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9"/>
        </w:rPr>
        <w:t xml:space="preserve">3.1.1 Loading data from file </w:t>
      </w:r>
    </w:p>
    <w:p w14:paraId="6F49DBF4"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Load Data from File (Sea Level) Main Success Scenario: </w:t>
      </w:r>
    </w:p>
    <w:p w14:paraId="7F8819C5" w14:textId="426E3EB4" w:rsidR="00641E31" w:rsidRPr="00996F37" w:rsidRDefault="00B367D8" w:rsidP="001F4629">
      <w:pPr>
        <w:widowControl w:val="0"/>
        <w:tabs>
          <w:tab w:val="left" w:pos="220"/>
          <w:tab w:val="left" w:pos="720"/>
        </w:tabs>
        <w:autoSpaceDE w:val="0"/>
        <w:autoSpaceDN w:val="0"/>
        <w:adjustRightInd w:val="0"/>
        <w:spacing w:after="320" w:line="276" w:lineRule="auto"/>
        <w:jc w:val="both"/>
        <w:rPr>
          <w:rFonts w:ascii="Arial" w:hAnsi="Arial" w:cs="Arial"/>
          <w:color w:val="000009"/>
        </w:rPr>
      </w:pPr>
      <w:r w:rsidRPr="00996F37">
        <w:rPr>
          <w:rFonts w:ascii="Arial" w:hAnsi="Arial" w:cs="Arial"/>
          <w:color w:val="000009"/>
        </w:rPr>
        <w:t xml:space="preserve">1.  </w:t>
      </w:r>
      <w:r w:rsidR="00641E31" w:rsidRPr="00996F37">
        <w:rPr>
          <w:rFonts w:ascii="Arial" w:hAnsi="Arial" w:cs="Arial"/>
          <w:color w:val="000009"/>
        </w:rPr>
        <w:t xml:space="preserve">The user clicks on a subject area tab (default is Teaching). </w:t>
      </w:r>
      <w:r w:rsidR="00641E31" w:rsidRPr="00996F37">
        <w:rPr>
          <w:rFonts w:ascii="MS Mincho" w:eastAsia="MS Mincho" w:hAnsi="MS Mincho" w:cs="MS Mincho"/>
          <w:color w:val="000009"/>
        </w:rPr>
        <w:t> </w:t>
      </w:r>
    </w:p>
    <w:p w14:paraId="23519DC5" w14:textId="1A684CDE" w:rsidR="00641E31" w:rsidRPr="00996F37" w:rsidRDefault="00B367D8" w:rsidP="001F4629">
      <w:pPr>
        <w:widowControl w:val="0"/>
        <w:tabs>
          <w:tab w:val="left" w:pos="220"/>
          <w:tab w:val="left" w:pos="720"/>
        </w:tabs>
        <w:autoSpaceDE w:val="0"/>
        <w:autoSpaceDN w:val="0"/>
        <w:adjustRightInd w:val="0"/>
        <w:spacing w:after="320" w:line="276" w:lineRule="auto"/>
        <w:jc w:val="both"/>
        <w:rPr>
          <w:rFonts w:ascii="Arial" w:hAnsi="Arial" w:cs="Arial"/>
          <w:color w:val="000009"/>
        </w:rPr>
      </w:pPr>
      <w:r w:rsidRPr="00996F37">
        <w:rPr>
          <w:rFonts w:ascii="Arial" w:hAnsi="Arial" w:cs="Arial"/>
          <w:color w:val="000009"/>
        </w:rPr>
        <w:t xml:space="preserve">2. </w:t>
      </w:r>
      <w:r w:rsidR="00641E31" w:rsidRPr="00996F37">
        <w:rPr>
          <w:rFonts w:ascii="Arial" w:hAnsi="Arial" w:cs="Arial"/>
          <w:color w:val="000009"/>
        </w:rPr>
        <w:t xml:space="preserve">The user clicks the Load button. </w:t>
      </w:r>
      <w:r w:rsidR="00641E31" w:rsidRPr="00996F37">
        <w:rPr>
          <w:rFonts w:ascii="MS Mincho" w:eastAsia="MS Mincho" w:hAnsi="MS Mincho" w:cs="MS Mincho"/>
          <w:color w:val="000009"/>
        </w:rPr>
        <w:t> </w:t>
      </w:r>
    </w:p>
    <w:p w14:paraId="0D1E4425" w14:textId="4C96C75F" w:rsidR="00641E31" w:rsidRPr="00996F37" w:rsidRDefault="00B367D8" w:rsidP="001F4629">
      <w:pPr>
        <w:widowControl w:val="0"/>
        <w:tabs>
          <w:tab w:val="left" w:pos="220"/>
          <w:tab w:val="left" w:pos="720"/>
        </w:tabs>
        <w:autoSpaceDE w:val="0"/>
        <w:autoSpaceDN w:val="0"/>
        <w:adjustRightInd w:val="0"/>
        <w:spacing w:after="320" w:line="276" w:lineRule="auto"/>
        <w:jc w:val="both"/>
        <w:rPr>
          <w:rFonts w:ascii="Arial" w:hAnsi="Arial" w:cs="Arial"/>
          <w:color w:val="000009"/>
        </w:rPr>
      </w:pPr>
      <w:r w:rsidRPr="00996F37">
        <w:rPr>
          <w:rFonts w:ascii="Arial" w:hAnsi="Arial" w:cs="Arial"/>
          <w:color w:val="000009"/>
        </w:rPr>
        <w:lastRenderedPageBreak/>
        <w:t xml:space="preserve">3. </w:t>
      </w:r>
      <w:r w:rsidR="00641E31" w:rsidRPr="00996F37">
        <w:rPr>
          <w:rFonts w:ascii="Arial" w:hAnsi="Arial" w:cs="Arial"/>
          <w:color w:val="000009"/>
        </w:rPr>
        <w:t xml:space="preserve">The system displays a file structure screen. </w:t>
      </w:r>
      <w:r w:rsidR="00641E31" w:rsidRPr="00996F37">
        <w:rPr>
          <w:rFonts w:ascii="MS Mincho" w:eastAsia="MS Mincho" w:hAnsi="MS Mincho" w:cs="MS Mincho"/>
          <w:color w:val="000009"/>
        </w:rPr>
        <w:t> </w:t>
      </w:r>
    </w:p>
    <w:p w14:paraId="5D28EE0C" w14:textId="62C5E8D5" w:rsidR="00641E31" w:rsidRPr="00996F37" w:rsidRDefault="00B367D8" w:rsidP="001F4629">
      <w:pPr>
        <w:widowControl w:val="0"/>
        <w:tabs>
          <w:tab w:val="left" w:pos="220"/>
          <w:tab w:val="left" w:pos="720"/>
        </w:tabs>
        <w:autoSpaceDE w:val="0"/>
        <w:autoSpaceDN w:val="0"/>
        <w:adjustRightInd w:val="0"/>
        <w:spacing w:after="320" w:line="276" w:lineRule="auto"/>
        <w:jc w:val="both"/>
        <w:rPr>
          <w:rFonts w:ascii="Arial" w:hAnsi="Arial" w:cs="Arial"/>
          <w:color w:val="000009"/>
        </w:rPr>
      </w:pPr>
      <w:r w:rsidRPr="00996F37">
        <w:rPr>
          <w:rFonts w:ascii="Arial" w:hAnsi="Arial" w:cs="Arial"/>
          <w:color w:val="000009"/>
        </w:rPr>
        <w:t xml:space="preserve">4. </w:t>
      </w:r>
      <w:r w:rsidR="00641E31" w:rsidRPr="00996F37">
        <w:rPr>
          <w:rFonts w:ascii="Arial" w:hAnsi="Arial" w:cs="Arial"/>
          <w:color w:val="000009"/>
        </w:rPr>
        <w:t xml:space="preserve">The user selects a CSV file and clicks the Open button. [Alternate Course A: File is not CSV type] [Alternate Course B: User clicks Cancel button] </w:t>
      </w:r>
      <w:r w:rsidR="00641E31" w:rsidRPr="00996F37">
        <w:rPr>
          <w:rFonts w:ascii="MS Mincho" w:eastAsia="MS Mincho" w:hAnsi="MS Mincho" w:cs="MS Mincho"/>
          <w:color w:val="000009"/>
        </w:rPr>
        <w:t> </w:t>
      </w:r>
    </w:p>
    <w:p w14:paraId="06411B74" w14:textId="2BDDD499" w:rsidR="00641E31" w:rsidRPr="00996F37" w:rsidRDefault="00B367D8" w:rsidP="001F4629">
      <w:pPr>
        <w:widowControl w:val="0"/>
        <w:tabs>
          <w:tab w:val="left" w:pos="220"/>
          <w:tab w:val="left" w:pos="720"/>
        </w:tabs>
        <w:autoSpaceDE w:val="0"/>
        <w:autoSpaceDN w:val="0"/>
        <w:adjustRightInd w:val="0"/>
        <w:spacing w:after="320" w:line="276" w:lineRule="auto"/>
        <w:jc w:val="both"/>
        <w:rPr>
          <w:rFonts w:ascii="Arial" w:hAnsi="Arial" w:cs="Arial"/>
          <w:color w:val="000009"/>
        </w:rPr>
      </w:pPr>
      <w:r w:rsidRPr="00996F37">
        <w:rPr>
          <w:rFonts w:ascii="Arial" w:hAnsi="Arial" w:cs="Arial"/>
          <w:color w:val="000009"/>
        </w:rPr>
        <w:t xml:space="preserve">5. </w:t>
      </w:r>
      <w:r w:rsidR="00641E31" w:rsidRPr="00996F37">
        <w:rPr>
          <w:rFonts w:ascii="Arial" w:hAnsi="Arial" w:cs="Arial"/>
          <w:color w:val="000009"/>
        </w:rPr>
        <w:t>The system verifies if the records contain any missing fields. [Extension Point: 3</w:t>
      </w:r>
      <w:r w:rsidR="00641E31" w:rsidRPr="00996F37">
        <w:rPr>
          <w:rFonts w:ascii="Arial" w:hAnsi="Arial" w:cs="Arial"/>
          <w:i/>
          <w:iCs/>
          <w:color w:val="000009"/>
        </w:rPr>
        <w:t xml:space="preserve">.1.2 Error </w:t>
      </w:r>
      <w:r w:rsidR="00641E31" w:rsidRPr="00996F37">
        <w:rPr>
          <w:rFonts w:ascii="MS Mincho" w:eastAsia="MS Mincho" w:hAnsi="MS Mincho" w:cs="MS Mincho"/>
          <w:color w:val="000009"/>
        </w:rPr>
        <w:t> </w:t>
      </w:r>
      <w:r w:rsidR="00641E31" w:rsidRPr="00996F37">
        <w:rPr>
          <w:rFonts w:ascii="Arial" w:hAnsi="Arial" w:cs="Arial"/>
          <w:i/>
          <w:iCs/>
          <w:color w:val="000009"/>
        </w:rPr>
        <w:t>processing</w:t>
      </w:r>
      <w:r w:rsidR="00641E31" w:rsidRPr="00996F37">
        <w:rPr>
          <w:rFonts w:ascii="Arial" w:hAnsi="Arial" w:cs="Arial"/>
          <w:color w:val="000009"/>
        </w:rPr>
        <w:t xml:space="preserve">] </w:t>
      </w:r>
      <w:r w:rsidR="00641E31" w:rsidRPr="00996F37">
        <w:rPr>
          <w:rFonts w:ascii="MS Mincho" w:eastAsia="MS Mincho" w:hAnsi="MS Mincho" w:cs="MS Mincho"/>
          <w:color w:val="000009"/>
        </w:rPr>
        <w:t> </w:t>
      </w:r>
    </w:p>
    <w:p w14:paraId="0AC6E37F" w14:textId="14642F7B" w:rsidR="00641E31" w:rsidRPr="00996F37" w:rsidRDefault="00B367D8" w:rsidP="001F4629">
      <w:pPr>
        <w:widowControl w:val="0"/>
        <w:tabs>
          <w:tab w:val="left" w:pos="220"/>
          <w:tab w:val="left" w:pos="720"/>
        </w:tabs>
        <w:autoSpaceDE w:val="0"/>
        <w:autoSpaceDN w:val="0"/>
        <w:adjustRightInd w:val="0"/>
        <w:spacing w:after="320" w:line="276" w:lineRule="auto"/>
        <w:jc w:val="both"/>
        <w:rPr>
          <w:rFonts w:ascii="Arial" w:hAnsi="Arial" w:cs="Arial"/>
          <w:color w:val="000009"/>
        </w:rPr>
      </w:pPr>
      <w:r w:rsidRPr="00996F37">
        <w:rPr>
          <w:rFonts w:ascii="Arial" w:hAnsi="Arial" w:cs="Arial"/>
          <w:color w:val="000009"/>
        </w:rPr>
        <w:t xml:space="preserve">6. </w:t>
      </w:r>
      <w:r w:rsidR="00641E31" w:rsidRPr="00996F37">
        <w:rPr>
          <w:rFonts w:ascii="Arial" w:hAnsi="Arial" w:cs="Arial"/>
          <w:color w:val="000009"/>
        </w:rPr>
        <w:t xml:space="preserve">The system loads the records. </w:t>
      </w:r>
      <w:r w:rsidR="00641E31" w:rsidRPr="00996F37">
        <w:rPr>
          <w:rFonts w:ascii="MS Mincho" w:eastAsia="MS Mincho" w:hAnsi="MS Mincho" w:cs="MS Mincho"/>
          <w:color w:val="000009"/>
        </w:rPr>
        <w:t> </w:t>
      </w:r>
    </w:p>
    <w:p w14:paraId="0B123504"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Alternate Course A: File is of invalid type </w:t>
      </w:r>
    </w:p>
    <w:p w14:paraId="54887E91" w14:textId="77777777" w:rsidR="00641E31" w:rsidRPr="00996F37" w:rsidRDefault="00641E31" w:rsidP="001F4629">
      <w:pPr>
        <w:widowControl w:val="0"/>
        <w:numPr>
          <w:ilvl w:val="0"/>
          <w:numId w:val="3"/>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system displays an error message. </w:t>
      </w:r>
      <w:r w:rsidRPr="00996F37">
        <w:rPr>
          <w:rFonts w:ascii="MS Mincho" w:eastAsia="MS Mincho" w:hAnsi="MS Mincho" w:cs="MS Mincho"/>
          <w:color w:val="000009"/>
        </w:rPr>
        <w:t> </w:t>
      </w:r>
    </w:p>
    <w:p w14:paraId="136C6FA6" w14:textId="77777777" w:rsidR="00641E31" w:rsidRPr="00996F37" w:rsidRDefault="00641E31" w:rsidP="001F4629">
      <w:pPr>
        <w:widowControl w:val="0"/>
        <w:numPr>
          <w:ilvl w:val="0"/>
          <w:numId w:val="3"/>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user accepts or closes the error message. </w:t>
      </w:r>
      <w:r w:rsidRPr="00996F37">
        <w:rPr>
          <w:rFonts w:ascii="MS Mincho" w:eastAsia="MS Mincho" w:hAnsi="MS Mincho" w:cs="MS Mincho"/>
          <w:color w:val="000009"/>
        </w:rPr>
        <w:t> </w:t>
      </w:r>
    </w:p>
    <w:p w14:paraId="4203E728"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Alternate Course B: User clicks Cancel button</w:t>
      </w:r>
      <w:r w:rsidRPr="00996F37">
        <w:rPr>
          <w:rFonts w:ascii="MS Mincho" w:eastAsia="MS Mincho" w:hAnsi="MS Mincho" w:cs="MS Mincho"/>
          <w:color w:val="000009"/>
        </w:rPr>
        <w:t> </w:t>
      </w:r>
      <w:r w:rsidRPr="00996F37">
        <w:rPr>
          <w:rFonts w:ascii="Arial" w:hAnsi="Arial" w:cs="Arial"/>
          <w:color w:val="000009"/>
        </w:rPr>
        <w:t xml:space="preserve">1. The system closes the file structure screen. </w:t>
      </w:r>
    </w:p>
    <w:p w14:paraId="2AC7B7AF"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9"/>
        </w:rPr>
        <w:t xml:space="preserve">3.1.2 Error processing </w:t>
      </w:r>
    </w:p>
    <w:p w14:paraId="4ADE795C"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Process Errors (Sea Level) Main Success Scenario: </w:t>
      </w:r>
    </w:p>
    <w:p w14:paraId="53E28E85" w14:textId="77777777" w:rsidR="00641E31" w:rsidRPr="00996F37" w:rsidRDefault="00641E31" w:rsidP="001F4629">
      <w:pPr>
        <w:widowControl w:val="0"/>
        <w:numPr>
          <w:ilvl w:val="0"/>
          <w:numId w:val="4"/>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system displays message showing number of invalid records and prompts user to edit or discard them. </w:t>
      </w:r>
      <w:r w:rsidRPr="00996F37">
        <w:rPr>
          <w:rFonts w:ascii="MS Mincho" w:eastAsia="MS Mincho" w:hAnsi="MS Mincho" w:cs="MS Mincho"/>
          <w:color w:val="000009"/>
        </w:rPr>
        <w:t> </w:t>
      </w:r>
    </w:p>
    <w:p w14:paraId="358264D3" w14:textId="77777777" w:rsidR="00641E31" w:rsidRPr="00996F37" w:rsidRDefault="00641E31" w:rsidP="001F4629">
      <w:pPr>
        <w:widowControl w:val="0"/>
        <w:numPr>
          <w:ilvl w:val="0"/>
          <w:numId w:val="4"/>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user clicks Edit button. [Alternate Course A: User clicks Discard button] </w:t>
      </w:r>
      <w:r w:rsidRPr="00996F37">
        <w:rPr>
          <w:rFonts w:ascii="MS Mincho" w:eastAsia="MS Mincho" w:hAnsi="MS Mincho" w:cs="MS Mincho"/>
          <w:color w:val="000009"/>
        </w:rPr>
        <w:t> </w:t>
      </w:r>
    </w:p>
    <w:p w14:paraId="6662CAB1" w14:textId="77777777" w:rsidR="00641E31" w:rsidRPr="00996F37" w:rsidRDefault="00641E31" w:rsidP="001F4629">
      <w:pPr>
        <w:widowControl w:val="0"/>
        <w:numPr>
          <w:ilvl w:val="0"/>
          <w:numId w:val="4"/>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system displays an error processing screen. </w:t>
      </w:r>
      <w:r w:rsidRPr="00996F37">
        <w:rPr>
          <w:rFonts w:ascii="MS Mincho" w:eastAsia="MS Mincho" w:hAnsi="MS Mincho" w:cs="MS Mincho"/>
          <w:color w:val="000009"/>
        </w:rPr>
        <w:t> </w:t>
      </w:r>
    </w:p>
    <w:p w14:paraId="7706D28C" w14:textId="202DDF61" w:rsidR="00641E31" w:rsidRPr="00996F37" w:rsidRDefault="00641E31" w:rsidP="001F4629">
      <w:pPr>
        <w:widowControl w:val="0"/>
        <w:numPr>
          <w:ilvl w:val="0"/>
          <w:numId w:val="4"/>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user fills in all missing entries and clicks the Save button. [Alternate Course B: All entries </w:t>
      </w:r>
      <w:r w:rsidRPr="00996F37">
        <w:rPr>
          <w:rFonts w:ascii="MS Mincho" w:eastAsia="MS Mincho" w:hAnsi="MS Mincho" w:cs="MS Mincho"/>
          <w:color w:val="000009"/>
        </w:rPr>
        <w:t> </w:t>
      </w:r>
      <w:r w:rsidRPr="00996F37">
        <w:rPr>
          <w:rFonts w:ascii="Arial" w:hAnsi="Arial" w:cs="Arial"/>
          <w:color w:val="000009"/>
        </w:rPr>
        <w:t xml:space="preserve">not filled out] [Alternate Course C: User clicks Cancel button] </w:t>
      </w:r>
      <w:r w:rsidR="00340B7B" w:rsidRPr="00996F37">
        <w:rPr>
          <w:rFonts w:ascii="Arial" w:eastAsia="MS Mincho" w:hAnsi="Arial" w:cs="Arial"/>
          <w:color w:val="000009"/>
        </w:rPr>
        <w:t xml:space="preserve">[Alternate Course D: All entries filled out] </w:t>
      </w:r>
    </w:p>
    <w:p w14:paraId="5BC8346D" w14:textId="77777777" w:rsidR="00641E31" w:rsidRPr="00996F37" w:rsidRDefault="00641E31" w:rsidP="001F4629">
      <w:pPr>
        <w:widowControl w:val="0"/>
        <w:numPr>
          <w:ilvl w:val="0"/>
          <w:numId w:val="4"/>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system includes the newly modified records in the data to be loaded </w:t>
      </w:r>
      <w:r w:rsidRPr="00996F37">
        <w:rPr>
          <w:rFonts w:ascii="MS Mincho" w:eastAsia="MS Mincho" w:hAnsi="MS Mincho" w:cs="MS Mincho"/>
          <w:color w:val="000009"/>
        </w:rPr>
        <w:t> </w:t>
      </w:r>
    </w:p>
    <w:p w14:paraId="2A902545" w14:textId="77777777" w:rsidR="00641E31" w:rsidRPr="00996F37" w:rsidRDefault="00641E31" w:rsidP="001F4629">
      <w:pPr>
        <w:widowControl w:val="0"/>
        <w:numPr>
          <w:ilvl w:val="0"/>
          <w:numId w:val="4"/>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system closes the error processing screen. </w:t>
      </w:r>
      <w:r w:rsidRPr="00996F37">
        <w:rPr>
          <w:rFonts w:ascii="MS Mincho" w:eastAsia="MS Mincho" w:hAnsi="MS Mincho" w:cs="MS Mincho"/>
          <w:color w:val="000009"/>
        </w:rPr>
        <w:t> </w:t>
      </w:r>
    </w:p>
    <w:p w14:paraId="76F2A294"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Alternate Course A: User clicks Discard button </w:t>
      </w:r>
    </w:p>
    <w:p w14:paraId="5553F1CA" w14:textId="77777777" w:rsidR="00641E31" w:rsidRPr="00996F37" w:rsidRDefault="00641E31" w:rsidP="001F4629">
      <w:pPr>
        <w:widowControl w:val="0"/>
        <w:numPr>
          <w:ilvl w:val="0"/>
          <w:numId w:val="5"/>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lastRenderedPageBreak/>
        <w:t xml:space="preserve">The system discards records with missing mandatory entries from the data to be loaded. </w:t>
      </w:r>
      <w:r w:rsidRPr="00996F37">
        <w:rPr>
          <w:rFonts w:ascii="MS Mincho" w:eastAsia="MS Mincho" w:hAnsi="MS Mincho" w:cs="MS Mincho"/>
          <w:color w:val="000009"/>
        </w:rPr>
        <w:t> </w:t>
      </w:r>
    </w:p>
    <w:p w14:paraId="275156D4" w14:textId="7581A9A7" w:rsidR="00641E31" w:rsidRPr="00996F37" w:rsidRDefault="00641E31" w:rsidP="001F4629">
      <w:pPr>
        <w:widowControl w:val="0"/>
        <w:numPr>
          <w:ilvl w:val="0"/>
          <w:numId w:val="5"/>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system closes the error processing screen. </w:t>
      </w:r>
      <w:r w:rsidRPr="00996F37">
        <w:rPr>
          <w:rFonts w:ascii="MS Mincho" w:eastAsia="MS Mincho" w:hAnsi="MS Mincho" w:cs="MS Mincho"/>
          <w:color w:val="000009"/>
        </w:rPr>
        <w:t> </w:t>
      </w:r>
    </w:p>
    <w:p w14:paraId="767CD150" w14:textId="6EAEAA21"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Alternate Course B: All entries are not filled out </w:t>
      </w:r>
      <w:r w:rsidR="00340B7B" w:rsidRPr="00996F37">
        <w:rPr>
          <w:rFonts w:ascii="Arial" w:hAnsi="Arial" w:cs="Arial"/>
          <w:color w:val="00000A"/>
        </w:rPr>
        <w:t>*</w:t>
      </w:r>
    </w:p>
    <w:p w14:paraId="2D76E326" w14:textId="05FD2EB8" w:rsidR="00641E31" w:rsidRPr="00996F37" w:rsidRDefault="00340B7B" w:rsidP="001F4629">
      <w:pPr>
        <w:widowControl w:val="0"/>
        <w:numPr>
          <w:ilvl w:val="0"/>
          <w:numId w:val="6"/>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 The system saves the records with the filled out entries into a new .csv file called test [Return to Main Success Scenario step 5]</w:t>
      </w:r>
      <w:r w:rsidR="00641E31" w:rsidRPr="00996F37">
        <w:rPr>
          <w:rFonts w:ascii="MS Mincho" w:eastAsia="MS Mincho" w:hAnsi="MS Mincho" w:cs="MS Mincho"/>
          <w:color w:val="00000A"/>
        </w:rPr>
        <w:t> </w:t>
      </w:r>
    </w:p>
    <w:p w14:paraId="03C164A8"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Alternate Course C: User clicks Cancel button </w:t>
      </w:r>
    </w:p>
    <w:p w14:paraId="2D3F2BAB" w14:textId="77777777" w:rsidR="00641E31" w:rsidRPr="00996F37" w:rsidRDefault="00641E31" w:rsidP="001F4629">
      <w:pPr>
        <w:widowControl w:val="0"/>
        <w:numPr>
          <w:ilvl w:val="0"/>
          <w:numId w:val="7"/>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discards records with missing mandatory entries. </w:t>
      </w:r>
      <w:r w:rsidRPr="00996F37">
        <w:rPr>
          <w:rFonts w:ascii="MS Mincho" w:eastAsia="MS Mincho" w:hAnsi="MS Mincho" w:cs="MS Mincho"/>
          <w:color w:val="00000A"/>
        </w:rPr>
        <w:t> </w:t>
      </w:r>
    </w:p>
    <w:p w14:paraId="6B7B0028" w14:textId="77777777" w:rsidR="00641E31" w:rsidRPr="00996F37" w:rsidRDefault="00641E31" w:rsidP="001F4629">
      <w:pPr>
        <w:widowControl w:val="0"/>
        <w:numPr>
          <w:ilvl w:val="0"/>
          <w:numId w:val="7"/>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closes the error processing screen. </w:t>
      </w:r>
      <w:r w:rsidRPr="00996F37">
        <w:rPr>
          <w:rFonts w:ascii="MS Mincho" w:eastAsia="MS Mincho" w:hAnsi="MS Mincho" w:cs="MS Mincho"/>
          <w:color w:val="00000A"/>
        </w:rPr>
        <w:t> </w:t>
      </w:r>
    </w:p>
    <w:p w14:paraId="1DD0EE4F" w14:textId="3DC19B3D" w:rsidR="00340B7B" w:rsidRPr="00996F37" w:rsidRDefault="00340B7B" w:rsidP="001F4629">
      <w:pPr>
        <w:widowControl w:val="0"/>
        <w:tabs>
          <w:tab w:val="left" w:pos="220"/>
          <w:tab w:val="left" w:pos="720"/>
        </w:tabs>
        <w:autoSpaceDE w:val="0"/>
        <w:autoSpaceDN w:val="0"/>
        <w:adjustRightInd w:val="0"/>
        <w:spacing w:after="320" w:line="276" w:lineRule="auto"/>
        <w:jc w:val="both"/>
        <w:rPr>
          <w:rFonts w:ascii="Arial" w:eastAsia="MS Mincho" w:hAnsi="Arial" w:cs="Arial"/>
          <w:color w:val="00000A"/>
        </w:rPr>
      </w:pPr>
      <w:r w:rsidRPr="00996F37">
        <w:rPr>
          <w:rFonts w:ascii="Arial" w:eastAsia="MS Mincho" w:hAnsi="Arial" w:cs="Arial"/>
          <w:color w:val="00000A"/>
        </w:rPr>
        <w:t>Alternate Course D: All entries filled out *</w:t>
      </w:r>
    </w:p>
    <w:p w14:paraId="1F5953AB" w14:textId="77777777" w:rsidR="00340B7B" w:rsidRPr="00996F37" w:rsidRDefault="00340B7B" w:rsidP="001F4629">
      <w:pPr>
        <w:widowControl w:val="0"/>
        <w:tabs>
          <w:tab w:val="left" w:pos="220"/>
          <w:tab w:val="left" w:pos="720"/>
        </w:tabs>
        <w:autoSpaceDE w:val="0"/>
        <w:autoSpaceDN w:val="0"/>
        <w:adjustRightInd w:val="0"/>
        <w:spacing w:after="320" w:line="276" w:lineRule="auto"/>
        <w:jc w:val="both"/>
        <w:rPr>
          <w:rFonts w:ascii="Arial" w:hAnsi="Arial" w:cs="Arial"/>
          <w:color w:val="00000A"/>
        </w:rPr>
      </w:pPr>
      <w:r w:rsidRPr="00996F37">
        <w:rPr>
          <w:rFonts w:ascii="Arial" w:eastAsia="MS Mincho" w:hAnsi="Arial" w:cs="Arial"/>
          <w:color w:val="00000A"/>
        </w:rPr>
        <w:t xml:space="preserve">1. </w:t>
      </w:r>
      <w:r w:rsidRPr="00996F37">
        <w:rPr>
          <w:rFonts w:ascii="Arial" w:hAnsi="Arial" w:cs="Arial"/>
          <w:color w:val="00000A"/>
        </w:rPr>
        <w:t xml:space="preserve">The system saves the records with the filled out entries into a new .csv file called test </w:t>
      </w:r>
    </w:p>
    <w:p w14:paraId="76A20E01" w14:textId="58E545AC" w:rsidR="00340B7B" w:rsidRPr="00996F37" w:rsidRDefault="00340B7B" w:rsidP="001F4629">
      <w:pPr>
        <w:widowControl w:val="0"/>
        <w:tabs>
          <w:tab w:val="left" w:pos="220"/>
          <w:tab w:val="left" w:pos="720"/>
        </w:tabs>
        <w:autoSpaceDE w:val="0"/>
        <w:autoSpaceDN w:val="0"/>
        <w:adjustRightInd w:val="0"/>
        <w:spacing w:after="320" w:line="276" w:lineRule="auto"/>
        <w:jc w:val="both"/>
        <w:rPr>
          <w:rFonts w:ascii="Arial" w:hAnsi="Arial" w:cs="Arial"/>
          <w:color w:val="00000A"/>
        </w:rPr>
      </w:pPr>
      <w:r w:rsidRPr="00996F37">
        <w:rPr>
          <w:rFonts w:ascii="Arial" w:hAnsi="Arial" w:cs="Arial"/>
          <w:color w:val="00000A"/>
        </w:rPr>
        <w:tab/>
      </w:r>
      <w:r w:rsidRPr="00996F37">
        <w:rPr>
          <w:rFonts w:ascii="Arial" w:hAnsi="Arial" w:cs="Arial"/>
          <w:color w:val="00000A"/>
        </w:rPr>
        <w:tab/>
        <w:t>[Return to Main Success Scenario step 5]</w:t>
      </w:r>
      <w:r w:rsidRPr="00996F37">
        <w:rPr>
          <w:rFonts w:ascii="MS Mincho" w:eastAsia="MS Mincho" w:hAnsi="MS Mincho" w:cs="MS Mincho"/>
          <w:color w:val="00000A"/>
        </w:rPr>
        <w:t> </w:t>
      </w:r>
    </w:p>
    <w:p w14:paraId="68C1F1D8" w14:textId="48F0367F" w:rsidR="00641E31" w:rsidRPr="00996F37" w:rsidRDefault="00340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3</w:t>
      </w:r>
      <w:r w:rsidR="00641E31" w:rsidRPr="00996F37">
        <w:rPr>
          <w:rFonts w:ascii="Arial" w:hAnsi="Arial" w:cs="Arial"/>
          <w:b/>
          <w:bCs/>
          <w:color w:val="00000A"/>
        </w:rPr>
        <w:t xml:space="preserve">.1.3 Navigating the dashboard </w:t>
      </w:r>
    </w:p>
    <w:p w14:paraId="7367DA49"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Navigate Dashboard (Sea Level) Main Success Scenario: </w:t>
      </w:r>
    </w:p>
    <w:p w14:paraId="722E1528" w14:textId="77777777" w:rsidR="00641E31" w:rsidRPr="00996F37" w:rsidRDefault="00641E31" w:rsidP="001F4629">
      <w:pPr>
        <w:widowControl w:val="0"/>
        <w:numPr>
          <w:ilvl w:val="0"/>
          <w:numId w:val="8"/>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The user loads the data from file via the use case 3</w:t>
      </w:r>
      <w:r w:rsidRPr="00996F37">
        <w:rPr>
          <w:rFonts w:ascii="Arial" w:hAnsi="Arial" w:cs="Arial"/>
          <w:i/>
          <w:iCs/>
          <w:color w:val="00000A"/>
        </w:rPr>
        <w:t xml:space="preserve">.1.3 Loading data from file. </w:t>
      </w:r>
      <w:r w:rsidRPr="00996F37">
        <w:rPr>
          <w:rFonts w:ascii="Arial" w:hAnsi="Arial" w:cs="Arial"/>
          <w:color w:val="00000A"/>
        </w:rPr>
        <w:t>[Extension Point: 3</w:t>
      </w:r>
      <w:r w:rsidRPr="00996F37">
        <w:rPr>
          <w:rFonts w:ascii="Arial" w:hAnsi="Arial" w:cs="Arial"/>
          <w:i/>
          <w:iCs/>
          <w:color w:val="00000A"/>
        </w:rPr>
        <w:t>.1.4 Applying filters</w:t>
      </w:r>
      <w:r w:rsidRPr="00996F37">
        <w:rPr>
          <w:rFonts w:ascii="Arial" w:hAnsi="Arial" w:cs="Arial"/>
          <w:color w:val="00000A"/>
        </w:rPr>
        <w:t xml:space="preserve">. Applicable to step 3.] [Extension Point: </w:t>
      </w:r>
      <w:r w:rsidRPr="00996F37">
        <w:rPr>
          <w:rFonts w:ascii="Arial" w:hAnsi="Arial" w:cs="Arial"/>
          <w:i/>
          <w:iCs/>
          <w:color w:val="00000A"/>
        </w:rPr>
        <w:t>Using a custom sort order</w:t>
      </w:r>
      <w:r w:rsidRPr="00996F37">
        <w:rPr>
          <w:rFonts w:ascii="Arial" w:hAnsi="Arial" w:cs="Arial"/>
          <w:color w:val="00000A"/>
        </w:rPr>
        <w:t xml:space="preserve">. Applicable to step 3.] </w:t>
      </w:r>
      <w:r w:rsidRPr="00996F37">
        <w:rPr>
          <w:rFonts w:ascii="MS Mincho" w:eastAsia="MS Mincho" w:hAnsi="MS Mincho" w:cs="MS Mincho"/>
          <w:color w:val="00000A"/>
        </w:rPr>
        <w:t> </w:t>
      </w:r>
    </w:p>
    <w:p w14:paraId="6CEE9C6F" w14:textId="77777777" w:rsidR="00641E31" w:rsidRPr="00996F37" w:rsidRDefault="00641E31" w:rsidP="001F4629">
      <w:pPr>
        <w:widowControl w:val="0"/>
        <w:numPr>
          <w:ilvl w:val="0"/>
          <w:numId w:val="8"/>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displays the updated dashboard summary view. </w:t>
      </w:r>
      <w:r w:rsidRPr="00996F37">
        <w:rPr>
          <w:rFonts w:ascii="MS Mincho" w:eastAsia="MS Mincho" w:hAnsi="MS Mincho" w:cs="MS Mincho"/>
          <w:color w:val="00000A"/>
        </w:rPr>
        <w:t> </w:t>
      </w:r>
    </w:p>
    <w:p w14:paraId="18F446BD" w14:textId="77777777" w:rsidR="00641E31" w:rsidRPr="00996F37" w:rsidRDefault="00641E31" w:rsidP="001F4629">
      <w:pPr>
        <w:widowControl w:val="0"/>
        <w:numPr>
          <w:ilvl w:val="0"/>
          <w:numId w:val="8"/>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user expands/collapses elements of the dashboard summary view. </w:t>
      </w:r>
      <w:r w:rsidRPr="00996F37">
        <w:rPr>
          <w:rFonts w:ascii="MS Mincho" w:eastAsia="MS Mincho" w:hAnsi="MS Mincho" w:cs="MS Mincho"/>
          <w:color w:val="00000A"/>
        </w:rPr>
        <w:t> </w:t>
      </w:r>
    </w:p>
    <w:p w14:paraId="6E4A703D" w14:textId="77777777" w:rsidR="00641E31" w:rsidRPr="00996F37" w:rsidRDefault="00641E31" w:rsidP="001F4629">
      <w:pPr>
        <w:widowControl w:val="0"/>
        <w:numPr>
          <w:ilvl w:val="0"/>
          <w:numId w:val="8"/>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displays the expanded/collapsed elements of the dashboard summary view. </w:t>
      </w:r>
      <w:r w:rsidRPr="00996F37">
        <w:rPr>
          <w:rFonts w:ascii="MS Mincho" w:eastAsia="MS Mincho" w:hAnsi="MS Mincho" w:cs="MS Mincho"/>
          <w:color w:val="00000A"/>
        </w:rPr>
        <w:t> </w:t>
      </w:r>
    </w:p>
    <w:p w14:paraId="38C0BB1D"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3.1.4 Applying Filters </w:t>
      </w:r>
    </w:p>
    <w:p w14:paraId="54D71130"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Apply Filters (Sea Level) Main Success Scenario: </w:t>
      </w:r>
    </w:p>
    <w:p w14:paraId="59BB4D7B" w14:textId="77777777" w:rsidR="00641E31" w:rsidRPr="00996F37" w:rsidRDefault="00641E31" w:rsidP="001F4629">
      <w:pPr>
        <w:widowControl w:val="0"/>
        <w:numPr>
          <w:ilvl w:val="0"/>
          <w:numId w:val="9"/>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lastRenderedPageBreak/>
        <w:t xml:space="preserve">The user modifies the values in the start and end date boxes. </w:t>
      </w:r>
      <w:r w:rsidRPr="00996F37">
        <w:rPr>
          <w:rFonts w:ascii="MS Mincho" w:eastAsia="MS Mincho" w:hAnsi="MS Mincho" w:cs="MS Mincho"/>
          <w:color w:val="00000A"/>
        </w:rPr>
        <w:t> </w:t>
      </w:r>
    </w:p>
    <w:p w14:paraId="019848DF" w14:textId="77777777" w:rsidR="00641E31" w:rsidRPr="00996F37" w:rsidRDefault="00641E31" w:rsidP="001F4629">
      <w:pPr>
        <w:widowControl w:val="0"/>
        <w:numPr>
          <w:ilvl w:val="0"/>
          <w:numId w:val="9"/>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sets its date range according to the values in the start and end date boxes. </w:t>
      </w:r>
      <w:r w:rsidRPr="00996F37">
        <w:rPr>
          <w:rFonts w:ascii="MS Mincho" w:eastAsia="MS Mincho" w:hAnsi="MS Mincho" w:cs="MS Mincho"/>
          <w:color w:val="00000A"/>
        </w:rPr>
        <w:t> </w:t>
      </w:r>
    </w:p>
    <w:p w14:paraId="4A3036AD" w14:textId="77777777" w:rsidR="00641E31" w:rsidRPr="00996F37" w:rsidRDefault="00641E31" w:rsidP="001F4629">
      <w:pPr>
        <w:widowControl w:val="0"/>
        <w:numPr>
          <w:ilvl w:val="0"/>
          <w:numId w:val="9"/>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user modifies the values in the first and last letter of member last name boxes. </w:t>
      </w:r>
      <w:r w:rsidRPr="00996F37">
        <w:rPr>
          <w:rFonts w:ascii="MS Mincho" w:eastAsia="MS Mincho" w:hAnsi="MS Mincho" w:cs="MS Mincho"/>
          <w:color w:val="00000A"/>
        </w:rPr>
        <w:t> </w:t>
      </w:r>
    </w:p>
    <w:p w14:paraId="36AE765F" w14:textId="77777777" w:rsidR="00641E31" w:rsidRPr="00996F37" w:rsidRDefault="00641E31" w:rsidP="001F4629">
      <w:pPr>
        <w:widowControl w:val="0"/>
        <w:numPr>
          <w:ilvl w:val="0"/>
          <w:numId w:val="9"/>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sets its member name range according to the values in the first and last letter of </w:t>
      </w:r>
      <w:r w:rsidRPr="00996F37">
        <w:rPr>
          <w:rFonts w:ascii="MS Mincho" w:eastAsia="MS Mincho" w:hAnsi="MS Mincho" w:cs="MS Mincho"/>
          <w:color w:val="00000A"/>
        </w:rPr>
        <w:t> </w:t>
      </w:r>
      <w:r w:rsidRPr="00996F37">
        <w:rPr>
          <w:rFonts w:ascii="Arial" w:hAnsi="Arial" w:cs="Arial"/>
          <w:color w:val="00000A"/>
        </w:rPr>
        <w:t xml:space="preserve">member last name boxes. </w:t>
      </w:r>
      <w:r w:rsidRPr="00996F37">
        <w:rPr>
          <w:rFonts w:ascii="MS Mincho" w:eastAsia="MS Mincho" w:hAnsi="MS Mincho" w:cs="MS Mincho"/>
          <w:color w:val="00000A"/>
        </w:rPr>
        <w:t> </w:t>
      </w:r>
    </w:p>
    <w:p w14:paraId="5DFFF28D"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3.1.5 Using a custom sort order </w:t>
      </w:r>
    </w:p>
    <w:p w14:paraId="3F08F579"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Use Custom Sort Order (Sea Level) Main Success Scenario: </w:t>
      </w:r>
    </w:p>
    <w:p w14:paraId="7219CC7D" w14:textId="5C0EF8A4"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1. The user clicks Create New Sort Order button. [Alternate Course A: User selects existing sort order] </w:t>
      </w:r>
    </w:p>
    <w:p w14:paraId="62C6D151" w14:textId="77777777" w:rsidR="00641E31" w:rsidRPr="00996F37" w:rsidRDefault="00641E31" w:rsidP="001F4629">
      <w:pPr>
        <w:widowControl w:val="0"/>
        <w:numPr>
          <w:ilvl w:val="0"/>
          <w:numId w:val="10"/>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displays a new sort order screen. </w:t>
      </w:r>
      <w:r w:rsidRPr="00996F37">
        <w:rPr>
          <w:rFonts w:ascii="MS Mincho" w:eastAsia="MS Mincho" w:hAnsi="MS Mincho" w:cs="MS Mincho"/>
          <w:color w:val="00000A"/>
        </w:rPr>
        <w:t> </w:t>
      </w:r>
    </w:p>
    <w:p w14:paraId="0058FEA6" w14:textId="77777777" w:rsidR="00641E31" w:rsidRPr="00996F37" w:rsidRDefault="00641E31" w:rsidP="001F4629">
      <w:pPr>
        <w:widowControl w:val="0"/>
        <w:numPr>
          <w:ilvl w:val="0"/>
          <w:numId w:val="10"/>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user enters the name of the new sort order, selects the hierarchy of filters to order the sort </w:t>
      </w:r>
      <w:r w:rsidRPr="00996F37">
        <w:rPr>
          <w:rFonts w:ascii="MS Mincho" w:eastAsia="MS Mincho" w:hAnsi="MS Mincho" w:cs="MS Mincho"/>
          <w:color w:val="00000A"/>
        </w:rPr>
        <w:t> </w:t>
      </w:r>
      <w:r w:rsidRPr="00996F37">
        <w:rPr>
          <w:rFonts w:ascii="Arial" w:hAnsi="Arial" w:cs="Arial"/>
          <w:color w:val="00000A"/>
        </w:rPr>
        <w:t xml:space="preserve">by, and clicks the Save button. [Alternate Course B: User does not enter name] [Alternate </w:t>
      </w:r>
      <w:r w:rsidRPr="00996F37">
        <w:rPr>
          <w:rFonts w:ascii="MS Mincho" w:eastAsia="MS Mincho" w:hAnsi="MS Mincho" w:cs="MS Mincho"/>
          <w:color w:val="00000A"/>
        </w:rPr>
        <w:t> </w:t>
      </w:r>
      <w:r w:rsidRPr="00996F37">
        <w:rPr>
          <w:rFonts w:ascii="Arial" w:hAnsi="Arial" w:cs="Arial"/>
          <w:color w:val="00000A"/>
        </w:rPr>
        <w:t xml:space="preserve">Course C: User clicks Cancel button] </w:t>
      </w:r>
      <w:r w:rsidRPr="00996F37">
        <w:rPr>
          <w:rFonts w:ascii="MS Mincho" w:eastAsia="MS Mincho" w:hAnsi="MS Mincho" w:cs="MS Mincho"/>
          <w:color w:val="00000A"/>
        </w:rPr>
        <w:t> </w:t>
      </w:r>
    </w:p>
    <w:p w14:paraId="712DE132" w14:textId="77777777" w:rsidR="00641E31" w:rsidRPr="00996F37" w:rsidRDefault="00641E31" w:rsidP="001F4629">
      <w:pPr>
        <w:widowControl w:val="0"/>
        <w:numPr>
          <w:ilvl w:val="0"/>
          <w:numId w:val="10"/>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closes the new sort order screen. </w:t>
      </w:r>
      <w:r w:rsidRPr="00996F37">
        <w:rPr>
          <w:rFonts w:ascii="MS Mincho" w:eastAsia="MS Mincho" w:hAnsi="MS Mincho" w:cs="MS Mincho"/>
          <w:color w:val="00000A"/>
        </w:rPr>
        <w:t> </w:t>
      </w:r>
    </w:p>
    <w:p w14:paraId="08253288" w14:textId="77777777" w:rsidR="00641E31" w:rsidRPr="00996F37" w:rsidRDefault="00641E31" w:rsidP="001F4629">
      <w:pPr>
        <w:widowControl w:val="0"/>
        <w:numPr>
          <w:ilvl w:val="0"/>
          <w:numId w:val="10"/>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adds the new sort order to the list of existing sort orders. </w:t>
      </w:r>
      <w:r w:rsidRPr="00996F37">
        <w:rPr>
          <w:rFonts w:ascii="MS Mincho" w:eastAsia="MS Mincho" w:hAnsi="MS Mincho" w:cs="MS Mincho"/>
          <w:color w:val="00000A"/>
        </w:rPr>
        <w:t> </w:t>
      </w:r>
    </w:p>
    <w:p w14:paraId="1610348B" w14:textId="4F86A90A" w:rsidR="00641E31" w:rsidRPr="00996F37" w:rsidRDefault="00641E31" w:rsidP="001F4629">
      <w:pPr>
        <w:widowControl w:val="0"/>
        <w:numPr>
          <w:ilvl w:val="0"/>
          <w:numId w:val="10"/>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user selects the sort order from the list of existing sort orders. </w:t>
      </w:r>
      <w:r w:rsidR="00FB6C81" w:rsidRPr="00996F37">
        <w:rPr>
          <w:rFonts w:ascii="Arial" w:hAnsi="Arial" w:cs="Arial"/>
          <w:color w:val="00000A"/>
        </w:rPr>
        <w:t>[Alternate Course D: User selects to modify the chosen sort order]</w:t>
      </w:r>
      <w:r w:rsidRPr="00996F37">
        <w:rPr>
          <w:rFonts w:ascii="MS Mincho" w:eastAsia="MS Mincho" w:hAnsi="MS Mincho" w:cs="MS Mincho"/>
          <w:color w:val="00000A"/>
        </w:rPr>
        <w:t> </w:t>
      </w:r>
    </w:p>
    <w:p w14:paraId="06BC87A0" w14:textId="77777777" w:rsidR="00641E31" w:rsidRPr="00996F37" w:rsidRDefault="00641E31" w:rsidP="001F4629">
      <w:pPr>
        <w:widowControl w:val="0"/>
        <w:numPr>
          <w:ilvl w:val="0"/>
          <w:numId w:val="10"/>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sets its sort order to the one selected in the list of existing sort orders. </w:t>
      </w:r>
      <w:r w:rsidRPr="00996F37">
        <w:rPr>
          <w:rFonts w:ascii="MS Mincho" w:eastAsia="MS Mincho" w:hAnsi="MS Mincho" w:cs="MS Mincho"/>
          <w:color w:val="00000A"/>
        </w:rPr>
        <w:t> </w:t>
      </w:r>
    </w:p>
    <w:p w14:paraId="708699F9" w14:textId="77777777" w:rsidR="00FB6C81" w:rsidRPr="00996F37" w:rsidRDefault="00641E31" w:rsidP="001F4629">
      <w:pPr>
        <w:widowControl w:val="0"/>
        <w:autoSpaceDE w:val="0"/>
        <w:autoSpaceDN w:val="0"/>
        <w:adjustRightInd w:val="0"/>
        <w:spacing w:after="240" w:line="276" w:lineRule="auto"/>
        <w:jc w:val="both"/>
        <w:rPr>
          <w:rFonts w:ascii="Arial" w:hAnsi="Arial" w:cs="Arial"/>
          <w:color w:val="00000A"/>
        </w:rPr>
      </w:pPr>
      <w:r w:rsidRPr="00996F37">
        <w:rPr>
          <w:rFonts w:ascii="Arial" w:hAnsi="Arial" w:cs="Arial"/>
          <w:color w:val="00000A"/>
        </w:rPr>
        <w:t xml:space="preserve">Alternate Course A: User selects existing sort order </w:t>
      </w:r>
    </w:p>
    <w:p w14:paraId="09ABB169" w14:textId="76CDC836"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1. [Return to Main Success Scenario step 6] </w:t>
      </w:r>
    </w:p>
    <w:p w14:paraId="1AC1CA09"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Alternate Course B: User does not enter name </w:t>
      </w:r>
    </w:p>
    <w:p w14:paraId="17707A49" w14:textId="77777777" w:rsidR="00641E31" w:rsidRPr="00996F37" w:rsidRDefault="00641E31" w:rsidP="001F4629">
      <w:pPr>
        <w:widowControl w:val="0"/>
        <w:numPr>
          <w:ilvl w:val="0"/>
          <w:numId w:val="11"/>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displays an error message. </w:t>
      </w:r>
      <w:r w:rsidRPr="00996F37">
        <w:rPr>
          <w:rFonts w:ascii="MS Mincho" w:eastAsia="MS Mincho" w:hAnsi="MS Mincho" w:cs="MS Mincho"/>
          <w:color w:val="00000A"/>
        </w:rPr>
        <w:t> </w:t>
      </w:r>
    </w:p>
    <w:p w14:paraId="51101324" w14:textId="77777777" w:rsidR="00641E31" w:rsidRPr="00996F37" w:rsidRDefault="00641E31" w:rsidP="001F4629">
      <w:pPr>
        <w:widowControl w:val="0"/>
        <w:numPr>
          <w:ilvl w:val="0"/>
          <w:numId w:val="11"/>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lastRenderedPageBreak/>
        <w:t xml:space="preserve">The user accepts or closes the error message. [Return to Main Success Scenario step 3] </w:t>
      </w:r>
      <w:r w:rsidRPr="00996F37">
        <w:rPr>
          <w:rFonts w:ascii="MS Mincho" w:eastAsia="MS Mincho" w:hAnsi="MS Mincho" w:cs="MS Mincho"/>
          <w:color w:val="00000A"/>
        </w:rPr>
        <w:t> </w:t>
      </w:r>
    </w:p>
    <w:p w14:paraId="3AC9F1E0" w14:textId="77777777" w:rsidR="00B367D8" w:rsidRPr="00996F37" w:rsidRDefault="00641E31" w:rsidP="001F4629">
      <w:pPr>
        <w:widowControl w:val="0"/>
        <w:autoSpaceDE w:val="0"/>
        <w:autoSpaceDN w:val="0"/>
        <w:adjustRightInd w:val="0"/>
        <w:spacing w:after="240" w:line="276" w:lineRule="auto"/>
        <w:jc w:val="both"/>
        <w:rPr>
          <w:rFonts w:ascii="Arial" w:eastAsia="MS Mincho" w:hAnsi="Arial" w:cs="Arial"/>
          <w:color w:val="00000A"/>
        </w:rPr>
      </w:pPr>
      <w:r w:rsidRPr="00996F37">
        <w:rPr>
          <w:rFonts w:ascii="Arial" w:hAnsi="Arial" w:cs="Arial"/>
          <w:color w:val="00000A"/>
        </w:rPr>
        <w:t>Alternate Course C: User clicks Cancel button</w:t>
      </w:r>
      <w:r w:rsidRPr="00996F37">
        <w:rPr>
          <w:rFonts w:ascii="MS Mincho" w:eastAsia="MS Mincho" w:hAnsi="MS Mincho" w:cs="MS Mincho"/>
          <w:color w:val="00000A"/>
        </w:rPr>
        <w:t> </w:t>
      </w:r>
    </w:p>
    <w:p w14:paraId="70BB3700" w14:textId="7050F4FD" w:rsidR="00641E31" w:rsidRPr="00996F37" w:rsidRDefault="00641E31" w:rsidP="001F4629">
      <w:pPr>
        <w:widowControl w:val="0"/>
        <w:autoSpaceDE w:val="0"/>
        <w:autoSpaceDN w:val="0"/>
        <w:adjustRightInd w:val="0"/>
        <w:spacing w:after="240" w:line="276" w:lineRule="auto"/>
        <w:jc w:val="both"/>
        <w:rPr>
          <w:rFonts w:ascii="Arial" w:hAnsi="Arial" w:cs="Arial"/>
          <w:color w:val="00000A"/>
        </w:rPr>
      </w:pPr>
      <w:r w:rsidRPr="00996F37">
        <w:rPr>
          <w:rFonts w:ascii="Arial" w:hAnsi="Arial" w:cs="Arial"/>
          <w:color w:val="00000A"/>
        </w:rPr>
        <w:t xml:space="preserve">1. The system closes the new sort order screen. </w:t>
      </w:r>
    </w:p>
    <w:p w14:paraId="6CD38D36" w14:textId="7B5EA54D" w:rsidR="00B367D8" w:rsidRPr="00996F37" w:rsidRDefault="00B367D8"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0"/>
        </w:rPr>
        <w:t>Alternate Course D: User selects to modify the chosen sort order</w:t>
      </w:r>
    </w:p>
    <w:p w14:paraId="78F87088" w14:textId="411FE47C" w:rsidR="00B367D8" w:rsidRPr="00996F37" w:rsidRDefault="00B367D8"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0"/>
        </w:rPr>
        <w:t>1. The user clicks the modify sort order button [Return to Main Success Scenario step 3]</w:t>
      </w:r>
    </w:p>
    <w:p w14:paraId="5939DC8E"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3.1.6 Visualizing data </w:t>
      </w:r>
    </w:p>
    <w:p w14:paraId="1BCF209C"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Visualize Data (Sea Level) Main Success Scenario: </w:t>
      </w:r>
    </w:p>
    <w:p w14:paraId="7422BF29" w14:textId="77777777" w:rsidR="00641E31" w:rsidRPr="00996F37" w:rsidRDefault="00641E31" w:rsidP="001F4629">
      <w:pPr>
        <w:widowControl w:val="0"/>
        <w:numPr>
          <w:ilvl w:val="0"/>
          <w:numId w:val="12"/>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The user loads the data from file via the use case 3</w:t>
      </w:r>
      <w:r w:rsidRPr="00996F37">
        <w:rPr>
          <w:rFonts w:ascii="Arial" w:hAnsi="Arial" w:cs="Arial"/>
          <w:i/>
          <w:iCs/>
          <w:color w:val="00000A"/>
        </w:rPr>
        <w:t xml:space="preserve">.1.3 Loading data from file. </w:t>
      </w:r>
      <w:r w:rsidRPr="00996F37">
        <w:rPr>
          <w:rFonts w:ascii="Arial" w:hAnsi="Arial" w:cs="Arial"/>
          <w:color w:val="00000A"/>
        </w:rPr>
        <w:t>[Extension Point: 3</w:t>
      </w:r>
      <w:r w:rsidRPr="00996F37">
        <w:rPr>
          <w:rFonts w:ascii="Arial" w:hAnsi="Arial" w:cs="Arial"/>
          <w:i/>
          <w:iCs/>
          <w:color w:val="00000A"/>
        </w:rPr>
        <w:t>.1.4 Applying filters</w:t>
      </w:r>
      <w:r w:rsidRPr="00996F37">
        <w:rPr>
          <w:rFonts w:ascii="Arial" w:hAnsi="Arial" w:cs="Arial"/>
          <w:color w:val="00000A"/>
        </w:rPr>
        <w:t xml:space="preserve">. Applicable to step 3] [Extension Point: </w:t>
      </w:r>
      <w:r w:rsidRPr="00996F37">
        <w:rPr>
          <w:rFonts w:ascii="Arial" w:hAnsi="Arial" w:cs="Arial"/>
          <w:i/>
          <w:iCs/>
          <w:color w:val="00000A"/>
        </w:rPr>
        <w:t>Using a custom sort order</w:t>
      </w:r>
      <w:r w:rsidRPr="00996F37">
        <w:rPr>
          <w:rFonts w:ascii="Arial" w:hAnsi="Arial" w:cs="Arial"/>
          <w:color w:val="00000A"/>
        </w:rPr>
        <w:t xml:space="preserve">. Applicable to step 3] </w:t>
      </w:r>
      <w:r w:rsidRPr="00996F37">
        <w:rPr>
          <w:rFonts w:ascii="MS Mincho" w:eastAsia="MS Mincho" w:hAnsi="MS Mincho" w:cs="MS Mincho"/>
          <w:color w:val="00000A"/>
        </w:rPr>
        <w:t> </w:t>
      </w:r>
    </w:p>
    <w:p w14:paraId="740C7476" w14:textId="77777777" w:rsidR="00641E31" w:rsidRPr="00996F37" w:rsidRDefault="00641E31" w:rsidP="001F4629">
      <w:pPr>
        <w:widowControl w:val="0"/>
        <w:numPr>
          <w:ilvl w:val="0"/>
          <w:numId w:val="12"/>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displays the dashboard summary view. </w:t>
      </w:r>
      <w:r w:rsidRPr="00996F37">
        <w:rPr>
          <w:rFonts w:ascii="MS Mincho" w:eastAsia="MS Mincho" w:hAnsi="MS Mincho" w:cs="MS Mincho"/>
          <w:color w:val="00000A"/>
        </w:rPr>
        <w:t> </w:t>
      </w:r>
    </w:p>
    <w:p w14:paraId="1CDCDAB7" w14:textId="77777777" w:rsidR="00641E31" w:rsidRPr="00996F37" w:rsidRDefault="00641E31" w:rsidP="001F4629">
      <w:pPr>
        <w:widowControl w:val="0"/>
        <w:numPr>
          <w:ilvl w:val="0"/>
          <w:numId w:val="12"/>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user clicks on an element in the dashboard summary view. [Extension Point: </w:t>
      </w:r>
      <w:r w:rsidRPr="00996F37">
        <w:rPr>
          <w:rFonts w:ascii="Arial" w:hAnsi="Arial" w:cs="Arial"/>
          <w:i/>
          <w:iCs/>
          <w:color w:val="00000A"/>
        </w:rPr>
        <w:t xml:space="preserve">3.1.7 </w:t>
      </w:r>
      <w:r w:rsidRPr="00996F37">
        <w:rPr>
          <w:rFonts w:ascii="MS Mincho" w:eastAsia="MS Mincho" w:hAnsi="MS Mincho" w:cs="MS Mincho"/>
          <w:color w:val="00000A"/>
        </w:rPr>
        <w:t> </w:t>
      </w:r>
      <w:r w:rsidRPr="00996F37">
        <w:rPr>
          <w:rFonts w:ascii="Arial" w:hAnsi="Arial" w:cs="Arial"/>
          <w:i/>
          <w:iCs/>
          <w:color w:val="00000A"/>
        </w:rPr>
        <w:t>Exporting to PDF</w:t>
      </w:r>
      <w:r w:rsidRPr="00996F37">
        <w:rPr>
          <w:rFonts w:ascii="Arial" w:hAnsi="Arial" w:cs="Arial"/>
          <w:color w:val="00000A"/>
        </w:rPr>
        <w:t xml:space="preserve">. Applicable to step 5] [Extension Point: </w:t>
      </w:r>
      <w:r w:rsidRPr="00996F37">
        <w:rPr>
          <w:rFonts w:ascii="Arial" w:hAnsi="Arial" w:cs="Arial"/>
          <w:i/>
          <w:iCs/>
          <w:color w:val="00000A"/>
        </w:rPr>
        <w:t>Printing to file</w:t>
      </w:r>
      <w:r w:rsidRPr="00996F37">
        <w:rPr>
          <w:rFonts w:ascii="Arial" w:hAnsi="Arial" w:cs="Arial"/>
          <w:color w:val="00000A"/>
        </w:rPr>
        <w:t xml:space="preserve">. Applicable to step 5] </w:t>
      </w:r>
      <w:r w:rsidRPr="00996F37">
        <w:rPr>
          <w:rFonts w:ascii="MS Mincho" w:eastAsia="MS Mincho" w:hAnsi="MS Mincho" w:cs="MS Mincho"/>
          <w:color w:val="00000A"/>
        </w:rPr>
        <w:t> </w:t>
      </w:r>
    </w:p>
    <w:p w14:paraId="5FBF5E18" w14:textId="77777777" w:rsidR="00641E31" w:rsidRPr="00996F37" w:rsidRDefault="00641E31" w:rsidP="001F4629">
      <w:pPr>
        <w:widowControl w:val="0"/>
        <w:numPr>
          <w:ilvl w:val="0"/>
          <w:numId w:val="12"/>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displays a visualization (default is Pie Chart) of the selected element. </w:t>
      </w:r>
      <w:r w:rsidRPr="00996F37">
        <w:rPr>
          <w:rFonts w:ascii="MS Mincho" w:eastAsia="MS Mincho" w:hAnsi="MS Mincho" w:cs="MS Mincho"/>
          <w:color w:val="00000A"/>
        </w:rPr>
        <w:t> </w:t>
      </w:r>
    </w:p>
    <w:p w14:paraId="4B89A0B9" w14:textId="305C39E3" w:rsidR="00641E31" w:rsidRPr="00996F37" w:rsidRDefault="00641E31" w:rsidP="001F4629">
      <w:pPr>
        <w:widowControl w:val="0"/>
        <w:numPr>
          <w:ilvl w:val="0"/>
          <w:numId w:val="12"/>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user clicks on </w:t>
      </w:r>
      <w:r w:rsidR="008E3668" w:rsidRPr="00996F37">
        <w:rPr>
          <w:rFonts w:ascii="Arial" w:hAnsi="Arial" w:cs="Arial"/>
          <w:color w:val="00000A"/>
        </w:rPr>
        <w:t>one of the</w:t>
      </w:r>
      <w:r w:rsidRPr="00996F37">
        <w:rPr>
          <w:rFonts w:ascii="Arial" w:hAnsi="Arial" w:cs="Arial"/>
          <w:color w:val="00000A"/>
        </w:rPr>
        <w:t xml:space="preserve"> Graph radio button</w:t>
      </w:r>
      <w:r w:rsidR="008E3668" w:rsidRPr="00996F37">
        <w:rPr>
          <w:rFonts w:ascii="Arial" w:hAnsi="Arial" w:cs="Arial"/>
          <w:color w:val="00000A"/>
        </w:rPr>
        <w:t>s</w:t>
      </w:r>
      <w:r w:rsidRPr="00996F37">
        <w:rPr>
          <w:rFonts w:ascii="Arial" w:hAnsi="Arial" w:cs="Arial"/>
          <w:color w:val="00000A"/>
        </w:rPr>
        <w:t xml:space="preserve">. </w:t>
      </w:r>
      <w:r w:rsidRPr="00996F37">
        <w:rPr>
          <w:rFonts w:ascii="MS Mincho" w:eastAsia="MS Mincho" w:hAnsi="MS Mincho" w:cs="MS Mincho"/>
          <w:color w:val="00000A"/>
        </w:rPr>
        <w:t> </w:t>
      </w:r>
    </w:p>
    <w:p w14:paraId="4C2AFE3C" w14:textId="1BAC1D1A" w:rsidR="00641E31" w:rsidRPr="00996F37" w:rsidRDefault="00641E31" w:rsidP="001F4629">
      <w:pPr>
        <w:widowControl w:val="0"/>
        <w:numPr>
          <w:ilvl w:val="0"/>
          <w:numId w:val="12"/>
        </w:numPr>
        <w:tabs>
          <w:tab w:val="left" w:pos="220"/>
          <w:tab w:val="left" w:pos="720"/>
        </w:tabs>
        <w:autoSpaceDE w:val="0"/>
        <w:autoSpaceDN w:val="0"/>
        <w:adjustRightInd w:val="0"/>
        <w:spacing w:after="320" w:line="276" w:lineRule="auto"/>
        <w:ind w:hanging="720"/>
        <w:jc w:val="both"/>
        <w:rPr>
          <w:rFonts w:ascii="Arial" w:hAnsi="Arial" w:cs="Arial"/>
          <w:color w:val="00000A"/>
        </w:rPr>
      </w:pPr>
      <w:r w:rsidRPr="00996F37">
        <w:rPr>
          <w:rFonts w:ascii="Arial" w:hAnsi="Arial" w:cs="Arial"/>
          <w:color w:val="00000A"/>
        </w:rPr>
        <w:t xml:space="preserve">The system displays </w:t>
      </w:r>
      <w:r w:rsidR="008E3668" w:rsidRPr="00996F37">
        <w:rPr>
          <w:rFonts w:ascii="Arial" w:hAnsi="Arial" w:cs="Arial"/>
          <w:color w:val="00000A"/>
        </w:rPr>
        <w:t>the appropriate graph for</w:t>
      </w:r>
      <w:r w:rsidRPr="00996F37">
        <w:rPr>
          <w:rFonts w:ascii="Arial" w:hAnsi="Arial" w:cs="Arial"/>
          <w:color w:val="00000A"/>
        </w:rPr>
        <w:t xml:space="preserve"> the selected element. </w:t>
      </w:r>
      <w:r w:rsidRPr="00996F37">
        <w:rPr>
          <w:rFonts w:ascii="MS Mincho" w:eastAsia="MS Mincho" w:hAnsi="MS Mincho" w:cs="MS Mincho"/>
          <w:color w:val="00000A"/>
        </w:rPr>
        <w:t> </w:t>
      </w:r>
    </w:p>
    <w:p w14:paraId="286814A5"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9"/>
        </w:rPr>
        <w:t xml:space="preserve">3.1.7 Exporting to PDF </w:t>
      </w:r>
    </w:p>
    <w:p w14:paraId="3BECD768"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PDF Export (Sea Level) Main Success Scenario: </w:t>
      </w:r>
    </w:p>
    <w:p w14:paraId="081085FA" w14:textId="77777777" w:rsidR="00641E31" w:rsidRPr="00996F37" w:rsidRDefault="00641E31" w:rsidP="001F4629">
      <w:pPr>
        <w:widowControl w:val="0"/>
        <w:numPr>
          <w:ilvl w:val="0"/>
          <w:numId w:val="13"/>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user clicks the Export button. </w:t>
      </w:r>
      <w:r w:rsidRPr="00996F37">
        <w:rPr>
          <w:rFonts w:ascii="MS Mincho" w:eastAsia="MS Mincho" w:hAnsi="MS Mincho" w:cs="MS Mincho"/>
          <w:color w:val="000009"/>
        </w:rPr>
        <w:t> </w:t>
      </w:r>
    </w:p>
    <w:p w14:paraId="7CF08F73" w14:textId="77777777" w:rsidR="00641E31" w:rsidRPr="00996F37" w:rsidRDefault="00641E31" w:rsidP="001F4629">
      <w:pPr>
        <w:widowControl w:val="0"/>
        <w:numPr>
          <w:ilvl w:val="0"/>
          <w:numId w:val="13"/>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system displays a file structure screen. </w:t>
      </w:r>
      <w:r w:rsidRPr="00996F37">
        <w:rPr>
          <w:rFonts w:ascii="MS Mincho" w:eastAsia="MS Mincho" w:hAnsi="MS Mincho" w:cs="MS Mincho"/>
          <w:color w:val="000009"/>
        </w:rPr>
        <w:t> </w:t>
      </w:r>
    </w:p>
    <w:p w14:paraId="33BC217E" w14:textId="207966E0" w:rsidR="00641E31" w:rsidRPr="00996F37" w:rsidRDefault="00641E31" w:rsidP="001F4629">
      <w:pPr>
        <w:widowControl w:val="0"/>
        <w:numPr>
          <w:ilvl w:val="0"/>
          <w:numId w:val="13"/>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user selects a file path, enters a file name and clicks the Save button. [Alternate Course A: </w:t>
      </w:r>
      <w:r w:rsidRPr="00996F37">
        <w:rPr>
          <w:rFonts w:ascii="MS Mincho" w:eastAsia="MS Mincho" w:hAnsi="MS Mincho" w:cs="MS Mincho"/>
          <w:color w:val="000009"/>
        </w:rPr>
        <w:t> </w:t>
      </w:r>
      <w:r w:rsidRPr="00996F37">
        <w:rPr>
          <w:rFonts w:ascii="Arial" w:hAnsi="Arial" w:cs="Arial"/>
          <w:color w:val="000009"/>
        </w:rPr>
        <w:t xml:space="preserve">No file name entered] [Alternate Course B: User clicks Cancel button] </w:t>
      </w:r>
    </w:p>
    <w:p w14:paraId="535DBC35" w14:textId="77777777" w:rsidR="00641E31" w:rsidRPr="00996F37" w:rsidRDefault="00641E31" w:rsidP="001F4629">
      <w:pPr>
        <w:widowControl w:val="0"/>
        <w:numPr>
          <w:ilvl w:val="0"/>
          <w:numId w:val="13"/>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lastRenderedPageBreak/>
        <w:t xml:space="preserve">The system exports the selected visualization type to a PDF with the entered file name at the </w:t>
      </w:r>
      <w:r w:rsidRPr="00996F37">
        <w:rPr>
          <w:rFonts w:ascii="MS Mincho" w:eastAsia="MS Mincho" w:hAnsi="MS Mincho" w:cs="MS Mincho"/>
          <w:color w:val="000009"/>
        </w:rPr>
        <w:t> </w:t>
      </w:r>
      <w:r w:rsidRPr="00996F37">
        <w:rPr>
          <w:rFonts w:ascii="Arial" w:hAnsi="Arial" w:cs="Arial"/>
          <w:color w:val="000009"/>
        </w:rPr>
        <w:t xml:space="preserve">selected file path. </w:t>
      </w:r>
      <w:r w:rsidRPr="00996F37">
        <w:rPr>
          <w:rFonts w:ascii="MS Mincho" w:eastAsia="MS Mincho" w:hAnsi="MS Mincho" w:cs="MS Mincho"/>
          <w:color w:val="000009"/>
        </w:rPr>
        <w:t> </w:t>
      </w:r>
    </w:p>
    <w:p w14:paraId="4E0A2A80"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Alternate Course A: No file name entered </w:t>
      </w:r>
    </w:p>
    <w:p w14:paraId="770D43E4" w14:textId="77777777" w:rsidR="00641E31" w:rsidRPr="00996F37" w:rsidRDefault="00641E31" w:rsidP="001F4629">
      <w:pPr>
        <w:widowControl w:val="0"/>
        <w:numPr>
          <w:ilvl w:val="0"/>
          <w:numId w:val="14"/>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system displays an error message. </w:t>
      </w:r>
      <w:r w:rsidRPr="00996F37">
        <w:rPr>
          <w:rFonts w:ascii="MS Mincho" w:eastAsia="MS Mincho" w:hAnsi="MS Mincho" w:cs="MS Mincho"/>
          <w:color w:val="000009"/>
        </w:rPr>
        <w:t> </w:t>
      </w:r>
    </w:p>
    <w:p w14:paraId="52F28866" w14:textId="77777777" w:rsidR="00641E31" w:rsidRPr="00996F37" w:rsidRDefault="00641E31" w:rsidP="001F4629">
      <w:pPr>
        <w:widowControl w:val="0"/>
        <w:numPr>
          <w:ilvl w:val="0"/>
          <w:numId w:val="14"/>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user accepts or closes the error message. [Return to Main Success Scenario step 3] </w:t>
      </w:r>
      <w:r w:rsidRPr="00996F37">
        <w:rPr>
          <w:rFonts w:ascii="MS Mincho" w:eastAsia="MS Mincho" w:hAnsi="MS Mincho" w:cs="MS Mincho"/>
          <w:color w:val="000009"/>
        </w:rPr>
        <w:t> </w:t>
      </w:r>
    </w:p>
    <w:p w14:paraId="3D679396"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Alternate Course B: User clicks Cancel button </w:t>
      </w:r>
    </w:p>
    <w:p w14:paraId="4995B5DC"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1. The system closes the file structure screen. </w:t>
      </w:r>
    </w:p>
    <w:p w14:paraId="0F6EA6FF"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9"/>
        </w:rPr>
        <w:t xml:space="preserve">3.1.8 Printing to File </w:t>
      </w:r>
    </w:p>
    <w:p w14:paraId="23093199"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File Print (Sea Level) Main Success Scenario: </w:t>
      </w:r>
    </w:p>
    <w:p w14:paraId="32C06D76" w14:textId="77777777" w:rsidR="00641E31" w:rsidRPr="00996F37" w:rsidRDefault="00641E31" w:rsidP="001F4629">
      <w:pPr>
        <w:widowControl w:val="0"/>
        <w:numPr>
          <w:ilvl w:val="0"/>
          <w:numId w:val="15"/>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user clicks the Print button. </w:t>
      </w:r>
      <w:r w:rsidRPr="00996F37">
        <w:rPr>
          <w:rFonts w:ascii="MS Mincho" w:eastAsia="MS Mincho" w:hAnsi="MS Mincho" w:cs="MS Mincho"/>
          <w:color w:val="000009"/>
        </w:rPr>
        <w:t> </w:t>
      </w:r>
    </w:p>
    <w:p w14:paraId="1B340829" w14:textId="77777777" w:rsidR="00641E31" w:rsidRPr="00996F37" w:rsidRDefault="00641E31" w:rsidP="001F4629">
      <w:pPr>
        <w:widowControl w:val="0"/>
        <w:numPr>
          <w:ilvl w:val="0"/>
          <w:numId w:val="15"/>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system displays a file structure screen. </w:t>
      </w:r>
      <w:r w:rsidRPr="00996F37">
        <w:rPr>
          <w:rFonts w:ascii="MS Mincho" w:eastAsia="MS Mincho" w:hAnsi="MS Mincho" w:cs="MS Mincho"/>
          <w:color w:val="000009"/>
        </w:rPr>
        <w:t> </w:t>
      </w:r>
    </w:p>
    <w:p w14:paraId="3629BA87" w14:textId="77777777" w:rsidR="00641E31" w:rsidRPr="00996F37" w:rsidRDefault="00641E31" w:rsidP="001F4629">
      <w:pPr>
        <w:widowControl w:val="0"/>
        <w:numPr>
          <w:ilvl w:val="0"/>
          <w:numId w:val="15"/>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user selects a file path (default is current working directory), enters a file name (default is </w:t>
      </w:r>
      <w:r w:rsidRPr="00996F37">
        <w:rPr>
          <w:rFonts w:ascii="MS Mincho" w:eastAsia="MS Mincho" w:hAnsi="MS Mincho" w:cs="MS Mincho"/>
          <w:color w:val="000009"/>
        </w:rPr>
        <w:t> </w:t>
      </w:r>
      <w:r w:rsidRPr="00996F37">
        <w:rPr>
          <w:rFonts w:ascii="Arial" w:hAnsi="Arial" w:cs="Arial"/>
          <w:color w:val="000009"/>
        </w:rPr>
        <w:t xml:space="preserve">“print”) and clicks the Print button. [Alternate Course A: No file name entered] [Alternate </w:t>
      </w:r>
      <w:r w:rsidRPr="00996F37">
        <w:rPr>
          <w:rFonts w:ascii="MS Mincho" w:eastAsia="MS Mincho" w:hAnsi="MS Mincho" w:cs="MS Mincho"/>
          <w:color w:val="000009"/>
        </w:rPr>
        <w:t> </w:t>
      </w:r>
      <w:r w:rsidRPr="00996F37">
        <w:rPr>
          <w:rFonts w:ascii="Arial" w:hAnsi="Arial" w:cs="Arial"/>
          <w:color w:val="000009"/>
        </w:rPr>
        <w:t xml:space="preserve">Course B: User clicks Cancel button] </w:t>
      </w:r>
      <w:r w:rsidRPr="00996F37">
        <w:rPr>
          <w:rFonts w:ascii="MS Mincho" w:eastAsia="MS Mincho" w:hAnsi="MS Mincho" w:cs="MS Mincho"/>
          <w:color w:val="000009"/>
        </w:rPr>
        <w:t> </w:t>
      </w:r>
    </w:p>
    <w:p w14:paraId="79E59845" w14:textId="77777777" w:rsidR="00641E31" w:rsidRPr="00996F37" w:rsidRDefault="00641E31" w:rsidP="001F4629">
      <w:pPr>
        <w:widowControl w:val="0"/>
        <w:numPr>
          <w:ilvl w:val="0"/>
          <w:numId w:val="15"/>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system exports the selected visualization type to a PDF with the entered file name at the </w:t>
      </w:r>
      <w:r w:rsidRPr="00996F37">
        <w:rPr>
          <w:rFonts w:ascii="MS Mincho" w:eastAsia="MS Mincho" w:hAnsi="MS Mincho" w:cs="MS Mincho"/>
          <w:color w:val="000009"/>
        </w:rPr>
        <w:t> </w:t>
      </w:r>
      <w:r w:rsidRPr="00996F37">
        <w:rPr>
          <w:rFonts w:ascii="Arial" w:hAnsi="Arial" w:cs="Arial"/>
          <w:color w:val="000009"/>
        </w:rPr>
        <w:t xml:space="preserve">selected file path. </w:t>
      </w:r>
      <w:r w:rsidRPr="00996F37">
        <w:rPr>
          <w:rFonts w:ascii="MS Mincho" w:eastAsia="MS Mincho" w:hAnsi="MS Mincho" w:cs="MS Mincho"/>
          <w:color w:val="000009"/>
        </w:rPr>
        <w:t> </w:t>
      </w:r>
    </w:p>
    <w:p w14:paraId="780F76FD"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Alternate Course A: No file name entered </w:t>
      </w:r>
    </w:p>
    <w:p w14:paraId="0454C5B8" w14:textId="77777777" w:rsidR="00641E31" w:rsidRPr="00996F37" w:rsidRDefault="00641E31" w:rsidP="001F4629">
      <w:pPr>
        <w:widowControl w:val="0"/>
        <w:numPr>
          <w:ilvl w:val="0"/>
          <w:numId w:val="16"/>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system displays an error message. </w:t>
      </w:r>
      <w:r w:rsidRPr="00996F37">
        <w:rPr>
          <w:rFonts w:ascii="MS Mincho" w:eastAsia="MS Mincho" w:hAnsi="MS Mincho" w:cs="MS Mincho"/>
          <w:color w:val="000009"/>
        </w:rPr>
        <w:t> </w:t>
      </w:r>
    </w:p>
    <w:p w14:paraId="4331D66C" w14:textId="77777777" w:rsidR="00641E31" w:rsidRPr="00996F37" w:rsidRDefault="00641E31" w:rsidP="001F4629">
      <w:pPr>
        <w:widowControl w:val="0"/>
        <w:numPr>
          <w:ilvl w:val="0"/>
          <w:numId w:val="16"/>
        </w:numPr>
        <w:tabs>
          <w:tab w:val="left" w:pos="220"/>
          <w:tab w:val="left" w:pos="720"/>
        </w:tabs>
        <w:autoSpaceDE w:val="0"/>
        <w:autoSpaceDN w:val="0"/>
        <w:adjustRightInd w:val="0"/>
        <w:spacing w:after="320" w:line="276" w:lineRule="auto"/>
        <w:ind w:hanging="720"/>
        <w:jc w:val="both"/>
        <w:rPr>
          <w:rFonts w:ascii="Arial" w:hAnsi="Arial" w:cs="Arial"/>
          <w:color w:val="000009"/>
        </w:rPr>
      </w:pPr>
      <w:r w:rsidRPr="00996F37">
        <w:rPr>
          <w:rFonts w:ascii="Arial" w:hAnsi="Arial" w:cs="Arial"/>
          <w:color w:val="000009"/>
        </w:rPr>
        <w:t xml:space="preserve">The user accepts or closes the error message. [Return to Main Success Scenario step 3] </w:t>
      </w:r>
      <w:r w:rsidRPr="00996F37">
        <w:rPr>
          <w:rFonts w:ascii="MS Mincho" w:eastAsia="MS Mincho" w:hAnsi="MS Mincho" w:cs="MS Mincho"/>
          <w:color w:val="000009"/>
        </w:rPr>
        <w:t> </w:t>
      </w:r>
    </w:p>
    <w:p w14:paraId="69FBB803" w14:textId="77777777" w:rsidR="00641E31" w:rsidRPr="00996F37"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Alternate Course B: User clicks Cancel button </w:t>
      </w:r>
    </w:p>
    <w:p w14:paraId="3F8A9DB8" w14:textId="2AA9F534" w:rsidR="00684A79" w:rsidRPr="001F4629" w:rsidRDefault="00641E31"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9"/>
        </w:rPr>
        <w:t xml:space="preserve">1. The system closes the file structure screen. </w:t>
      </w:r>
    </w:p>
    <w:p w14:paraId="707D7B6E" w14:textId="5F1BFB91" w:rsidR="00684A79" w:rsidRPr="00996F37" w:rsidRDefault="008E3668" w:rsidP="001F4629">
      <w:pPr>
        <w:spacing w:line="276" w:lineRule="auto"/>
        <w:jc w:val="both"/>
        <w:rPr>
          <w:rFonts w:ascii="Arial" w:hAnsi="Arial" w:cs="Arial"/>
          <w:b/>
        </w:rPr>
      </w:pPr>
      <w:r w:rsidRPr="00996F37">
        <w:rPr>
          <w:rFonts w:ascii="Arial" w:hAnsi="Arial" w:cs="Arial"/>
          <w:b/>
        </w:rPr>
        <w:t>3.1.9 Sort by User Selected List</w:t>
      </w:r>
    </w:p>
    <w:p w14:paraId="48CB23A2" w14:textId="3422D119" w:rsidR="008E3668" w:rsidRPr="00996F37" w:rsidRDefault="008E3668" w:rsidP="001F4629">
      <w:pPr>
        <w:spacing w:line="276" w:lineRule="auto"/>
        <w:jc w:val="both"/>
        <w:rPr>
          <w:rFonts w:ascii="Arial" w:hAnsi="Arial" w:cs="Arial"/>
        </w:rPr>
      </w:pPr>
      <w:r w:rsidRPr="00996F37">
        <w:rPr>
          <w:rFonts w:ascii="Arial" w:hAnsi="Arial" w:cs="Arial"/>
        </w:rPr>
        <w:lastRenderedPageBreak/>
        <w:t>Sorting by a user selected list (sea level) Main Success Scenario:</w:t>
      </w:r>
    </w:p>
    <w:p w14:paraId="36BC7E5B" w14:textId="77777777" w:rsidR="008E3668" w:rsidRPr="00996F37" w:rsidRDefault="008E3668" w:rsidP="001F4629">
      <w:pPr>
        <w:spacing w:line="276" w:lineRule="auto"/>
        <w:jc w:val="both"/>
        <w:rPr>
          <w:rFonts w:ascii="Arial" w:hAnsi="Arial" w:cs="Arial"/>
        </w:rPr>
      </w:pPr>
    </w:p>
    <w:p w14:paraId="16BB3871" w14:textId="77777777" w:rsidR="006E3B56" w:rsidRPr="00996F37" w:rsidRDefault="008E3668" w:rsidP="001F4629">
      <w:pPr>
        <w:widowControl w:val="0"/>
        <w:tabs>
          <w:tab w:val="left" w:pos="220"/>
          <w:tab w:val="left" w:pos="720"/>
        </w:tabs>
        <w:autoSpaceDE w:val="0"/>
        <w:autoSpaceDN w:val="0"/>
        <w:adjustRightInd w:val="0"/>
        <w:spacing w:after="320" w:line="276" w:lineRule="auto"/>
        <w:jc w:val="both"/>
        <w:rPr>
          <w:rFonts w:ascii="Arial" w:hAnsi="Arial" w:cs="Arial"/>
          <w:color w:val="00000A"/>
        </w:rPr>
      </w:pPr>
      <w:r w:rsidRPr="00996F37">
        <w:rPr>
          <w:rFonts w:ascii="Arial" w:hAnsi="Arial" w:cs="Arial"/>
        </w:rPr>
        <w:t xml:space="preserve">1. </w:t>
      </w:r>
      <w:r w:rsidRPr="00996F37">
        <w:rPr>
          <w:rFonts w:ascii="Arial" w:hAnsi="Arial" w:cs="Arial"/>
          <w:color w:val="00000A"/>
        </w:rPr>
        <w:t>The user loads the data from file via the use case 3</w:t>
      </w:r>
      <w:r w:rsidRPr="00996F37">
        <w:rPr>
          <w:rFonts w:ascii="Arial" w:hAnsi="Arial" w:cs="Arial"/>
          <w:i/>
          <w:iCs/>
          <w:color w:val="00000A"/>
        </w:rPr>
        <w:t xml:space="preserve">.1.3 Loading data from file. </w:t>
      </w:r>
    </w:p>
    <w:p w14:paraId="294A1FA4" w14:textId="27710ADD" w:rsidR="008E3668" w:rsidRPr="00996F37" w:rsidRDefault="008E3668" w:rsidP="001F4629">
      <w:pPr>
        <w:widowControl w:val="0"/>
        <w:tabs>
          <w:tab w:val="left" w:pos="220"/>
          <w:tab w:val="left" w:pos="720"/>
        </w:tabs>
        <w:autoSpaceDE w:val="0"/>
        <w:autoSpaceDN w:val="0"/>
        <w:adjustRightInd w:val="0"/>
        <w:spacing w:after="320" w:line="276" w:lineRule="auto"/>
        <w:jc w:val="both"/>
        <w:rPr>
          <w:rFonts w:ascii="Arial" w:hAnsi="Arial" w:cs="Arial"/>
          <w:color w:val="00000A"/>
        </w:rPr>
      </w:pPr>
      <w:r w:rsidRPr="00996F37">
        <w:rPr>
          <w:rFonts w:ascii="Arial" w:hAnsi="Arial" w:cs="Arial"/>
          <w:color w:val="00000A"/>
        </w:rPr>
        <w:t xml:space="preserve">2. The system displays the dashboard summary view. </w:t>
      </w:r>
      <w:r w:rsidRPr="00996F37">
        <w:rPr>
          <w:rFonts w:ascii="MS Mincho" w:eastAsia="MS Mincho" w:hAnsi="MS Mincho" w:cs="MS Mincho"/>
          <w:color w:val="00000A"/>
        </w:rPr>
        <w:t> </w:t>
      </w:r>
    </w:p>
    <w:p w14:paraId="039F9E13" w14:textId="3EB1C02B" w:rsidR="008E3668" w:rsidRPr="00996F37" w:rsidRDefault="008E3668" w:rsidP="001F4629">
      <w:pPr>
        <w:spacing w:line="276" w:lineRule="auto"/>
        <w:jc w:val="both"/>
        <w:rPr>
          <w:rFonts w:ascii="Arial" w:hAnsi="Arial" w:cs="Arial"/>
          <w:color w:val="00000A"/>
        </w:rPr>
      </w:pPr>
      <w:r w:rsidRPr="00996F37">
        <w:rPr>
          <w:rFonts w:ascii="Arial" w:hAnsi="Arial" w:cs="Arial"/>
          <w:color w:val="00000A"/>
        </w:rPr>
        <w:t>3. The user clicks on</w:t>
      </w:r>
      <w:r w:rsidR="005B17F2">
        <w:rPr>
          <w:rFonts w:ascii="Arial" w:hAnsi="Arial" w:cs="Arial"/>
          <w:color w:val="00000A"/>
        </w:rPr>
        <w:t xml:space="preserve"> different data elements by pressing control and clicking that element.</w:t>
      </w:r>
    </w:p>
    <w:p w14:paraId="075DDAF1" w14:textId="77777777" w:rsidR="008E3668" w:rsidRPr="00996F37" w:rsidRDefault="008E3668" w:rsidP="001F4629">
      <w:pPr>
        <w:spacing w:line="276" w:lineRule="auto"/>
        <w:jc w:val="both"/>
        <w:rPr>
          <w:rFonts w:ascii="Arial" w:hAnsi="Arial" w:cs="Arial"/>
          <w:color w:val="00000A"/>
        </w:rPr>
      </w:pPr>
    </w:p>
    <w:p w14:paraId="36A5025A" w14:textId="7FD3C967" w:rsidR="008E3668" w:rsidRPr="00996F37" w:rsidRDefault="008E3668" w:rsidP="001F4629">
      <w:pPr>
        <w:spacing w:line="276" w:lineRule="auto"/>
        <w:jc w:val="both"/>
        <w:rPr>
          <w:rFonts w:ascii="Arial" w:hAnsi="Arial" w:cs="Arial"/>
        </w:rPr>
      </w:pPr>
      <w:r w:rsidRPr="00996F37">
        <w:rPr>
          <w:rFonts w:ascii="Arial" w:hAnsi="Arial" w:cs="Arial"/>
          <w:color w:val="00000A"/>
        </w:rPr>
        <w:t xml:space="preserve">4. The system displays </w:t>
      </w:r>
      <w:r w:rsidR="00FB6C81" w:rsidRPr="00996F37">
        <w:rPr>
          <w:rFonts w:ascii="Arial" w:hAnsi="Arial" w:cs="Arial"/>
          <w:color w:val="00000A"/>
        </w:rPr>
        <w:t>the summary based on the header the user clicked.</w:t>
      </w:r>
    </w:p>
    <w:p w14:paraId="6C4CF33A" w14:textId="77777777" w:rsidR="008E3668" w:rsidRPr="00996F37" w:rsidRDefault="008E3668" w:rsidP="001F4629">
      <w:pPr>
        <w:spacing w:line="276" w:lineRule="auto"/>
        <w:jc w:val="both"/>
        <w:rPr>
          <w:rFonts w:ascii="Arial" w:hAnsi="Arial" w:cs="Arial"/>
          <w:b/>
        </w:rPr>
      </w:pPr>
    </w:p>
    <w:p w14:paraId="4F8EE17C" w14:textId="376D3CE5" w:rsidR="008E3668" w:rsidRPr="00996F37" w:rsidRDefault="008E3668" w:rsidP="001F4629">
      <w:pPr>
        <w:spacing w:line="276" w:lineRule="auto"/>
        <w:jc w:val="both"/>
        <w:rPr>
          <w:rFonts w:ascii="Arial" w:hAnsi="Arial" w:cs="Arial"/>
          <w:b/>
        </w:rPr>
      </w:pPr>
      <w:r w:rsidRPr="00996F37">
        <w:rPr>
          <w:rFonts w:ascii="Arial" w:hAnsi="Arial" w:cs="Arial"/>
          <w:b/>
        </w:rPr>
        <w:t>3.1.10 Using advanced Searching</w:t>
      </w:r>
    </w:p>
    <w:p w14:paraId="0EE20EE4" w14:textId="1D9ECF62" w:rsidR="00684A79" w:rsidRPr="00996F37" w:rsidRDefault="00FB6C81" w:rsidP="001F4629">
      <w:pPr>
        <w:spacing w:line="276" w:lineRule="auto"/>
        <w:jc w:val="both"/>
        <w:rPr>
          <w:rFonts w:ascii="Arial" w:hAnsi="Arial" w:cs="Arial"/>
        </w:rPr>
      </w:pPr>
      <w:r w:rsidRPr="00996F37">
        <w:rPr>
          <w:rFonts w:ascii="Arial" w:hAnsi="Arial" w:cs="Arial"/>
        </w:rPr>
        <w:t>Using advanced searching (sea level) Main Success Scenario:</w:t>
      </w:r>
    </w:p>
    <w:p w14:paraId="7D28B46E" w14:textId="77777777" w:rsidR="00FB6C81" w:rsidRPr="00996F37" w:rsidRDefault="00FB6C81" w:rsidP="001F4629">
      <w:pPr>
        <w:spacing w:line="276" w:lineRule="auto"/>
        <w:jc w:val="both"/>
        <w:rPr>
          <w:rFonts w:ascii="Arial" w:hAnsi="Arial" w:cs="Arial"/>
        </w:rPr>
      </w:pPr>
    </w:p>
    <w:p w14:paraId="2C2E1809" w14:textId="1ABB4111" w:rsidR="006E3B56" w:rsidRPr="00996F37" w:rsidRDefault="00FB6C81" w:rsidP="001F4629">
      <w:pPr>
        <w:widowControl w:val="0"/>
        <w:tabs>
          <w:tab w:val="left" w:pos="220"/>
          <w:tab w:val="left" w:pos="720"/>
        </w:tabs>
        <w:autoSpaceDE w:val="0"/>
        <w:autoSpaceDN w:val="0"/>
        <w:adjustRightInd w:val="0"/>
        <w:spacing w:after="320" w:line="276" w:lineRule="auto"/>
        <w:jc w:val="both"/>
        <w:rPr>
          <w:rFonts w:ascii="Arial" w:hAnsi="Arial" w:cs="Arial"/>
          <w:color w:val="00000A"/>
        </w:rPr>
      </w:pPr>
      <w:r w:rsidRPr="00996F37">
        <w:rPr>
          <w:rFonts w:ascii="Arial" w:hAnsi="Arial" w:cs="Arial"/>
        </w:rPr>
        <w:t xml:space="preserve">1. </w:t>
      </w:r>
      <w:r w:rsidRPr="00996F37">
        <w:rPr>
          <w:rFonts w:ascii="Arial" w:hAnsi="Arial" w:cs="Arial"/>
          <w:color w:val="00000A"/>
        </w:rPr>
        <w:t>The user loads the data from file via the use case 3</w:t>
      </w:r>
      <w:r w:rsidRPr="00996F37">
        <w:rPr>
          <w:rFonts w:ascii="Arial" w:hAnsi="Arial" w:cs="Arial"/>
          <w:i/>
          <w:iCs/>
          <w:color w:val="00000A"/>
        </w:rPr>
        <w:t xml:space="preserve">.1.3 Loading data from file. </w:t>
      </w:r>
    </w:p>
    <w:p w14:paraId="1161EEB0" w14:textId="0C1E301E" w:rsidR="00684A79" w:rsidRPr="00996F37" w:rsidRDefault="00FB6C81" w:rsidP="001F4629">
      <w:pPr>
        <w:spacing w:line="276" w:lineRule="auto"/>
        <w:jc w:val="both"/>
        <w:rPr>
          <w:rFonts w:ascii="Arial" w:hAnsi="Arial" w:cs="Arial"/>
          <w:b/>
        </w:rPr>
      </w:pPr>
      <w:r w:rsidRPr="00996F37">
        <w:rPr>
          <w:rFonts w:ascii="Arial" w:hAnsi="Arial" w:cs="Arial"/>
          <w:color w:val="00000A"/>
        </w:rPr>
        <w:t>2. The system displays the dashboard summary view.</w:t>
      </w:r>
    </w:p>
    <w:p w14:paraId="750E8FB4" w14:textId="77777777" w:rsidR="00684A79" w:rsidRPr="00996F37" w:rsidRDefault="00684A79" w:rsidP="001F4629">
      <w:pPr>
        <w:spacing w:line="276" w:lineRule="auto"/>
        <w:jc w:val="both"/>
        <w:rPr>
          <w:rFonts w:ascii="Arial" w:hAnsi="Arial" w:cs="Arial"/>
          <w:b/>
        </w:rPr>
      </w:pPr>
    </w:p>
    <w:p w14:paraId="7C0FD459" w14:textId="3A225DED" w:rsidR="00FB6C81" w:rsidRPr="00996F37" w:rsidRDefault="00FB6C81" w:rsidP="001F4629">
      <w:pPr>
        <w:spacing w:line="276" w:lineRule="auto"/>
        <w:jc w:val="both"/>
        <w:rPr>
          <w:rFonts w:ascii="Arial" w:hAnsi="Arial" w:cs="Arial"/>
        </w:rPr>
      </w:pPr>
      <w:r w:rsidRPr="00996F37">
        <w:rPr>
          <w:rFonts w:ascii="Arial" w:hAnsi="Arial" w:cs="Arial"/>
        </w:rPr>
        <w:t>3. The user clicks on the search button</w:t>
      </w:r>
    </w:p>
    <w:p w14:paraId="72A4DF95" w14:textId="77777777" w:rsidR="00FB6C81" w:rsidRPr="00996F37" w:rsidRDefault="00FB6C81" w:rsidP="001F4629">
      <w:pPr>
        <w:spacing w:line="276" w:lineRule="auto"/>
        <w:jc w:val="both"/>
        <w:rPr>
          <w:rFonts w:ascii="Arial" w:hAnsi="Arial" w:cs="Arial"/>
        </w:rPr>
      </w:pPr>
    </w:p>
    <w:p w14:paraId="537A1E3E" w14:textId="533F386C" w:rsidR="00FB6C81" w:rsidRPr="00996F37" w:rsidRDefault="00FB6C81" w:rsidP="001F4629">
      <w:pPr>
        <w:spacing w:line="276" w:lineRule="auto"/>
        <w:jc w:val="both"/>
        <w:rPr>
          <w:rFonts w:ascii="Arial" w:hAnsi="Arial" w:cs="Arial"/>
        </w:rPr>
      </w:pPr>
      <w:r w:rsidRPr="00996F37">
        <w:rPr>
          <w:rFonts w:ascii="Arial" w:hAnsi="Arial" w:cs="Arial"/>
        </w:rPr>
        <w:t>4. The user fills out the search info by filling in the first and last name of the person they’re searching for [Alternate Course A: User doesn’t fill in both the first and last name] [Alternate Course B: User presses Cancel]</w:t>
      </w:r>
    </w:p>
    <w:p w14:paraId="7B7F0712" w14:textId="77777777" w:rsidR="00FB6C81" w:rsidRPr="00996F37" w:rsidRDefault="00FB6C81" w:rsidP="001F4629">
      <w:pPr>
        <w:spacing w:line="276" w:lineRule="auto"/>
        <w:jc w:val="both"/>
        <w:rPr>
          <w:rFonts w:ascii="Arial" w:hAnsi="Arial" w:cs="Arial"/>
        </w:rPr>
      </w:pPr>
    </w:p>
    <w:p w14:paraId="3B645CE1" w14:textId="3372A26B" w:rsidR="00FB6C81" w:rsidRPr="00996F37" w:rsidRDefault="00FB6C81" w:rsidP="001F4629">
      <w:pPr>
        <w:spacing w:line="276" w:lineRule="auto"/>
        <w:jc w:val="both"/>
        <w:rPr>
          <w:rFonts w:ascii="Arial" w:hAnsi="Arial" w:cs="Arial"/>
        </w:rPr>
      </w:pPr>
      <w:r w:rsidRPr="00996F37">
        <w:rPr>
          <w:rFonts w:ascii="Arial" w:hAnsi="Arial" w:cs="Arial"/>
        </w:rPr>
        <w:t>5. The system highlights the info for the person specified in the search</w:t>
      </w:r>
    </w:p>
    <w:p w14:paraId="60443358" w14:textId="77777777" w:rsidR="00FB6C81" w:rsidRPr="00996F37" w:rsidRDefault="00FB6C81" w:rsidP="001F4629">
      <w:pPr>
        <w:spacing w:line="276" w:lineRule="auto"/>
        <w:jc w:val="both"/>
        <w:rPr>
          <w:rFonts w:ascii="Arial" w:hAnsi="Arial" w:cs="Arial"/>
        </w:rPr>
      </w:pPr>
    </w:p>
    <w:p w14:paraId="4FCDA87B" w14:textId="7348807F" w:rsidR="00FB6C81" w:rsidRPr="00996F37" w:rsidRDefault="00FB6C81" w:rsidP="001F4629">
      <w:pPr>
        <w:spacing w:line="276" w:lineRule="auto"/>
        <w:jc w:val="both"/>
        <w:rPr>
          <w:rFonts w:ascii="Arial" w:hAnsi="Arial" w:cs="Arial"/>
        </w:rPr>
      </w:pPr>
      <w:r w:rsidRPr="00996F37">
        <w:rPr>
          <w:rFonts w:ascii="Arial" w:hAnsi="Arial" w:cs="Arial"/>
        </w:rPr>
        <w:t>Alternate Course A: User doesn’t fill in both the first and last name</w:t>
      </w:r>
    </w:p>
    <w:p w14:paraId="125573CF" w14:textId="77777777" w:rsidR="00FB6C81" w:rsidRPr="00996F37" w:rsidRDefault="00FB6C81" w:rsidP="001F4629">
      <w:pPr>
        <w:spacing w:line="276" w:lineRule="auto"/>
        <w:jc w:val="both"/>
        <w:rPr>
          <w:rFonts w:ascii="Arial" w:hAnsi="Arial" w:cs="Arial"/>
        </w:rPr>
      </w:pPr>
    </w:p>
    <w:p w14:paraId="3F768019" w14:textId="2A275F69" w:rsidR="00FB6C81" w:rsidRPr="00996F37" w:rsidRDefault="00FB6C81" w:rsidP="001F4629">
      <w:pPr>
        <w:spacing w:line="276" w:lineRule="auto"/>
        <w:jc w:val="both"/>
        <w:rPr>
          <w:rFonts w:ascii="Arial" w:hAnsi="Arial" w:cs="Arial"/>
        </w:rPr>
      </w:pPr>
      <w:r w:rsidRPr="00996F37">
        <w:rPr>
          <w:rFonts w:ascii="Arial" w:hAnsi="Arial" w:cs="Arial"/>
        </w:rPr>
        <w:t>1. The system provides an error message to the user</w:t>
      </w:r>
    </w:p>
    <w:p w14:paraId="43840607" w14:textId="77777777" w:rsidR="00FB6C81" w:rsidRPr="00996F37" w:rsidRDefault="00FB6C81" w:rsidP="001F4629">
      <w:pPr>
        <w:spacing w:line="276" w:lineRule="auto"/>
        <w:jc w:val="both"/>
        <w:rPr>
          <w:rFonts w:ascii="Arial" w:hAnsi="Arial" w:cs="Arial"/>
        </w:rPr>
      </w:pPr>
    </w:p>
    <w:p w14:paraId="3AE80DF0" w14:textId="1CBBDF5A" w:rsidR="00FB6C81" w:rsidRPr="00996F37" w:rsidRDefault="00FB6C81" w:rsidP="001F4629">
      <w:pPr>
        <w:spacing w:line="276" w:lineRule="auto"/>
        <w:jc w:val="both"/>
        <w:rPr>
          <w:rFonts w:ascii="Arial" w:hAnsi="Arial" w:cs="Arial"/>
        </w:rPr>
      </w:pPr>
      <w:r w:rsidRPr="00996F37">
        <w:rPr>
          <w:rFonts w:ascii="Arial" w:hAnsi="Arial" w:cs="Arial"/>
        </w:rPr>
        <w:t xml:space="preserve">2. The user clicks ok to go back to filling in the search info. [Return to Main Success Scenario </w:t>
      </w:r>
      <w:r w:rsidR="006E3B56" w:rsidRPr="00996F37">
        <w:rPr>
          <w:rFonts w:ascii="Arial" w:hAnsi="Arial" w:cs="Arial"/>
        </w:rPr>
        <w:t xml:space="preserve">step </w:t>
      </w:r>
      <w:r w:rsidRPr="00996F37">
        <w:rPr>
          <w:rFonts w:ascii="Arial" w:hAnsi="Arial" w:cs="Arial"/>
        </w:rPr>
        <w:t>4]</w:t>
      </w:r>
    </w:p>
    <w:p w14:paraId="1E3CDFF9" w14:textId="77777777" w:rsidR="001F4629" w:rsidRDefault="001F4629" w:rsidP="001F4629">
      <w:pPr>
        <w:spacing w:line="276" w:lineRule="auto"/>
        <w:jc w:val="both"/>
        <w:rPr>
          <w:rFonts w:ascii="Arial" w:hAnsi="Arial" w:cs="Arial"/>
        </w:rPr>
      </w:pPr>
    </w:p>
    <w:p w14:paraId="2C5F7795" w14:textId="5EA6A0BA" w:rsidR="00FB6C81" w:rsidRPr="00996F37" w:rsidRDefault="00B367D8" w:rsidP="001F4629">
      <w:pPr>
        <w:spacing w:line="276" w:lineRule="auto"/>
        <w:jc w:val="both"/>
        <w:rPr>
          <w:rFonts w:ascii="Arial" w:hAnsi="Arial" w:cs="Arial"/>
        </w:rPr>
      </w:pPr>
      <w:r w:rsidRPr="00996F37">
        <w:rPr>
          <w:rFonts w:ascii="Arial" w:hAnsi="Arial" w:cs="Arial"/>
        </w:rPr>
        <w:t>Alternate Course B: User presses cancel</w:t>
      </w:r>
    </w:p>
    <w:p w14:paraId="1F040F51" w14:textId="77777777" w:rsidR="00B367D8" w:rsidRPr="00996F37" w:rsidRDefault="00B367D8" w:rsidP="001F4629">
      <w:pPr>
        <w:spacing w:line="276" w:lineRule="auto"/>
        <w:jc w:val="both"/>
        <w:rPr>
          <w:rFonts w:ascii="Arial" w:hAnsi="Arial" w:cs="Arial"/>
        </w:rPr>
      </w:pPr>
    </w:p>
    <w:p w14:paraId="042373AD" w14:textId="1096F911" w:rsidR="00684A79" w:rsidRDefault="00B367D8" w:rsidP="001F4629">
      <w:pPr>
        <w:spacing w:line="276" w:lineRule="auto"/>
        <w:jc w:val="both"/>
        <w:rPr>
          <w:rFonts w:ascii="Arial" w:hAnsi="Arial" w:cs="Arial"/>
        </w:rPr>
      </w:pPr>
      <w:r w:rsidRPr="00996F37">
        <w:rPr>
          <w:rFonts w:ascii="Arial" w:hAnsi="Arial" w:cs="Arial"/>
        </w:rPr>
        <w:t xml:space="preserve">1. The system closes the search box. [Return to Main Success Scenario </w:t>
      </w:r>
      <w:r w:rsidR="006E3B56" w:rsidRPr="00996F37">
        <w:rPr>
          <w:rFonts w:ascii="Arial" w:hAnsi="Arial" w:cs="Arial"/>
        </w:rPr>
        <w:t xml:space="preserve">step </w:t>
      </w:r>
      <w:r w:rsidRPr="00996F37">
        <w:rPr>
          <w:rFonts w:ascii="Arial" w:hAnsi="Arial" w:cs="Arial"/>
        </w:rPr>
        <w:t>2]</w:t>
      </w:r>
    </w:p>
    <w:p w14:paraId="762109E2" w14:textId="77777777" w:rsidR="001F4629" w:rsidRDefault="001F4629" w:rsidP="001F4629">
      <w:pPr>
        <w:spacing w:line="276" w:lineRule="auto"/>
        <w:jc w:val="both"/>
        <w:rPr>
          <w:rFonts w:ascii="Arial" w:hAnsi="Arial" w:cs="Arial"/>
        </w:rPr>
      </w:pPr>
    </w:p>
    <w:p w14:paraId="793FC386" w14:textId="77777777" w:rsidR="001F4629" w:rsidRPr="00996F37" w:rsidRDefault="001F4629" w:rsidP="001F4629">
      <w:pPr>
        <w:spacing w:line="276" w:lineRule="auto"/>
        <w:jc w:val="both"/>
        <w:rPr>
          <w:rFonts w:ascii="Arial" w:hAnsi="Arial" w:cs="Arial"/>
        </w:rPr>
      </w:pPr>
    </w:p>
    <w:p w14:paraId="241DCF1D" w14:textId="77777777" w:rsidR="001F4629" w:rsidRDefault="001F4629" w:rsidP="001F4629">
      <w:pPr>
        <w:spacing w:line="276" w:lineRule="auto"/>
        <w:rPr>
          <w:rFonts w:ascii="Arial" w:hAnsi="Arial" w:cs="Arial"/>
          <w:b/>
        </w:rPr>
      </w:pPr>
    </w:p>
    <w:p w14:paraId="269F4874" w14:textId="77777777" w:rsidR="001F4629" w:rsidRDefault="001F4629" w:rsidP="001F4629">
      <w:pPr>
        <w:spacing w:line="276" w:lineRule="auto"/>
        <w:rPr>
          <w:rFonts w:ascii="Arial" w:hAnsi="Arial" w:cs="Arial"/>
          <w:b/>
        </w:rPr>
      </w:pPr>
    </w:p>
    <w:p w14:paraId="47AB5777" w14:textId="77777777" w:rsidR="001F4629" w:rsidRDefault="001F4629" w:rsidP="001F4629">
      <w:pPr>
        <w:spacing w:line="276" w:lineRule="auto"/>
        <w:rPr>
          <w:rFonts w:ascii="Arial" w:hAnsi="Arial" w:cs="Arial"/>
          <w:b/>
        </w:rPr>
      </w:pPr>
    </w:p>
    <w:p w14:paraId="33999514" w14:textId="0ADDAB5D" w:rsidR="00684A79" w:rsidRPr="00996F37" w:rsidRDefault="008B5030" w:rsidP="001F4629">
      <w:pPr>
        <w:spacing w:line="276" w:lineRule="auto"/>
        <w:rPr>
          <w:rFonts w:ascii="Arial" w:hAnsi="Arial" w:cs="Arial"/>
          <w:b/>
        </w:rPr>
      </w:pPr>
      <w:r w:rsidRPr="00996F37">
        <w:rPr>
          <w:rFonts w:ascii="Arial" w:hAnsi="Arial" w:cs="Arial"/>
          <w:b/>
        </w:rPr>
        <w:lastRenderedPageBreak/>
        <w:t>3.2 Class Diagram</w:t>
      </w:r>
    </w:p>
    <w:p w14:paraId="25F8E580" w14:textId="77777777" w:rsidR="00684A79" w:rsidRPr="00996F37" w:rsidRDefault="00684A79" w:rsidP="001F4629">
      <w:pPr>
        <w:spacing w:line="276" w:lineRule="auto"/>
        <w:rPr>
          <w:rFonts w:ascii="Arial" w:hAnsi="Arial" w:cs="Arial"/>
          <w:b/>
        </w:rPr>
      </w:pPr>
    </w:p>
    <w:p w14:paraId="5889330B" w14:textId="056C7801" w:rsidR="00684A79" w:rsidRPr="00996F37" w:rsidRDefault="00567FFA" w:rsidP="001F4629">
      <w:pPr>
        <w:spacing w:line="276" w:lineRule="auto"/>
        <w:rPr>
          <w:rFonts w:ascii="Arial" w:hAnsi="Arial" w:cs="Arial"/>
          <w:b/>
        </w:rPr>
      </w:pPr>
      <w:r w:rsidRPr="00996F37">
        <w:rPr>
          <w:rFonts w:ascii="Arial" w:hAnsi="Arial" w:cs="Arial"/>
          <w:b/>
          <w:noProof/>
        </w:rPr>
        <w:drawing>
          <wp:inline distT="0" distB="0" distL="0" distR="0" wp14:anchorId="7BAF1986" wp14:editId="32A52AEC">
            <wp:extent cx="5943600" cy="6763385"/>
            <wp:effectExtent l="0" t="0" r="0" b="0"/>
            <wp:docPr id="7" name="Picture 7" descr="Scorp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orpiu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763385"/>
                    </a:xfrm>
                    <a:prstGeom prst="rect">
                      <a:avLst/>
                    </a:prstGeom>
                    <a:noFill/>
                    <a:ln>
                      <a:noFill/>
                    </a:ln>
                  </pic:spPr>
                </pic:pic>
              </a:graphicData>
            </a:graphic>
          </wp:inline>
        </w:drawing>
      </w:r>
    </w:p>
    <w:p w14:paraId="22781B25" w14:textId="77777777" w:rsidR="00684A79" w:rsidRPr="00996F37" w:rsidRDefault="00684A79" w:rsidP="001F4629">
      <w:pPr>
        <w:spacing w:line="276" w:lineRule="auto"/>
        <w:rPr>
          <w:rFonts w:ascii="Arial" w:hAnsi="Arial" w:cs="Arial"/>
          <w:b/>
        </w:rPr>
      </w:pPr>
    </w:p>
    <w:p w14:paraId="74B60E5D" w14:textId="77777777" w:rsidR="00684A79" w:rsidRPr="00996F37" w:rsidRDefault="00684A79" w:rsidP="001F4629">
      <w:pPr>
        <w:spacing w:line="276" w:lineRule="auto"/>
        <w:rPr>
          <w:rFonts w:ascii="Arial" w:hAnsi="Arial" w:cs="Arial"/>
          <w:b/>
        </w:rPr>
      </w:pPr>
    </w:p>
    <w:p w14:paraId="07520145" w14:textId="77777777" w:rsidR="00684A79" w:rsidRPr="00996F37" w:rsidRDefault="00684A79" w:rsidP="001F4629">
      <w:pPr>
        <w:spacing w:line="276" w:lineRule="auto"/>
        <w:rPr>
          <w:rFonts w:ascii="Arial" w:hAnsi="Arial" w:cs="Arial"/>
          <w:b/>
        </w:rPr>
      </w:pPr>
    </w:p>
    <w:p w14:paraId="700774BA" w14:textId="77777777" w:rsidR="00684A79" w:rsidRPr="00996F37" w:rsidRDefault="00684A79" w:rsidP="001F4629">
      <w:pPr>
        <w:spacing w:line="276" w:lineRule="auto"/>
        <w:rPr>
          <w:rFonts w:ascii="Arial" w:hAnsi="Arial" w:cs="Arial"/>
          <w:b/>
        </w:rPr>
      </w:pPr>
    </w:p>
    <w:p w14:paraId="6915FA68" w14:textId="77777777" w:rsidR="00684A79" w:rsidRPr="00996F37" w:rsidRDefault="00684A79" w:rsidP="001F4629">
      <w:pPr>
        <w:spacing w:line="276" w:lineRule="auto"/>
        <w:rPr>
          <w:rFonts w:ascii="Arial" w:hAnsi="Arial" w:cs="Arial"/>
          <w:b/>
        </w:rPr>
      </w:pPr>
    </w:p>
    <w:p w14:paraId="2DC4648E" w14:textId="4A86D91A" w:rsidR="002C6B7B" w:rsidRPr="00996F37" w:rsidRDefault="002C6B7B" w:rsidP="001F4629">
      <w:pPr>
        <w:widowControl w:val="0"/>
        <w:autoSpaceDE w:val="0"/>
        <w:autoSpaceDN w:val="0"/>
        <w:adjustRightInd w:val="0"/>
        <w:spacing w:after="240" w:line="276" w:lineRule="auto"/>
        <w:jc w:val="both"/>
        <w:rPr>
          <w:rFonts w:ascii="Arial" w:hAnsi="Arial" w:cs="Arial"/>
          <w:color w:val="00000A"/>
        </w:rPr>
      </w:pPr>
      <w:r w:rsidRPr="00996F37">
        <w:rPr>
          <w:rFonts w:ascii="Arial" w:hAnsi="Arial" w:cs="Arial"/>
          <w:color w:val="00000A"/>
        </w:rPr>
        <w:lastRenderedPageBreak/>
        <w:t xml:space="preserve">Above is the enhanced Peachy Galaxy class diagram describing the types of system objects and their static relationships. There are two main kinds of relationships between classes used in our diagram: associations, denoted by a line beginning at the source class and ending with a diamond at the target class, and generalizations, denoted by a line beginning at the source class and ending with a triangle at the target class. </w:t>
      </w:r>
    </w:p>
    <w:p w14:paraId="28638255"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A"/>
        </w:rPr>
      </w:pPr>
      <w:r w:rsidRPr="00996F37">
        <w:rPr>
          <w:rFonts w:ascii="Arial" w:hAnsi="Arial" w:cs="Arial"/>
          <w:color w:val="00000A"/>
        </w:rPr>
        <w:t>Associations are read “&lt;target class&gt; has a &lt;source class&gt;”, while generalizations are read “&lt;source class&gt; is a &lt;target class&gt;”. The clear diamonds indicate shared associations while the black diamonds represent composite associations. In addition, each relationship a multiplicity indicating how many objects may fill the property.</w:t>
      </w:r>
    </w:p>
    <w:p w14:paraId="565C3D6D" w14:textId="6589116D"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Below is a list of the classes and their relationships. </w:t>
      </w:r>
    </w:p>
    <w:p w14:paraId="5337260A"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3.2.1 CSVReader </w:t>
      </w:r>
    </w:p>
    <w:p w14:paraId="05BB3EDA"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CSVReader is used in MainWindow to read and parse the data from the CSV file. This class is designed to meet the requirement of loading of data from a CSV file and perform error processing. </w:t>
      </w:r>
    </w:p>
    <w:p w14:paraId="7B66F647"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3.2.2 RecordsManager </w:t>
      </w:r>
    </w:p>
    <w:p w14:paraId="3802EDC4"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RecordsManager is used in MainWindow to create records from a CSV file for the various summary types. These records are the bulk of the data manipulated by the system to create the required dashboard and visualizations. It is also used by TreeModel to sort the data and build the appropriate dashboard view. </w:t>
      </w:r>
    </w:p>
    <w:p w14:paraId="6368484D"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3.2.3 TreeItem </w:t>
      </w:r>
    </w:p>
    <w:p w14:paraId="32AA927B"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TreeItem is used in TreeModel to store the records for the dashboard summary. Each TreeItem has a parent except for the rootItem, forming a linked list which facilitates and minimizes record storage time. </w:t>
      </w:r>
    </w:p>
    <w:p w14:paraId="54C250B9"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3.2.4 TreeModel </w:t>
      </w:r>
    </w:p>
    <w:p w14:paraId="3D9FB375"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TreeModel is used in MainWindow to create and meet the dashboard summary requirement. TreeModel has a TreeItem which acts as a pointer to the first record in the list. It also has a RecordsManagers which it uses to build the data structure from the unsorted loaded data and passes on to the graphical user interface components. It is a generalization of the GrantFundingTreeModel, PresentationTreeModel, PublicationTreeModel, and TeachingTreeModel classes and is also a subclass of QabstractItemModel. </w:t>
      </w:r>
    </w:p>
    <w:p w14:paraId="32B458B6"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3.2.5 MainWindow </w:t>
      </w:r>
    </w:p>
    <w:p w14:paraId="4BBC035A"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lastRenderedPageBreak/>
        <w:t xml:space="preserve">MainWindow contains the user interface and main program functionality for loading, filtering, and presenting data through the dashboard and other types of visualization. MainWindow is a subclass of QMainWindow, which allows it to access a vast amount of QT library features, standardizing and simplifying the user interface and visualizations implementation. </w:t>
      </w:r>
    </w:p>
    <w:p w14:paraId="06D9673F"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3.2.6 PieChartWidget </w:t>
      </w:r>
    </w:p>
    <w:p w14:paraId="7385F39F" w14:textId="0A2B6D06"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PieChartWidget is created during the execution of MainWindow; it is its own temporary stand- alone class for visualizing the data kept in the records inside the TreeModel. PieChartWidget is a subclass of QWidget so that it may take full advantage of the QT library features and functionality. </w:t>
      </w:r>
    </w:p>
    <w:p w14:paraId="74E0163E"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3.2.7 CustomSort </w:t>
      </w:r>
    </w:p>
    <w:p w14:paraId="53C22F8D"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CustomSort is also created during the execution of MainWindow, representing a dialog for the user to customize and filter the data they wish to select for visualization. CustomSort is a sublass of QDialog so as to facilitate integration with the other Q-type graphical user interface components. </w:t>
      </w:r>
    </w:p>
    <w:p w14:paraId="5BA704C5"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3.2.8 ErrorEditDialog </w:t>
      </w:r>
    </w:p>
    <w:p w14:paraId="316EDD86" w14:textId="566E72D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ErrorEditDialog is also a subclass of QDialog and is created during the execution of MainWindow. It allows the user to either discard or edit and save missing mandatory fields to the loaded data. </w:t>
      </w:r>
    </w:p>
    <w:p w14:paraId="05351CFF"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3.2.9 QCustomPlot </w:t>
      </w:r>
    </w:p>
    <w:p w14:paraId="61A628C5"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QcustomPlot is a third-party source class used to plot bar graphs of the loaded data for various dashboard views. It is a stand-alone library and is built to be integrated with QT. It is created when MainWindow is executed once the desired data is loaded from the file. </w:t>
      </w:r>
    </w:p>
    <w:p w14:paraId="3E76E801"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b/>
          <w:bCs/>
          <w:color w:val="00000A"/>
        </w:rPr>
        <w:t xml:space="preserve">3.3.10 QSortListIO </w:t>
      </w:r>
    </w:p>
    <w:p w14:paraId="72AF516A" w14:textId="77777777" w:rsidR="002C6B7B" w:rsidRPr="00996F37" w:rsidRDefault="002C6B7B"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 xml:space="preserve">QsortListIO is used in MainWindow to read and write the custom sort order data. It serializes the information into a data stream which is then saved to a text file. </w:t>
      </w:r>
    </w:p>
    <w:p w14:paraId="0B3444EC" w14:textId="20877E1F" w:rsidR="00684A79" w:rsidRPr="00996F37" w:rsidRDefault="002C6B7B" w:rsidP="001F4629">
      <w:pPr>
        <w:spacing w:line="276" w:lineRule="auto"/>
        <w:jc w:val="both"/>
        <w:rPr>
          <w:rFonts w:ascii="Arial" w:hAnsi="Arial" w:cs="Arial"/>
          <w:b/>
          <w:color w:val="000000"/>
        </w:rPr>
      </w:pPr>
      <w:r w:rsidRPr="00996F37">
        <w:rPr>
          <w:rFonts w:ascii="Arial" w:hAnsi="Arial" w:cs="Arial"/>
          <w:b/>
          <w:color w:val="000000"/>
        </w:rPr>
        <w:t>3.3.11 ModifySort</w:t>
      </w:r>
    </w:p>
    <w:p w14:paraId="66387FB0" w14:textId="77777777" w:rsidR="002C6B7B" w:rsidRPr="00996F37" w:rsidRDefault="002C6B7B" w:rsidP="001F4629">
      <w:pPr>
        <w:spacing w:line="276" w:lineRule="auto"/>
        <w:jc w:val="both"/>
        <w:rPr>
          <w:rFonts w:ascii="Arial" w:hAnsi="Arial" w:cs="Arial"/>
          <w:b/>
        </w:rPr>
      </w:pPr>
    </w:p>
    <w:p w14:paraId="1B7A6178" w14:textId="2CA2F531" w:rsidR="002C6B7B" w:rsidRPr="00996F37" w:rsidRDefault="002C6B7B" w:rsidP="001F4629">
      <w:pPr>
        <w:widowControl w:val="0"/>
        <w:autoSpaceDE w:val="0"/>
        <w:autoSpaceDN w:val="0"/>
        <w:adjustRightInd w:val="0"/>
        <w:spacing w:after="240" w:line="276" w:lineRule="auto"/>
        <w:jc w:val="both"/>
        <w:rPr>
          <w:rFonts w:ascii="Arial" w:hAnsi="Arial" w:cs="Arial"/>
          <w:color w:val="00000A"/>
        </w:rPr>
      </w:pPr>
      <w:r w:rsidRPr="00996F37">
        <w:rPr>
          <w:rFonts w:ascii="Arial" w:hAnsi="Arial" w:cs="Arial"/>
          <w:color w:val="00000A"/>
        </w:rPr>
        <w:t>ModifySort is also created during the execution of MainWindow, representing a dialog for the user to customize a CustomSort object ModifySort is a sublass of QDialog so as to facilitate integration with the other Q-type graphical user interface components. Modify Sort is also a subclass of CustomSort so as to allow the user to edit the custom sort.</w:t>
      </w:r>
    </w:p>
    <w:p w14:paraId="02A52B4D" w14:textId="157ADBED" w:rsidR="002C6B7B" w:rsidRPr="00996F37" w:rsidRDefault="002C6B7B" w:rsidP="001F4629">
      <w:pPr>
        <w:widowControl w:val="0"/>
        <w:autoSpaceDE w:val="0"/>
        <w:autoSpaceDN w:val="0"/>
        <w:adjustRightInd w:val="0"/>
        <w:spacing w:after="240" w:line="276" w:lineRule="auto"/>
        <w:jc w:val="both"/>
        <w:rPr>
          <w:rFonts w:ascii="Arial" w:hAnsi="Arial" w:cs="Arial"/>
          <w:b/>
          <w:color w:val="00000A"/>
        </w:rPr>
      </w:pPr>
      <w:r w:rsidRPr="00996F37">
        <w:rPr>
          <w:rFonts w:ascii="Arial" w:hAnsi="Arial" w:cs="Arial"/>
          <w:b/>
          <w:color w:val="00000A"/>
        </w:rPr>
        <w:lastRenderedPageBreak/>
        <w:t>3.3.12 SearchDialog</w:t>
      </w:r>
    </w:p>
    <w:p w14:paraId="7CE0D95F" w14:textId="21F01D39" w:rsidR="00F2383F" w:rsidRPr="00996F37" w:rsidRDefault="00F2383F"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A"/>
        </w:rPr>
        <w:t>SearchDialog is another object created during the execution of MainWindow, representing a dialog for the user to perform an advanced search. SearchDialog is a subclass of QDialog so as to facilitate integration with the other Q-type graphical user interface components.</w:t>
      </w:r>
    </w:p>
    <w:p w14:paraId="6F44BCBE" w14:textId="77777777" w:rsidR="00684A79" w:rsidRPr="00996F37" w:rsidRDefault="00684A79" w:rsidP="001F4629">
      <w:pPr>
        <w:spacing w:line="276" w:lineRule="auto"/>
        <w:rPr>
          <w:rFonts w:ascii="Arial" w:hAnsi="Arial" w:cs="Arial"/>
          <w:b/>
        </w:rPr>
      </w:pPr>
    </w:p>
    <w:p w14:paraId="3B09A8E7" w14:textId="77777777" w:rsidR="00684A79" w:rsidRPr="00996F37" w:rsidRDefault="00684A79" w:rsidP="008B5030">
      <w:pPr>
        <w:rPr>
          <w:rFonts w:ascii="Arial" w:hAnsi="Arial" w:cs="Arial"/>
          <w:b/>
        </w:rPr>
      </w:pPr>
    </w:p>
    <w:p w14:paraId="7CA184B3" w14:textId="77777777" w:rsidR="00684A79" w:rsidRPr="00996F37" w:rsidRDefault="00684A79" w:rsidP="008B5030">
      <w:pPr>
        <w:rPr>
          <w:rFonts w:ascii="Arial" w:hAnsi="Arial" w:cs="Arial"/>
          <w:b/>
        </w:rPr>
      </w:pPr>
    </w:p>
    <w:p w14:paraId="5B6CBE9D" w14:textId="77777777" w:rsidR="00684A79" w:rsidRPr="00996F37" w:rsidRDefault="00684A79" w:rsidP="008B5030">
      <w:pPr>
        <w:rPr>
          <w:rFonts w:ascii="Arial" w:hAnsi="Arial" w:cs="Arial"/>
          <w:b/>
        </w:rPr>
      </w:pPr>
    </w:p>
    <w:p w14:paraId="75D962FA" w14:textId="77777777" w:rsidR="00684A79" w:rsidRPr="00996F37" w:rsidRDefault="00684A79" w:rsidP="008B5030">
      <w:pPr>
        <w:rPr>
          <w:rFonts w:ascii="Arial" w:hAnsi="Arial" w:cs="Arial"/>
          <w:b/>
        </w:rPr>
      </w:pPr>
    </w:p>
    <w:p w14:paraId="2FB6F7C6" w14:textId="77777777" w:rsidR="00684A79" w:rsidRPr="00996F37" w:rsidRDefault="00684A79" w:rsidP="008B5030">
      <w:pPr>
        <w:rPr>
          <w:rFonts w:ascii="Arial" w:hAnsi="Arial" w:cs="Arial"/>
          <w:b/>
        </w:rPr>
      </w:pPr>
    </w:p>
    <w:p w14:paraId="194C3096" w14:textId="77777777" w:rsidR="00684A79" w:rsidRPr="00996F37" w:rsidRDefault="00684A79" w:rsidP="008B5030">
      <w:pPr>
        <w:rPr>
          <w:rFonts w:ascii="Arial" w:hAnsi="Arial" w:cs="Arial"/>
          <w:b/>
        </w:rPr>
      </w:pPr>
    </w:p>
    <w:p w14:paraId="1AF0B32D" w14:textId="77777777" w:rsidR="00684A79" w:rsidRPr="00996F37" w:rsidRDefault="00684A79" w:rsidP="008B5030">
      <w:pPr>
        <w:rPr>
          <w:rFonts w:ascii="Arial" w:hAnsi="Arial" w:cs="Arial"/>
          <w:b/>
        </w:rPr>
      </w:pPr>
    </w:p>
    <w:p w14:paraId="1F16802B" w14:textId="77777777" w:rsidR="00684A79" w:rsidRPr="00996F37" w:rsidRDefault="00684A79" w:rsidP="008B5030">
      <w:pPr>
        <w:rPr>
          <w:rFonts w:ascii="Arial" w:hAnsi="Arial" w:cs="Arial"/>
          <w:b/>
        </w:rPr>
      </w:pPr>
    </w:p>
    <w:p w14:paraId="3D3FBBA7" w14:textId="77777777" w:rsidR="00684A79" w:rsidRPr="00996F37" w:rsidRDefault="00684A79" w:rsidP="008B5030">
      <w:pPr>
        <w:rPr>
          <w:rFonts w:ascii="Arial" w:hAnsi="Arial" w:cs="Arial"/>
          <w:b/>
        </w:rPr>
      </w:pPr>
    </w:p>
    <w:p w14:paraId="510EBAD3" w14:textId="77777777" w:rsidR="00684A79" w:rsidRPr="00996F37" w:rsidRDefault="00684A79" w:rsidP="008B5030">
      <w:pPr>
        <w:rPr>
          <w:rFonts w:ascii="Arial" w:hAnsi="Arial" w:cs="Arial"/>
          <w:b/>
        </w:rPr>
      </w:pPr>
    </w:p>
    <w:p w14:paraId="3D222398" w14:textId="77777777" w:rsidR="00684A79" w:rsidRPr="00996F37" w:rsidRDefault="00684A79" w:rsidP="008B5030">
      <w:pPr>
        <w:rPr>
          <w:rFonts w:ascii="Arial" w:hAnsi="Arial" w:cs="Arial"/>
          <w:b/>
        </w:rPr>
      </w:pPr>
    </w:p>
    <w:p w14:paraId="61BC4A1F" w14:textId="77777777" w:rsidR="00684A79" w:rsidRPr="00996F37" w:rsidRDefault="00684A79" w:rsidP="008B5030">
      <w:pPr>
        <w:rPr>
          <w:rFonts w:ascii="Arial" w:hAnsi="Arial" w:cs="Arial"/>
          <w:b/>
        </w:rPr>
      </w:pPr>
    </w:p>
    <w:p w14:paraId="0F74612E" w14:textId="77777777" w:rsidR="00684A79" w:rsidRPr="00996F37" w:rsidRDefault="00684A79" w:rsidP="008B5030">
      <w:pPr>
        <w:rPr>
          <w:rFonts w:ascii="Arial" w:hAnsi="Arial" w:cs="Arial"/>
          <w:b/>
        </w:rPr>
      </w:pPr>
    </w:p>
    <w:p w14:paraId="7EC0D3FC" w14:textId="77777777" w:rsidR="00684A79" w:rsidRPr="00996F37" w:rsidRDefault="00684A79" w:rsidP="008B5030">
      <w:pPr>
        <w:rPr>
          <w:rFonts w:ascii="Arial" w:hAnsi="Arial" w:cs="Arial"/>
          <w:b/>
        </w:rPr>
      </w:pPr>
    </w:p>
    <w:p w14:paraId="7205526D" w14:textId="77777777" w:rsidR="00684A79" w:rsidRPr="00996F37" w:rsidRDefault="00684A79" w:rsidP="008B5030">
      <w:pPr>
        <w:rPr>
          <w:rFonts w:ascii="Arial" w:hAnsi="Arial" w:cs="Arial"/>
          <w:b/>
        </w:rPr>
      </w:pPr>
    </w:p>
    <w:p w14:paraId="5451FB60" w14:textId="77777777" w:rsidR="008809EC" w:rsidRDefault="008809EC" w:rsidP="008B5030">
      <w:pPr>
        <w:rPr>
          <w:rFonts w:ascii="Arial" w:hAnsi="Arial" w:cs="Arial"/>
          <w:b/>
        </w:rPr>
      </w:pPr>
    </w:p>
    <w:p w14:paraId="20690357" w14:textId="77777777" w:rsidR="001F4629" w:rsidRDefault="001F4629" w:rsidP="008B5030">
      <w:pPr>
        <w:rPr>
          <w:rFonts w:ascii="Arial" w:hAnsi="Arial" w:cs="Arial"/>
          <w:b/>
        </w:rPr>
      </w:pPr>
    </w:p>
    <w:p w14:paraId="77B1D6B3" w14:textId="77777777" w:rsidR="001F4629" w:rsidRDefault="001F4629" w:rsidP="008B5030">
      <w:pPr>
        <w:rPr>
          <w:rFonts w:ascii="Arial" w:hAnsi="Arial" w:cs="Arial"/>
          <w:b/>
        </w:rPr>
      </w:pPr>
    </w:p>
    <w:p w14:paraId="7C8696C5" w14:textId="77777777" w:rsidR="001F4629" w:rsidRDefault="001F4629" w:rsidP="008B5030">
      <w:pPr>
        <w:rPr>
          <w:rFonts w:ascii="Arial" w:hAnsi="Arial" w:cs="Arial"/>
          <w:b/>
        </w:rPr>
      </w:pPr>
    </w:p>
    <w:p w14:paraId="52530C9C" w14:textId="77777777" w:rsidR="001F4629" w:rsidRDefault="001F4629" w:rsidP="008B5030">
      <w:pPr>
        <w:rPr>
          <w:rFonts w:ascii="Arial" w:hAnsi="Arial" w:cs="Arial"/>
          <w:b/>
        </w:rPr>
      </w:pPr>
    </w:p>
    <w:p w14:paraId="57179F0D" w14:textId="77777777" w:rsidR="001F4629" w:rsidRDefault="001F4629" w:rsidP="008B5030">
      <w:pPr>
        <w:rPr>
          <w:rFonts w:ascii="Arial" w:hAnsi="Arial" w:cs="Arial"/>
          <w:b/>
        </w:rPr>
      </w:pPr>
    </w:p>
    <w:p w14:paraId="403DA285" w14:textId="77777777" w:rsidR="001F4629" w:rsidRDefault="001F4629" w:rsidP="008B5030">
      <w:pPr>
        <w:rPr>
          <w:rFonts w:ascii="Arial" w:hAnsi="Arial" w:cs="Arial"/>
          <w:b/>
        </w:rPr>
      </w:pPr>
    </w:p>
    <w:p w14:paraId="17909845" w14:textId="77777777" w:rsidR="001F4629" w:rsidRDefault="001F4629" w:rsidP="008B5030">
      <w:pPr>
        <w:rPr>
          <w:rFonts w:ascii="Arial" w:hAnsi="Arial" w:cs="Arial"/>
          <w:b/>
        </w:rPr>
      </w:pPr>
    </w:p>
    <w:p w14:paraId="212E3B47" w14:textId="77777777" w:rsidR="001F4629" w:rsidRDefault="001F4629" w:rsidP="008B5030">
      <w:pPr>
        <w:rPr>
          <w:rFonts w:ascii="Arial" w:hAnsi="Arial" w:cs="Arial"/>
          <w:b/>
        </w:rPr>
      </w:pPr>
    </w:p>
    <w:p w14:paraId="05A4CCB7" w14:textId="77777777" w:rsidR="001F4629" w:rsidRDefault="001F4629" w:rsidP="008B5030">
      <w:pPr>
        <w:rPr>
          <w:rFonts w:ascii="Arial" w:hAnsi="Arial" w:cs="Arial"/>
          <w:b/>
        </w:rPr>
      </w:pPr>
    </w:p>
    <w:p w14:paraId="1E4E4B9E" w14:textId="77777777" w:rsidR="001F4629" w:rsidRDefault="001F4629" w:rsidP="008B5030">
      <w:pPr>
        <w:rPr>
          <w:rFonts w:ascii="Arial" w:hAnsi="Arial" w:cs="Arial"/>
          <w:b/>
        </w:rPr>
      </w:pPr>
    </w:p>
    <w:p w14:paraId="6FCCF462" w14:textId="77777777" w:rsidR="001F4629" w:rsidRDefault="001F4629" w:rsidP="008B5030">
      <w:pPr>
        <w:rPr>
          <w:rFonts w:ascii="Arial" w:hAnsi="Arial" w:cs="Arial"/>
          <w:b/>
        </w:rPr>
      </w:pPr>
    </w:p>
    <w:p w14:paraId="13475B75" w14:textId="77777777" w:rsidR="001F4629" w:rsidRDefault="001F4629" w:rsidP="008B5030">
      <w:pPr>
        <w:rPr>
          <w:rFonts w:ascii="Arial" w:hAnsi="Arial" w:cs="Arial"/>
          <w:b/>
        </w:rPr>
      </w:pPr>
    </w:p>
    <w:p w14:paraId="338C4835" w14:textId="77777777" w:rsidR="001F4629" w:rsidRDefault="001F4629" w:rsidP="008B5030">
      <w:pPr>
        <w:rPr>
          <w:rFonts w:ascii="Arial" w:hAnsi="Arial" w:cs="Arial"/>
          <w:b/>
        </w:rPr>
      </w:pPr>
    </w:p>
    <w:p w14:paraId="27BAF5A4" w14:textId="77777777" w:rsidR="001F4629" w:rsidRDefault="001F4629" w:rsidP="008B5030">
      <w:pPr>
        <w:rPr>
          <w:rFonts w:ascii="Arial" w:hAnsi="Arial" w:cs="Arial"/>
          <w:b/>
        </w:rPr>
      </w:pPr>
    </w:p>
    <w:p w14:paraId="4A6E6CFE" w14:textId="77777777" w:rsidR="001F4629" w:rsidRDefault="001F4629" w:rsidP="008B5030">
      <w:pPr>
        <w:rPr>
          <w:rFonts w:ascii="Arial" w:hAnsi="Arial" w:cs="Arial"/>
          <w:b/>
        </w:rPr>
      </w:pPr>
    </w:p>
    <w:p w14:paraId="09583301" w14:textId="77777777" w:rsidR="001F4629" w:rsidRDefault="001F4629" w:rsidP="008B5030">
      <w:pPr>
        <w:rPr>
          <w:rFonts w:ascii="Arial" w:hAnsi="Arial" w:cs="Arial"/>
          <w:b/>
        </w:rPr>
      </w:pPr>
    </w:p>
    <w:p w14:paraId="17A961F7" w14:textId="77777777" w:rsidR="001F4629" w:rsidRDefault="001F4629" w:rsidP="008B5030">
      <w:pPr>
        <w:rPr>
          <w:rFonts w:ascii="Arial" w:hAnsi="Arial" w:cs="Arial"/>
          <w:b/>
        </w:rPr>
      </w:pPr>
    </w:p>
    <w:p w14:paraId="582007D6" w14:textId="77777777" w:rsidR="001F4629" w:rsidRDefault="001F4629" w:rsidP="008B5030">
      <w:pPr>
        <w:rPr>
          <w:rFonts w:ascii="Arial" w:hAnsi="Arial" w:cs="Arial"/>
          <w:b/>
        </w:rPr>
      </w:pPr>
    </w:p>
    <w:p w14:paraId="5FD9850A" w14:textId="77777777" w:rsidR="001F4629" w:rsidRDefault="001F4629" w:rsidP="008B5030">
      <w:pPr>
        <w:rPr>
          <w:rFonts w:ascii="Arial" w:hAnsi="Arial" w:cs="Arial"/>
          <w:b/>
        </w:rPr>
      </w:pPr>
    </w:p>
    <w:p w14:paraId="36D1CAD7" w14:textId="77777777" w:rsidR="001F4629" w:rsidRDefault="001F4629" w:rsidP="008B5030">
      <w:pPr>
        <w:rPr>
          <w:rFonts w:ascii="Arial" w:hAnsi="Arial" w:cs="Arial"/>
          <w:b/>
        </w:rPr>
      </w:pPr>
    </w:p>
    <w:p w14:paraId="295F7DC3" w14:textId="77777777" w:rsidR="001F4629" w:rsidRDefault="001F4629" w:rsidP="008B5030">
      <w:pPr>
        <w:rPr>
          <w:rFonts w:ascii="Arial" w:hAnsi="Arial" w:cs="Arial"/>
          <w:b/>
        </w:rPr>
      </w:pPr>
    </w:p>
    <w:p w14:paraId="4F686BA5" w14:textId="77777777" w:rsidR="001F4629" w:rsidRPr="00996F37" w:rsidRDefault="001F4629" w:rsidP="008B5030">
      <w:pPr>
        <w:rPr>
          <w:rFonts w:ascii="Arial" w:hAnsi="Arial" w:cs="Arial"/>
          <w:b/>
        </w:rPr>
      </w:pPr>
    </w:p>
    <w:p w14:paraId="6AE6C0DD" w14:textId="77777777" w:rsidR="005327B7" w:rsidRDefault="005327B7" w:rsidP="005327B7">
      <w:pPr>
        <w:widowControl w:val="0"/>
        <w:autoSpaceDE w:val="0"/>
        <w:autoSpaceDN w:val="0"/>
        <w:adjustRightInd w:val="0"/>
        <w:spacing w:after="240" w:line="360" w:lineRule="atLeast"/>
        <w:rPr>
          <w:rFonts w:ascii="Arial" w:hAnsi="Arial" w:cs="Arial"/>
          <w:b/>
          <w:bCs/>
          <w:color w:val="00000A"/>
        </w:rPr>
      </w:pPr>
      <w:r w:rsidRPr="005327B7">
        <w:rPr>
          <w:rFonts w:ascii="Arial" w:hAnsi="Arial" w:cs="Arial"/>
          <w:b/>
          <w:bCs/>
          <w:color w:val="00000A"/>
        </w:rPr>
        <w:lastRenderedPageBreak/>
        <w:t>3.3 Sequence diagram</w:t>
      </w:r>
      <w:r>
        <w:rPr>
          <w:rFonts w:ascii="Arial" w:hAnsi="Arial" w:cs="Arial"/>
          <w:b/>
          <w:bCs/>
          <w:color w:val="00000A"/>
        </w:rPr>
        <w:t>s</w:t>
      </w:r>
    </w:p>
    <w:p w14:paraId="1D777F7F" w14:textId="26DFCCFF" w:rsidR="005327B7" w:rsidRPr="005327B7" w:rsidRDefault="005327B7" w:rsidP="005327B7">
      <w:pPr>
        <w:widowControl w:val="0"/>
        <w:autoSpaceDE w:val="0"/>
        <w:autoSpaceDN w:val="0"/>
        <w:adjustRightInd w:val="0"/>
        <w:spacing w:after="240" w:line="360" w:lineRule="atLeast"/>
        <w:rPr>
          <w:rFonts w:ascii="Arial" w:hAnsi="Arial" w:cs="Arial"/>
          <w:color w:val="000000"/>
        </w:rPr>
      </w:pPr>
      <w:r>
        <w:rPr>
          <w:rFonts w:ascii="Arial" w:hAnsi="Arial" w:cs="Arial"/>
          <w:b/>
          <w:bCs/>
          <w:color w:val="00000A"/>
        </w:rPr>
        <w:t xml:space="preserve">3.3.1 Sequence </w:t>
      </w:r>
      <w:r w:rsidR="001B14E5">
        <w:rPr>
          <w:rFonts w:ascii="Arial" w:hAnsi="Arial" w:cs="Arial"/>
          <w:b/>
          <w:bCs/>
          <w:color w:val="00000A"/>
        </w:rPr>
        <w:t xml:space="preserve">diagram – </w:t>
      </w:r>
      <w:r w:rsidRPr="005327B7">
        <w:rPr>
          <w:rFonts w:ascii="Arial" w:hAnsi="Arial" w:cs="Arial"/>
          <w:b/>
          <w:bCs/>
          <w:color w:val="00000A"/>
        </w:rPr>
        <w:t xml:space="preserve">loading data from file </w:t>
      </w:r>
    </w:p>
    <w:p w14:paraId="7D5072D5" w14:textId="0006D2C9" w:rsidR="005327B7" w:rsidRDefault="005327B7" w:rsidP="005327B7">
      <w:pPr>
        <w:widowControl w:val="0"/>
        <w:autoSpaceDE w:val="0"/>
        <w:autoSpaceDN w:val="0"/>
        <w:adjustRightInd w:val="0"/>
        <w:spacing w:line="280" w:lineRule="atLeast"/>
        <w:rPr>
          <w:rFonts w:ascii="Arial" w:hAnsi="Arial" w:cs="Arial"/>
          <w:color w:val="000000"/>
        </w:rPr>
      </w:pPr>
      <w:r w:rsidRPr="005327B7">
        <w:rPr>
          <w:rFonts w:ascii="Arial" w:hAnsi="Arial" w:cs="Arial"/>
          <w:noProof/>
          <w:color w:val="000000"/>
        </w:rPr>
        <w:drawing>
          <wp:inline distT="0" distB="0" distL="0" distR="0" wp14:anchorId="1031C16F" wp14:editId="07C5865F">
            <wp:extent cx="6324600" cy="24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600" cy="2489200"/>
                    </a:xfrm>
                    <a:prstGeom prst="rect">
                      <a:avLst/>
                    </a:prstGeom>
                    <a:noFill/>
                    <a:ln>
                      <a:noFill/>
                    </a:ln>
                  </pic:spPr>
                </pic:pic>
              </a:graphicData>
            </a:graphic>
          </wp:inline>
        </w:drawing>
      </w:r>
      <w:r w:rsidRPr="005327B7">
        <w:rPr>
          <w:rFonts w:ascii="Arial" w:hAnsi="Arial" w:cs="Arial"/>
          <w:noProof/>
          <w:color w:val="000000"/>
        </w:rPr>
        <w:drawing>
          <wp:inline distT="0" distB="0" distL="0" distR="0" wp14:anchorId="5FD67BF1" wp14:editId="4FBFB4C4">
            <wp:extent cx="6324600" cy="24765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600" cy="2476500"/>
                    </a:xfrm>
                    <a:prstGeom prst="rect">
                      <a:avLst/>
                    </a:prstGeom>
                    <a:noFill/>
                    <a:ln>
                      <a:noFill/>
                    </a:ln>
                  </pic:spPr>
                </pic:pic>
              </a:graphicData>
            </a:graphic>
          </wp:inline>
        </w:drawing>
      </w:r>
      <w:r w:rsidRPr="005327B7">
        <w:rPr>
          <w:rFonts w:ascii="Arial" w:hAnsi="Arial" w:cs="Arial"/>
          <w:noProof/>
          <w:color w:val="000000"/>
        </w:rPr>
        <w:drawing>
          <wp:inline distT="0" distB="0" distL="0" distR="0" wp14:anchorId="425DA45E" wp14:editId="1FF7FEC4">
            <wp:extent cx="6324600" cy="7239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723900"/>
                    </a:xfrm>
                    <a:prstGeom prst="rect">
                      <a:avLst/>
                    </a:prstGeom>
                    <a:noFill/>
                    <a:ln>
                      <a:noFill/>
                    </a:ln>
                  </pic:spPr>
                </pic:pic>
              </a:graphicData>
            </a:graphic>
          </wp:inline>
        </w:drawing>
      </w:r>
    </w:p>
    <w:p w14:paraId="439FF780" w14:textId="77777777" w:rsidR="005327B7" w:rsidRDefault="005327B7" w:rsidP="005327B7">
      <w:pPr>
        <w:widowControl w:val="0"/>
        <w:autoSpaceDE w:val="0"/>
        <w:autoSpaceDN w:val="0"/>
        <w:adjustRightInd w:val="0"/>
        <w:spacing w:after="240" w:line="360" w:lineRule="atLeast"/>
        <w:rPr>
          <w:rFonts w:ascii="Arial" w:hAnsi="Arial" w:cs="Arial"/>
          <w:color w:val="00000A"/>
        </w:rPr>
      </w:pPr>
    </w:p>
    <w:p w14:paraId="05FF5102" w14:textId="41B25C4D" w:rsidR="005327B7" w:rsidRPr="005327B7" w:rsidRDefault="005327B7" w:rsidP="005327B7">
      <w:pPr>
        <w:widowControl w:val="0"/>
        <w:autoSpaceDE w:val="0"/>
        <w:autoSpaceDN w:val="0"/>
        <w:adjustRightInd w:val="0"/>
        <w:spacing w:after="240" w:line="360" w:lineRule="atLeast"/>
        <w:rPr>
          <w:rFonts w:ascii="Arial" w:hAnsi="Arial" w:cs="Arial"/>
          <w:color w:val="000000"/>
        </w:rPr>
      </w:pPr>
      <w:r w:rsidRPr="005327B7">
        <w:rPr>
          <w:rFonts w:ascii="Arial" w:hAnsi="Arial" w:cs="Arial"/>
          <w:color w:val="00000A"/>
        </w:rPr>
        <w:t>Above is the sequence diagram for the use case scenario</w:t>
      </w:r>
      <w:r>
        <w:rPr>
          <w:rFonts w:ascii="Arial" w:hAnsi="Arial" w:cs="Arial"/>
          <w:color w:val="00000A"/>
        </w:rPr>
        <w:t xml:space="preserve"> 3.1.1</w:t>
      </w:r>
      <w:r w:rsidRPr="005327B7">
        <w:rPr>
          <w:rFonts w:ascii="Arial" w:hAnsi="Arial" w:cs="Arial"/>
          <w:color w:val="00000A"/>
        </w:rPr>
        <w:t xml:space="preserve"> “Load Data from File”, including the main scenario and extensions. Although the notation of the sequenc</w:t>
      </w:r>
      <w:r>
        <w:rPr>
          <w:rFonts w:ascii="Arial" w:hAnsi="Arial" w:cs="Arial"/>
          <w:color w:val="00000A"/>
        </w:rPr>
        <w:t>e diagram itself is quite self-</w:t>
      </w:r>
      <w:r w:rsidRPr="005327B7">
        <w:rPr>
          <w:rFonts w:ascii="Arial" w:hAnsi="Arial" w:cs="Arial"/>
          <w:color w:val="00000A"/>
        </w:rPr>
        <w:t xml:space="preserve">explanatory, we present below the parts corresponding to each step in the scenario. </w:t>
      </w:r>
    </w:p>
    <w:p w14:paraId="56B260D6" w14:textId="77777777" w:rsidR="005327B7" w:rsidRDefault="005327B7" w:rsidP="005327B7">
      <w:pPr>
        <w:widowControl w:val="0"/>
        <w:autoSpaceDE w:val="0"/>
        <w:autoSpaceDN w:val="0"/>
        <w:adjustRightInd w:val="0"/>
        <w:spacing w:after="240" w:line="360" w:lineRule="atLeast"/>
        <w:rPr>
          <w:rFonts w:ascii="Arial" w:hAnsi="Arial" w:cs="Arial"/>
          <w:b/>
          <w:bCs/>
          <w:color w:val="00000A"/>
        </w:rPr>
      </w:pPr>
    </w:p>
    <w:p w14:paraId="2ED36BC8" w14:textId="1439DE04" w:rsidR="005327B7" w:rsidRPr="005327B7" w:rsidRDefault="005327B7" w:rsidP="005327B7">
      <w:pPr>
        <w:widowControl w:val="0"/>
        <w:autoSpaceDE w:val="0"/>
        <w:autoSpaceDN w:val="0"/>
        <w:adjustRightInd w:val="0"/>
        <w:spacing w:after="240" w:line="360" w:lineRule="atLeast"/>
        <w:rPr>
          <w:rFonts w:ascii="Arial" w:hAnsi="Arial" w:cs="Arial"/>
          <w:color w:val="000000"/>
        </w:rPr>
      </w:pPr>
      <w:r w:rsidRPr="005327B7">
        <w:rPr>
          <w:rFonts w:ascii="Arial" w:hAnsi="Arial" w:cs="Arial"/>
          <w:b/>
          <w:bCs/>
          <w:color w:val="00000A"/>
        </w:rPr>
        <w:lastRenderedPageBreak/>
        <w:t>3.3.1</w:t>
      </w:r>
      <w:r>
        <w:rPr>
          <w:rFonts w:ascii="Arial" w:hAnsi="Arial" w:cs="Arial"/>
          <w:b/>
          <w:bCs/>
          <w:color w:val="00000A"/>
        </w:rPr>
        <w:t>.1</w:t>
      </w:r>
      <w:r w:rsidRPr="005327B7">
        <w:rPr>
          <w:rFonts w:ascii="Arial" w:hAnsi="Arial" w:cs="Arial"/>
          <w:b/>
          <w:bCs/>
          <w:color w:val="00000A"/>
        </w:rPr>
        <w:t xml:space="preserve"> User clicks load button </w:t>
      </w:r>
    </w:p>
    <w:p w14:paraId="7FDA9804" w14:textId="77777777" w:rsidR="005327B7" w:rsidRPr="005327B7" w:rsidRDefault="005327B7" w:rsidP="005327B7">
      <w:pPr>
        <w:widowControl w:val="0"/>
        <w:autoSpaceDE w:val="0"/>
        <w:autoSpaceDN w:val="0"/>
        <w:adjustRightInd w:val="0"/>
        <w:spacing w:after="240" w:line="360" w:lineRule="atLeast"/>
        <w:rPr>
          <w:rFonts w:ascii="Arial" w:hAnsi="Arial" w:cs="Arial"/>
          <w:color w:val="000000"/>
        </w:rPr>
      </w:pPr>
      <w:r w:rsidRPr="005327B7">
        <w:rPr>
          <w:rFonts w:ascii="Arial" w:hAnsi="Arial" w:cs="Arial"/>
          <w:color w:val="00000A"/>
        </w:rPr>
        <w:t xml:space="preserve">This step is represented by the found message, an arrow with a dotted end in the top left of the diagram entitled “Load Data Button Click”. It activates the MainWindow self-call “on_&lt;dashtype&gt;_load_file_clicked”, catalyzing the entire sequence. </w:t>
      </w:r>
    </w:p>
    <w:p w14:paraId="41B43241" w14:textId="77777777" w:rsidR="005327B7" w:rsidRPr="005327B7" w:rsidRDefault="005327B7" w:rsidP="005327B7">
      <w:pPr>
        <w:widowControl w:val="0"/>
        <w:autoSpaceDE w:val="0"/>
        <w:autoSpaceDN w:val="0"/>
        <w:adjustRightInd w:val="0"/>
        <w:spacing w:line="280" w:lineRule="atLeast"/>
        <w:rPr>
          <w:rFonts w:ascii="Arial" w:hAnsi="Arial" w:cs="Arial"/>
          <w:color w:val="000000"/>
        </w:rPr>
      </w:pPr>
    </w:p>
    <w:p w14:paraId="12524C85" w14:textId="0B0704FD" w:rsidR="005327B7" w:rsidRPr="005327B7" w:rsidRDefault="005327B7" w:rsidP="005327B7">
      <w:pPr>
        <w:widowControl w:val="0"/>
        <w:autoSpaceDE w:val="0"/>
        <w:autoSpaceDN w:val="0"/>
        <w:adjustRightInd w:val="0"/>
        <w:spacing w:after="240" w:line="360" w:lineRule="atLeast"/>
        <w:rPr>
          <w:rFonts w:ascii="Arial" w:hAnsi="Arial" w:cs="Arial"/>
          <w:color w:val="000000"/>
        </w:rPr>
      </w:pPr>
      <w:r w:rsidRPr="005327B7">
        <w:rPr>
          <w:rFonts w:ascii="Arial" w:hAnsi="Arial" w:cs="Arial"/>
          <w:b/>
          <w:bCs/>
          <w:color w:val="00000A"/>
        </w:rPr>
        <w:t>3.3.</w:t>
      </w:r>
      <w:r>
        <w:rPr>
          <w:rFonts w:ascii="Arial" w:hAnsi="Arial" w:cs="Arial"/>
          <w:b/>
          <w:bCs/>
          <w:color w:val="00000A"/>
        </w:rPr>
        <w:t>1.</w:t>
      </w:r>
      <w:r w:rsidRPr="005327B7">
        <w:rPr>
          <w:rFonts w:ascii="Arial" w:hAnsi="Arial" w:cs="Arial"/>
          <w:b/>
          <w:bCs/>
          <w:color w:val="00000A"/>
        </w:rPr>
        <w:t xml:space="preserve">2 System displays file structure – user selects file </w:t>
      </w:r>
    </w:p>
    <w:p w14:paraId="7A4E3699" w14:textId="77777777" w:rsidR="005327B7" w:rsidRPr="005327B7" w:rsidRDefault="005327B7" w:rsidP="005327B7">
      <w:pPr>
        <w:widowControl w:val="0"/>
        <w:autoSpaceDE w:val="0"/>
        <w:autoSpaceDN w:val="0"/>
        <w:adjustRightInd w:val="0"/>
        <w:spacing w:after="240" w:line="360" w:lineRule="atLeast"/>
        <w:rPr>
          <w:rFonts w:ascii="Arial" w:hAnsi="Arial" w:cs="Arial"/>
          <w:color w:val="000000"/>
        </w:rPr>
      </w:pPr>
      <w:r w:rsidRPr="005327B7">
        <w:rPr>
          <w:rFonts w:ascii="Arial" w:hAnsi="Arial" w:cs="Arial"/>
          <w:color w:val="00000A"/>
        </w:rPr>
        <w:t xml:space="preserve">These two steps are contained in a single activation. MainWindow self-calls the “loadFile” method, which opens a dialog box for the user to select the desired CSV file. It then returns the file path and, if successful, self-calls the “checkFile” to make sure the CSV file type is compatible with the dashboard view type. It is natural to combine these steps in such a way because the user will typically click the “Load Data” button and select an appropriate CSV file. If this is not the case (i.e. the user cannot find the desired file or accidentally closes the dialog box) then it does not make sense to try and load data. </w:t>
      </w:r>
    </w:p>
    <w:p w14:paraId="259172D6" w14:textId="275726F8" w:rsidR="005327B7" w:rsidRPr="005327B7" w:rsidRDefault="005327B7" w:rsidP="005327B7">
      <w:pPr>
        <w:widowControl w:val="0"/>
        <w:autoSpaceDE w:val="0"/>
        <w:autoSpaceDN w:val="0"/>
        <w:adjustRightInd w:val="0"/>
        <w:spacing w:after="240" w:line="360" w:lineRule="atLeast"/>
        <w:rPr>
          <w:rFonts w:ascii="Arial" w:hAnsi="Arial" w:cs="Arial"/>
          <w:color w:val="000000"/>
        </w:rPr>
      </w:pPr>
      <w:r w:rsidRPr="005327B7">
        <w:rPr>
          <w:rFonts w:ascii="Arial" w:hAnsi="Arial" w:cs="Arial"/>
          <w:b/>
          <w:bCs/>
          <w:color w:val="00000A"/>
        </w:rPr>
        <w:t>3.3.</w:t>
      </w:r>
      <w:r>
        <w:rPr>
          <w:rFonts w:ascii="Arial" w:hAnsi="Arial" w:cs="Arial"/>
          <w:b/>
          <w:bCs/>
          <w:color w:val="00000A"/>
        </w:rPr>
        <w:t>1.</w:t>
      </w:r>
      <w:r w:rsidRPr="005327B7">
        <w:rPr>
          <w:rFonts w:ascii="Arial" w:hAnsi="Arial" w:cs="Arial"/>
          <w:b/>
          <w:bCs/>
          <w:color w:val="00000A"/>
        </w:rPr>
        <w:t xml:space="preserve">3 System verifies file is of proper type </w:t>
      </w:r>
    </w:p>
    <w:p w14:paraId="57EF3AE8" w14:textId="77777777" w:rsidR="005327B7" w:rsidRPr="005327B7" w:rsidRDefault="005327B7" w:rsidP="005327B7">
      <w:pPr>
        <w:widowControl w:val="0"/>
        <w:autoSpaceDE w:val="0"/>
        <w:autoSpaceDN w:val="0"/>
        <w:adjustRightInd w:val="0"/>
        <w:spacing w:after="240" w:line="360" w:lineRule="atLeast"/>
        <w:rPr>
          <w:rFonts w:ascii="Arial" w:hAnsi="Arial" w:cs="Arial"/>
          <w:color w:val="000000"/>
        </w:rPr>
      </w:pPr>
      <w:r w:rsidRPr="005327B7">
        <w:rPr>
          <w:rFonts w:ascii="Arial" w:hAnsi="Arial" w:cs="Arial"/>
          <w:color w:val="00000A"/>
        </w:rPr>
        <w:t xml:space="preserve">This step is accounted for in the MainWindow “checkFile” method self-call, which first checks </w:t>
      </w:r>
    </w:p>
    <w:p w14:paraId="0FB3B4D8" w14:textId="77777777" w:rsidR="005327B7" w:rsidRPr="005327B7" w:rsidRDefault="005327B7" w:rsidP="005327B7">
      <w:pPr>
        <w:widowControl w:val="0"/>
        <w:autoSpaceDE w:val="0"/>
        <w:autoSpaceDN w:val="0"/>
        <w:adjustRightInd w:val="0"/>
        <w:spacing w:after="240" w:line="360" w:lineRule="atLeast"/>
        <w:rPr>
          <w:rFonts w:ascii="Arial" w:hAnsi="Arial" w:cs="Arial"/>
          <w:color w:val="000000"/>
        </w:rPr>
      </w:pPr>
      <w:r w:rsidRPr="005327B7">
        <w:rPr>
          <w:rFonts w:ascii="Arial" w:hAnsi="Arial" w:cs="Arial"/>
          <w:color w:val="00000A"/>
        </w:rPr>
        <w:t xml:space="preserve">that the filepath is valid and the filetype matches the appropriate dashboard view. If either of these conditions fail, MainWindow displays the following message: </w:t>
      </w:r>
      <w:r w:rsidRPr="005327B7">
        <w:rPr>
          <w:rFonts w:ascii="Arial" w:hAnsi="Arial" w:cs="Arial"/>
          <w:color w:val="000000"/>
        </w:rPr>
        <w:t xml:space="preserve">“Not a valid &lt;dashtype&gt; file”. </w:t>
      </w:r>
      <w:proofErr w:type="gramStart"/>
      <w:r w:rsidRPr="005327B7">
        <w:rPr>
          <w:rFonts w:ascii="Arial" w:hAnsi="Arial" w:cs="Arial"/>
          <w:color w:val="000000"/>
        </w:rPr>
        <w:t>If</w:t>
      </w:r>
      <w:proofErr w:type="gramEnd"/>
      <w:r w:rsidRPr="005327B7">
        <w:rPr>
          <w:rFonts w:ascii="Arial" w:hAnsi="Arial" w:cs="Arial"/>
          <w:color w:val="000000"/>
        </w:rPr>
        <w:t xml:space="preserve"> however the conditions are met, MainWindow proceeds with loading the data. This approach was chosen in order to allow the program to terminate gracefully and give the user the option to select a new (proper) CSV file. This design decision stemmed from the conclusion that a simple file path error should not crash the entire application. </w:t>
      </w:r>
    </w:p>
    <w:p w14:paraId="7C2D7EC8" w14:textId="557EAF64" w:rsidR="005327B7" w:rsidRPr="005327B7" w:rsidRDefault="005327B7" w:rsidP="005327B7">
      <w:pPr>
        <w:widowControl w:val="0"/>
        <w:autoSpaceDE w:val="0"/>
        <w:autoSpaceDN w:val="0"/>
        <w:adjustRightInd w:val="0"/>
        <w:spacing w:after="240" w:line="360" w:lineRule="atLeast"/>
        <w:rPr>
          <w:rFonts w:ascii="Arial" w:hAnsi="Arial" w:cs="Arial"/>
          <w:color w:val="000000"/>
        </w:rPr>
      </w:pPr>
      <w:r w:rsidRPr="005327B7">
        <w:rPr>
          <w:rFonts w:ascii="Arial" w:hAnsi="Arial" w:cs="Arial"/>
          <w:b/>
          <w:bCs/>
          <w:color w:val="00000A"/>
        </w:rPr>
        <w:t>3.3.</w:t>
      </w:r>
      <w:r>
        <w:rPr>
          <w:rFonts w:ascii="Arial" w:hAnsi="Arial" w:cs="Arial"/>
          <w:b/>
          <w:bCs/>
          <w:color w:val="00000A"/>
        </w:rPr>
        <w:t>1.</w:t>
      </w:r>
      <w:r w:rsidRPr="005327B7">
        <w:rPr>
          <w:rFonts w:ascii="Arial" w:hAnsi="Arial" w:cs="Arial"/>
          <w:b/>
          <w:bCs/>
          <w:color w:val="00000A"/>
        </w:rPr>
        <w:t xml:space="preserve">4 System loads data from file </w:t>
      </w:r>
    </w:p>
    <w:p w14:paraId="7865C753" w14:textId="77777777" w:rsidR="005327B7" w:rsidRPr="005327B7" w:rsidRDefault="005327B7" w:rsidP="005327B7">
      <w:pPr>
        <w:widowControl w:val="0"/>
        <w:autoSpaceDE w:val="0"/>
        <w:autoSpaceDN w:val="0"/>
        <w:adjustRightInd w:val="0"/>
        <w:spacing w:after="240" w:line="360" w:lineRule="atLeast"/>
        <w:rPr>
          <w:rFonts w:ascii="Arial" w:hAnsi="Arial" w:cs="Arial"/>
          <w:color w:val="000000"/>
        </w:rPr>
      </w:pPr>
      <w:r w:rsidRPr="005327B7">
        <w:rPr>
          <w:rFonts w:ascii="Arial" w:hAnsi="Arial" w:cs="Arial"/>
          <w:color w:val="00000A"/>
        </w:rPr>
        <w:t xml:space="preserve">This last step is the most resource-consuming of all and is thus described by the bulk of the sequence diagram. The first activation creates a new CSVReader object which parses the file, while the next call returns the headers. Then MainWindow creates a new RecordsManager object and gets the sorted header indices, which in general are different for each of the four file types. Next the data is retrieved from CSVReader and </w:t>
      </w:r>
      <w:r w:rsidRPr="005327B7">
        <w:rPr>
          <w:rFonts w:ascii="Arial" w:hAnsi="Arial" w:cs="Arial"/>
          <w:color w:val="00000A"/>
        </w:rPr>
        <w:lastRenderedPageBreak/>
        <w:t xml:space="preserve">stored into RecordsManager. </w:t>
      </w:r>
      <w:proofErr w:type="gramStart"/>
      <w:r w:rsidRPr="005327B7">
        <w:rPr>
          <w:rFonts w:ascii="Arial" w:hAnsi="Arial" w:cs="Arial"/>
          <w:color w:val="00000A"/>
        </w:rPr>
        <w:t>However</w:t>
      </w:r>
      <w:proofErr w:type="gramEnd"/>
      <w:r w:rsidRPr="005327B7">
        <w:rPr>
          <w:rFonts w:ascii="Arial" w:hAnsi="Arial" w:cs="Arial"/>
          <w:color w:val="00000A"/>
        </w:rPr>
        <w:t xml:space="preserve"> the data is not sorted; to do this MainWindow creates a new &lt;dashtype&gt;TreeModel, which when activated self-calls its “setupModel” and creates a new TreeItem (that is, the root node) and its appropriate header list. The data is now ready to be sorted and so “setupModel” calls the RecordsManager “analyze” function to accomplish this task. The “analyze” function has many self-calls and is internally overridden; it also calls “findRecordsInRange” to filter by date and creates an instance of the StringTree helper class. It builds the data string to return as well as any necessary accumulators for the dashboard view. The result is a TreeModel filled with the sorted data, ready to be used for visualization. The classes are designed to maximize cohesion and minimize coupling to support the general goals of readability and maintainability. CSVReader and StringTree's destructor methods are called as they are no longer of use. </w:t>
      </w:r>
    </w:p>
    <w:p w14:paraId="47FFF9A8" w14:textId="77777777" w:rsidR="005327B7" w:rsidRDefault="005327B7" w:rsidP="008B5030">
      <w:pPr>
        <w:rPr>
          <w:rFonts w:ascii="Arial" w:hAnsi="Arial" w:cs="Arial"/>
          <w:b/>
        </w:rPr>
      </w:pPr>
    </w:p>
    <w:p w14:paraId="4EE924EE" w14:textId="77777777" w:rsidR="005327B7" w:rsidRDefault="005327B7" w:rsidP="008B5030">
      <w:pPr>
        <w:rPr>
          <w:rFonts w:ascii="Arial" w:hAnsi="Arial" w:cs="Arial"/>
          <w:b/>
        </w:rPr>
      </w:pPr>
    </w:p>
    <w:p w14:paraId="613A9FCB" w14:textId="77777777" w:rsidR="005327B7" w:rsidRDefault="005327B7" w:rsidP="008B5030">
      <w:pPr>
        <w:rPr>
          <w:rFonts w:ascii="Arial" w:hAnsi="Arial" w:cs="Arial"/>
          <w:b/>
        </w:rPr>
      </w:pPr>
    </w:p>
    <w:p w14:paraId="211106B7" w14:textId="77777777" w:rsidR="005327B7" w:rsidRDefault="005327B7" w:rsidP="008B5030">
      <w:pPr>
        <w:rPr>
          <w:rFonts w:ascii="Arial" w:hAnsi="Arial" w:cs="Arial"/>
          <w:b/>
        </w:rPr>
      </w:pPr>
    </w:p>
    <w:p w14:paraId="253B5766" w14:textId="77777777" w:rsidR="005327B7" w:rsidRDefault="005327B7" w:rsidP="008B5030">
      <w:pPr>
        <w:rPr>
          <w:rFonts w:ascii="Arial" w:hAnsi="Arial" w:cs="Arial"/>
          <w:b/>
        </w:rPr>
      </w:pPr>
    </w:p>
    <w:p w14:paraId="7094B161" w14:textId="77777777" w:rsidR="005327B7" w:rsidRDefault="005327B7" w:rsidP="008B5030">
      <w:pPr>
        <w:rPr>
          <w:rFonts w:ascii="Arial" w:hAnsi="Arial" w:cs="Arial"/>
          <w:b/>
        </w:rPr>
      </w:pPr>
    </w:p>
    <w:p w14:paraId="1365C177" w14:textId="77777777" w:rsidR="005327B7" w:rsidRDefault="005327B7" w:rsidP="008B5030">
      <w:pPr>
        <w:rPr>
          <w:rFonts w:ascii="Arial" w:hAnsi="Arial" w:cs="Arial"/>
          <w:b/>
        </w:rPr>
      </w:pPr>
    </w:p>
    <w:p w14:paraId="41BBA302" w14:textId="77777777" w:rsidR="005327B7" w:rsidRDefault="005327B7" w:rsidP="008B5030">
      <w:pPr>
        <w:rPr>
          <w:rFonts w:ascii="Arial" w:hAnsi="Arial" w:cs="Arial"/>
          <w:b/>
        </w:rPr>
      </w:pPr>
    </w:p>
    <w:p w14:paraId="56696715" w14:textId="77777777" w:rsidR="005327B7" w:rsidRDefault="005327B7" w:rsidP="008B5030">
      <w:pPr>
        <w:rPr>
          <w:rFonts w:ascii="Arial" w:hAnsi="Arial" w:cs="Arial"/>
          <w:b/>
        </w:rPr>
      </w:pPr>
    </w:p>
    <w:p w14:paraId="24A464ED" w14:textId="77777777" w:rsidR="005327B7" w:rsidRDefault="005327B7" w:rsidP="008B5030">
      <w:pPr>
        <w:rPr>
          <w:rFonts w:ascii="Arial" w:hAnsi="Arial" w:cs="Arial"/>
          <w:b/>
        </w:rPr>
      </w:pPr>
    </w:p>
    <w:p w14:paraId="51C098D6" w14:textId="77777777" w:rsidR="005327B7" w:rsidRDefault="005327B7" w:rsidP="008B5030">
      <w:pPr>
        <w:rPr>
          <w:rFonts w:ascii="Arial" w:hAnsi="Arial" w:cs="Arial"/>
          <w:b/>
        </w:rPr>
      </w:pPr>
    </w:p>
    <w:p w14:paraId="64B4212E" w14:textId="77777777" w:rsidR="005327B7" w:rsidRDefault="005327B7" w:rsidP="008B5030">
      <w:pPr>
        <w:rPr>
          <w:rFonts w:ascii="Arial" w:hAnsi="Arial" w:cs="Arial"/>
          <w:b/>
        </w:rPr>
      </w:pPr>
    </w:p>
    <w:p w14:paraId="6D69E0F0" w14:textId="77777777" w:rsidR="005327B7" w:rsidRDefault="005327B7" w:rsidP="008B5030">
      <w:pPr>
        <w:rPr>
          <w:rFonts w:ascii="Arial" w:hAnsi="Arial" w:cs="Arial"/>
          <w:b/>
        </w:rPr>
      </w:pPr>
    </w:p>
    <w:p w14:paraId="11E7415D" w14:textId="77777777" w:rsidR="005327B7" w:rsidRDefault="005327B7" w:rsidP="008B5030">
      <w:pPr>
        <w:rPr>
          <w:rFonts w:ascii="Arial" w:hAnsi="Arial" w:cs="Arial"/>
          <w:b/>
        </w:rPr>
      </w:pPr>
    </w:p>
    <w:p w14:paraId="6FC34F18" w14:textId="77777777" w:rsidR="005327B7" w:rsidRDefault="005327B7" w:rsidP="008B5030">
      <w:pPr>
        <w:rPr>
          <w:rFonts w:ascii="Arial" w:hAnsi="Arial" w:cs="Arial"/>
          <w:b/>
        </w:rPr>
      </w:pPr>
    </w:p>
    <w:p w14:paraId="32BE4268" w14:textId="77777777" w:rsidR="005327B7" w:rsidRDefault="005327B7" w:rsidP="008B5030">
      <w:pPr>
        <w:rPr>
          <w:rFonts w:ascii="Arial" w:hAnsi="Arial" w:cs="Arial"/>
          <w:b/>
        </w:rPr>
      </w:pPr>
    </w:p>
    <w:p w14:paraId="48065ED5" w14:textId="77777777" w:rsidR="005327B7" w:rsidRDefault="005327B7" w:rsidP="008B5030">
      <w:pPr>
        <w:rPr>
          <w:rFonts w:ascii="Arial" w:hAnsi="Arial" w:cs="Arial"/>
          <w:b/>
        </w:rPr>
      </w:pPr>
    </w:p>
    <w:p w14:paraId="3770DD0F" w14:textId="77777777" w:rsidR="005327B7" w:rsidRDefault="005327B7" w:rsidP="008B5030">
      <w:pPr>
        <w:rPr>
          <w:rFonts w:ascii="Arial" w:hAnsi="Arial" w:cs="Arial"/>
          <w:b/>
        </w:rPr>
      </w:pPr>
    </w:p>
    <w:p w14:paraId="7FDD4D74" w14:textId="77777777" w:rsidR="005327B7" w:rsidRDefault="005327B7" w:rsidP="008B5030">
      <w:pPr>
        <w:rPr>
          <w:rFonts w:ascii="Arial" w:hAnsi="Arial" w:cs="Arial"/>
          <w:b/>
        </w:rPr>
      </w:pPr>
    </w:p>
    <w:p w14:paraId="67F16681" w14:textId="77777777" w:rsidR="005327B7" w:rsidRDefault="005327B7" w:rsidP="008B5030">
      <w:pPr>
        <w:rPr>
          <w:rFonts w:ascii="Arial" w:hAnsi="Arial" w:cs="Arial"/>
          <w:b/>
        </w:rPr>
      </w:pPr>
    </w:p>
    <w:p w14:paraId="32F65D5F" w14:textId="77777777" w:rsidR="005327B7" w:rsidRDefault="005327B7" w:rsidP="008B5030">
      <w:pPr>
        <w:rPr>
          <w:rFonts w:ascii="Arial" w:hAnsi="Arial" w:cs="Arial"/>
          <w:b/>
        </w:rPr>
      </w:pPr>
    </w:p>
    <w:p w14:paraId="3068DEAD" w14:textId="77777777" w:rsidR="005327B7" w:rsidRDefault="005327B7" w:rsidP="008B5030">
      <w:pPr>
        <w:rPr>
          <w:rFonts w:ascii="Arial" w:hAnsi="Arial" w:cs="Arial"/>
          <w:b/>
        </w:rPr>
      </w:pPr>
    </w:p>
    <w:p w14:paraId="42337288" w14:textId="77777777" w:rsidR="005327B7" w:rsidRDefault="005327B7" w:rsidP="008B5030">
      <w:pPr>
        <w:rPr>
          <w:rFonts w:ascii="Arial" w:hAnsi="Arial" w:cs="Arial"/>
          <w:b/>
        </w:rPr>
      </w:pPr>
    </w:p>
    <w:p w14:paraId="4ABDA386" w14:textId="77777777" w:rsidR="005327B7" w:rsidRDefault="005327B7" w:rsidP="008B5030">
      <w:pPr>
        <w:rPr>
          <w:rFonts w:ascii="Arial" w:hAnsi="Arial" w:cs="Arial"/>
          <w:b/>
        </w:rPr>
      </w:pPr>
    </w:p>
    <w:p w14:paraId="68371688" w14:textId="77777777" w:rsidR="005327B7" w:rsidRDefault="005327B7" w:rsidP="008B5030">
      <w:pPr>
        <w:rPr>
          <w:rFonts w:ascii="Arial" w:hAnsi="Arial" w:cs="Arial"/>
          <w:b/>
        </w:rPr>
      </w:pPr>
    </w:p>
    <w:p w14:paraId="24684ADB" w14:textId="77777777" w:rsidR="005327B7" w:rsidRDefault="005327B7" w:rsidP="008B5030">
      <w:pPr>
        <w:rPr>
          <w:rFonts w:ascii="Arial" w:hAnsi="Arial" w:cs="Arial"/>
          <w:b/>
        </w:rPr>
      </w:pPr>
    </w:p>
    <w:p w14:paraId="500C792B" w14:textId="77777777" w:rsidR="005327B7" w:rsidRDefault="005327B7" w:rsidP="008B5030">
      <w:pPr>
        <w:rPr>
          <w:rFonts w:ascii="Arial" w:hAnsi="Arial" w:cs="Arial"/>
          <w:b/>
        </w:rPr>
      </w:pPr>
    </w:p>
    <w:p w14:paraId="099136A6" w14:textId="77777777" w:rsidR="005327B7" w:rsidRDefault="005327B7" w:rsidP="008B5030">
      <w:pPr>
        <w:rPr>
          <w:rFonts w:ascii="Arial" w:hAnsi="Arial" w:cs="Arial"/>
          <w:b/>
        </w:rPr>
      </w:pPr>
    </w:p>
    <w:p w14:paraId="22EA317C" w14:textId="77777777" w:rsidR="005327B7" w:rsidRDefault="005327B7" w:rsidP="008B5030">
      <w:pPr>
        <w:rPr>
          <w:rFonts w:ascii="Arial" w:hAnsi="Arial" w:cs="Arial"/>
          <w:b/>
        </w:rPr>
      </w:pPr>
    </w:p>
    <w:p w14:paraId="7994A357" w14:textId="77777777" w:rsidR="005327B7" w:rsidRDefault="005327B7" w:rsidP="008B5030">
      <w:pPr>
        <w:rPr>
          <w:rFonts w:ascii="Arial" w:hAnsi="Arial" w:cs="Arial"/>
          <w:b/>
        </w:rPr>
      </w:pPr>
    </w:p>
    <w:p w14:paraId="0855C911" w14:textId="781B6B1D" w:rsidR="008809EC" w:rsidRPr="00996F37" w:rsidRDefault="008B5030" w:rsidP="008B5030">
      <w:pPr>
        <w:rPr>
          <w:rFonts w:ascii="Arial" w:hAnsi="Arial" w:cs="Arial"/>
          <w:b/>
        </w:rPr>
      </w:pPr>
      <w:r w:rsidRPr="00996F37">
        <w:rPr>
          <w:rFonts w:ascii="Arial" w:hAnsi="Arial" w:cs="Arial"/>
          <w:b/>
        </w:rPr>
        <w:lastRenderedPageBreak/>
        <w:t>3.3</w:t>
      </w:r>
      <w:r w:rsidR="005327B7">
        <w:rPr>
          <w:rFonts w:ascii="Arial" w:hAnsi="Arial" w:cs="Arial"/>
          <w:b/>
        </w:rPr>
        <w:t>.2</w:t>
      </w:r>
      <w:r w:rsidRPr="00996F37">
        <w:rPr>
          <w:rFonts w:ascii="Arial" w:hAnsi="Arial" w:cs="Arial"/>
          <w:b/>
        </w:rPr>
        <w:t xml:space="preserve"> Sequence Diagram</w:t>
      </w:r>
      <w:r w:rsidR="008809EC" w:rsidRPr="00996F37">
        <w:rPr>
          <w:rFonts w:ascii="Arial" w:hAnsi="Arial" w:cs="Arial"/>
          <w:b/>
        </w:rPr>
        <w:t xml:space="preserve"> – loading data from file, fixing errors</w:t>
      </w:r>
    </w:p>
    <w:p w14:paraId="3708A471" w14:textId="77777777" w:rsidR="00684A79" w:rsidRPr="00996F37" w:rsidRDefault="00684A79" w:rsidP="008B5030">
      <w:pPr>
        <w:rPr>
          <w:rFonts w:ascii="Arial" w:hAnsi="Arial" w:cs="Arial"/>
          <w:b/>
        </w:rPr>
      </w:pPr>
    </w:p>
    <w:p w14:paraId="69EAFE77" w14:textId="533691F9" w:rsidR="00A25640" w:rsidRPr="00A25640" w:rsidRDefault="00A25640" w:rsidP="00A25640">
      <w:pPr>
        <w:rPr>
          <w:rFonts w:ascii="Times New Roman" w:eastAsia="Times New Roman" w:hAnsi="Times New Roman" w:cs="Times New Roman"/>
        </w:rPr>
      </w:pPr>
      <w:r w:rsidRPr="00A25640">
        <w:rPr>
          <w:rFonts w:ascii="Times New Roman" w:eastAsia="Times New Roman" w:hAnsi="Times New Roman" w:cs="Times New Roman"/>
          <w:noProof/>
        </w:rPr>
        <w:drawing>
          <wp:inline distT="0" distB="0" distL="0" distR="0" wp14:anchorId="74FEB176" wp14:editId="7B574078">
            <wp:extent cx="6166149" cy="3190240"/>
            <wp:effectExtent l="0" t="0" r="6350" b="10160"/>
            <wp:docPr id="15" name="Picture 15" descr="https://i.gyazo.com/72a750ab4666c3d0b489de6de871e5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72a750ab4666c3d0b489de6de871e5b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9992" cy="3192228"/>
                    </a:xfrm>
                    <a:prstGeom prst="rect">
                      <a:avLst/>
                    </a:prstGeom>
                    <a:noFill/>
                    <a:ln>
                      <a:noFill/>
                    </a:ln>
                  </pic:spPr>
                </pic:pic>
              </a:graphicData>
            </a:graphic>
          </wp:inline>
        </w:drawing>
      </w:r>
    </w:p>
    <w:p w14:paraId="6314452D" w14:textId="77777777" w:rsidR="00684A79" w:rsidRPr="00996F37" w:rsidRDefault="00684A79" w:rsidP="008B5030">
      <w:pPr>
        <w:rPr>
          <w:rFonts w:ascii="Arial" w:hAnsi="Arial" w:cs="Arial"/>
          <w:b/>
        </w:rPr>
      </w:pPr>
    </w:p>
    <w:p w14:paraId="7A96D438" w14:textId="5DD89708" w:rsidR="005327B7" w:rsidRDefault="008809EC" w:rsidP="001F4629">
      <w:pPr>
        <w:spacing w:line="276" w:lineRule="auto"/>
        <w:jc w:val="both"/>
        <w:rPr>
          <w:rFonts w:ascii="Arial" w:hAnsi="Arial" w:cs="Arial"/>
        </w:rPr>
      </w:pPr>
      <w:r w:rsidRPr="001F4629">
        <w:rPr>
          <w:rFonts w:ascii="Arial" w:hAnsi="Arial" w:cs="Arial"/>
        </w:rPr>
        <w:t xml:space="preserve">Above is the sequence diagram for the </w:t>
      </w:r>
      <w:r w:rsidR="005327B7">
        <w:rPr>
          <w:rFonts w:ascii="Arial" w:hAnsi="Arial" w:cs="Arial"/>
        </w:rPr>
        <w:t>use case scenario 3.1.2 “Error Processing”</w:t>
      </w:r>
    </w:p>
    <w:p w14:paraId="026FB79B" w14:textId="77777777" w:rsidR="008809EC" w:rsidRPr="001F4629" w:rsidRDefault="008809EC" w:rsidP="001F4629">
      <w:pPr>
        <w:spacing w:line="276" w:lineRule="auto"/>
        <w:jc w:val="both"/>
        <w:rPr>
          <w:rFonts w:ascii="Arial" w:hAnsi="Arial" w:cs="Arial"/>
        </w:rPr>
      </w:pPr>
    </w:p>
    <w:p w14:paraId="628C6EBC" w14:textId="40810CFF" w:rsidR="00240482" w:rsidRDefault="005327B7" w:rsidP="001F4629">
      <w:pPr>
        <w:spacing w:line="276" w:lineRule="auto"/>
        <w:jc w:val="both"/>
        <w:rPr>
          <w:rFonts w:ascii="Arial" w:hAnsi="Arial" w:cs="Arial"/>
          <w:b/>
        </w:rPr>
      </w:pPr>
      <w:r>
        <w:rPr>
          <w:rFonts w:ascii="Arial" w:hAnsi="Arial" w:cs="Arial"/>
          <w:b/>
        </w:rPr>
        <w:t>3.3.2.1</w:t>
      </w:r>
      <w:r w:rsidR="00240482">
        <w:rPr>
          <w:rFonts w:ascii="Arial" w:hAnsi="Arial" w:cs="Arial"/>
          <w:b/>
        </w:rPr>
        <w:t xml:space="preserve"> User l</w:t>
      </w:r>
      <w:r w:rsidR="008809EC" w:rsidRPr="001F4629">
        <w:rPr>
          <w:rFonts w:ascii="Arial" w:hAnsi="Arial" w:cs="Arial"/>
          <w:b/>
        </w:rPr>
        <w:t>oad</w:t>
      </w:r>
      <w:r w:rsidR="00240482">
        <w:rPr>
          <w:rFonts w:ascii="Arial" w:hAnsi="Arial" w:cs="Arial"/>
          <w:b/>
        </w:rPr>
        <w:t xml:space="preserve">s error filled CSV file </w:t>
      </w:r>
    </w:p>
    <w:p w14:paraId="76E76B25" w14:textId="77777777" w:rsidR="00023FC6" w:rsidRDefault="00023FC6" w:rsidP="001F4629">
      <w:pPr>
        <w:spacing w:line="276" w:lineRule="auto"/>
        <w:jc w:val="both"/>
        <w:rPr>
          <w:rFonts w:ascii="Arial" w:hAnsi="Arial" w:cs="Arial"/>
          <w:b/>
        </w:rPr>
      </w:pPr>
    </w:p>
    <w:p w14:paraId="75DB0DCE" w14:textId="0118ABE3" w:rsidR="00240482" w:rsidRDefault="00240482" w:rsidP="001F4629">
      <w:pPr>
        <w:spacing w:line="276" w:lineRule="auto"/>
        <w:jc w:val="both"/>
        <w:rPr>
          <w:rFonts w:ascii="Arial" w:hAnsi="Arial" w:cs="Arial"/>
        </w:rPr>
      </w:pPr>
      <w:r>
        <w:rPr>
          <w:rFonts w:ascii="Arial" w:hAnsi="Arial" w:cs="Arial"/>
        </w:rPr>
        <w:t>This step is represented by the message “Load CSV with Errors”. This runs through the entire loading process explained in use case scenario 3.1.1.</w:t>
      </w:r>
    </w:p>
    <w:p w14:paraId="3898FDE8" w14:textId="77777777" w:rsidR="00240482" w:rsidRDefault="00240482" w:rsidP="001F4629">
      <w:pPr>
        <w:spacing w:line="276" w:lineRule="auto"/>
        <w:jc w:val="both"/>
        <w:rPr>
          <w:rFonts w:ascii="Arial" w:hAnsi="Arial" w:cs="Arial"/>
        </w:rPr>
      </w:pPr>
    </w:p>
    <w:p w14:paraId="329CC33A" w14:textId="69DDE8BA" w:rsidR="00240482" w:rsidRDefault="00240482" w:rsidP="00240482">
      <w:pPr>
        <w:spacing w:line="276" w:lineRule="auto"/>
        <w:jc w:val="both"/>
        <w:rPr>
          <w:rFonts w:ascii="Arial" w:hAnsi="Arial" w:cs="Arial"/>
          <w:b/>
        </w:rPr>
      </w:pPr>
      <w:r>
        <w:rPr>
          <w:rFonts w:ascii="Arial" w:hAnsi="Arial" w:cs="Arial"/>
          <w:b/>
        </w:rPr>
        <w:t>3.3.2.2 System prompts user whether they would like to fix the erroneous file.</w:t>
      </w:r>
    </w:p>
    <w:p w14:paraId="27065F8E" w14:textId="77777777" w:rsidR="00023FC6" w:rsidRDefault="00023FC6" w:rsidP="00240482">
      <w:pPr>
        <w:spacing w:line="276" w:lineRule="auto"/>
        <w:jc w:val="both"/>
        <w:rPr>
          <w:rFonts w:ascii="Arial" w:hAnsi="Arial" w:cs="Arial"/>
          <w:b/>
        </w:rPr>
      </w:pPr>
    </w:p>
    <w:p w14:paraId="3742ACC1" w14:textId="77777777" w:rsidR="00240482" w:rsidRDefault="00240482" w:rsidP="001F4629">
      <w:pPr>
        <w:widowControl w:val="0"/>
        <w:autoSpaceDE w:val="0"/>
        <w:autoSpaceDN w:val="0"/>
        <w:adjustRightInd w:val="0"/>
        <w:spacing w:after="240" w:line="276" w:lineRule="auto"/>
        <w:jc w:val="both"/>
        <w:rPr>
          <w:rFonts w:ascii="Arial" w:hAnsi="Arial" w:cs="Arial"/>
          <w:b/>
          <w:bCs/>
          <w:color w:val="00000A"/>
        </w:rPr>
      </w:pPr>
      <w:r>
        <w:rPr>
          <w:rFonts w:ascii="Arial" w:hAnsi="Arial" w:cs="Arial"/>
        </w:rPr>
        <w:t>The system will display a message to the user. If the user decides to edit the file, the system will open up an ErrorEditDialog to allow the user to fix the errors. If they decide not to fix the errors, then the erroneous entries are discarded and whatever is left will be displayed on screen.</w:t>
      </w:r>
    </w:p>
    <w:p w14:paraId="5F282494" w14:textId="44C544B4" w:rsidR="00240482" w:rsidRDefault="00240482" w:rsidP="00240482">
      <w:pPr>
        <w:spacing w:line="276" w:lineRule="auto"/>
        <w:jc w:val="both"/>
        <w:rPr>
          <w:rFonts w:ascii="Arial" w:hAnsi="Arial" w:cs="Arial"/>
          <w:b/>
        </w:rPr>
      </w:pPr>
      <w:r>
        <w:rPr>
          <w:rFonts w:ascii="Arial" w:hAnsi="Arial" w:cs="Arial"/>
          <w:b/>
        </w:rPr>
        <w:t xml:space="preserve">3.3.2.3 User saves or cancels changes made to the erroneous file. </w:t>
      </w:r>
      <w:r w:rsidR="00023FC6">
        <w:rPr>
          <w:rFonts w:ascii="Arial" w:hAnsi="Arial" w:cs="Arial"/>
          <w:b/>
        </w:rPr>
        <w:t>‘</w:t>
      </w:r>
    </w:p>
    <w:p w14:paraId="5EE98FFF" w14:textId="77777777" w:rsidR="00023FC6" w:rsidRDefault="00023FC6" w:rsidP="00240482">
      <w:pPr>
        <w:spacing w:line="276" w:lineRule="auto"/>
        <w:jc w:val="both"/>
        <w:rPr>
          <w:rFonts w:ascii="Arial" w:hAnsi="Arial" w:cs="Arial"/>
          <w:b/>
        </w:rPr>
      </w:pPr>
    </w:p>
    <w:p w14:paraId="3F96972A" w14:textId="620F069D" w:rsidR="00684A79" w:rsidRDefault="00240482" w:rsidP="00240482">
      <w:pPr>
        <w:widowControl w:val="0"/>
        <w:autoSpaceDE w:val="0"/>
        <w:autoSpaceDN w:val="0"/>
        <w:adjustRightInd w:val="0"/>
        <w:spacing w:after="240" w:line="276" w:lineRule="auto"/>
        <w:jc w:val="both"/>
        <w:rPr>
          <w:rFonts w:ascii="Arial" w:hAnsi="Arial" w:cs="Arial"/>
          <w:b/>
          <w:bCs/>
          <w:color w:val="00000A"/>
        </w:rPr>
      </w:pPr>
      <w:r>
        <w:rPr>
          <w:rFonts w:ascii="Arial" w:hAnsi="Arial" w:cs="Arial"/>
        </w:rPr>
        <w:t xml:space="preserve">If the user decides to save the changes made, then the new file will be saved as “test.csv” and will be loaded and displayed on screen. If they hit </w:t>
      </w:r>
      <w:proofErr w:type="gramStart"/>
      <w:r>
        <w:rPr>
          <w:rFonts w:ascii="Arial" w:hAnsi="Arial" w:cs="Arial"/>
        </w:rPr>
        <w:t>cancel</w:t>
      </w:r>
      <w:proofErr w:type="gramEnd"/>
      <w:r>
        <w:rPr>
          <w:rFonts w:ascii="Arial" w:hAnsi="Arial" w:cs="Arial"/>
        </w:rPr>
        <w:t xml:space="preserve"> then all the changes (if any) will be deleted and the old csv file will be loaded and displayed.</w:t>
      </w:r>
    </w:p>
    <w:p w14:paraId="757DACFE" w14:textId="77777777" w:rsidR="00240482" w:rsidRDefault="00240482" w:rsidP="00240482">
      <w:pPr>
        <w:widowControl w:val="0"/>
        <w:autoSpaceDE w:val="0"/>
        <w:autoSpaceDN w:val="0"/>
        <w:adjustRightInd w:val="0"/>
        <w:spacing w:after="240" w:line="276" w:lineRule="auto"/>
        <w:jc w:val="both"/>
        <w:rPr>
          <w:rFonts w:ascii="Arial" w:hAnsi="Arial" w:cs="Arial"/>
          <w:b/>
          <w:bCs/>
          <w:color w:val="00000A"/>
        </w:rPr>
      </w:pPr>
    </w:p>
    <w:p w14:paraId="2BD943F1" w14:textId="77777777" w:rsidR="00023FC6" w:rsidRDefault="00023FC6" w:rsidP="00240482">
      <w:pPr>
        <w:widowControl w:val="0"/>
        <w:autoSpaceDE w:val="0"/>
        <w:autoSpaceDN w:val="0"/>
        <w:adjustRightInd w:val="0"/>
        <w:spacing w:after="240" w:line="276" w:lineRule="auto"/>
        <w:jc w:val="both"/>
        <w:rPr>
          <w:rFonts w:ascii="Arial" w:hAnsi="Arial" w:cs="Arial"/>
          <w:b/>
          <w:bCs/>
          <w:color w:val="00000A"/>
        </w:rPr>
      </w:pPr>
    </w:p>
    <w:p w14:paraId="72A41487" w14:textId="72C82AD3" w:rsidR="00240482" w:rsidRDefault="00240482" w:rsidP="00240482">
      <w:pPr>
        <w:widowControl w:val="0"/>
        <w:autoSpaceDE w:val="0"/>
        <w:autoSpaceDN w:val="0"/>
        <w:adjustRightInd w:val="0"/>
        <w:spacing w:after="240" w:line="276" w:lineRule="auto"/>
        <w:jc w:val="both"/>
        <w:rPr>
          <w:rFonts w:ascii="Arial" w:hAnsi="Arial" w:cs="Arial"/>
          <w:b/>
          <w:bCs/>
          <w:color w:val="00000A"/>
        </w:rPr>
      </w:pPr>
      <w:r>
        <w:rPr>
          <w:rFonts w:ascii="Arial" w:hAnsi="Arial" w:cs="Arial"/>
          <w:b/>
          <w:bCs/>
          <w:color w:val="00000A"/>
        </w:rPr>
        <w:lastRenderedPageBreak/>
        <w:t xml:space="preserve">3.3.3 Sequence Diagram </w:t>
      </w:r>
      <w:r w:rsidR="001B14E5">
        <w:rPr>
          <w:rFonts w:ascii="Arial" w:hAnsi="Arial" w:cs="Arial"/>
          <w:b/>
          <w:bCs/>
          <w:color w:val="00000A"/>
        </w:rPr>
        <w:t>– using advanced searching</w:t>
      </w:r>
    </w:p>
    <w:p w14:paraId="1B4A8753" w14:textId="46812C9C" w:rsidR="001B14E5" w:rsidRPr="001B14E5" w:rsidRDefault="001B14E5" w:rsidP="00023FC6">
      <w:pPr>
        <w:jc w:val="center"/>
        <w:rPr>
          <w:rFonts w:ascii="Times New Roman" w:eastAsia="Times New Roman" w:hAnsi="Times New Roman" w:cs="Times New Roman"/>
        </w:rPr>
      </w:pPr>
      <w:r w:rsidRPr="001B14E5">
        <w:rPr>
          <w:rFonts w:ascii="Times New Roman" w:eastAsia="Times New Roman" w:hAnsi="Times New Roman" w:cs="Times New Roman"/>
          <w:noProof/>
        </w:rPr>
        <w:drawing>
          <wp:inline distT="0" distB="0" distL="0" distR="0" wp14:anchorId="1C91AA9A" wp14:editId="2EA87552">
            <wp:extent cx="4769485" cy="2916875"/>
            <wp:effectExtent l="0" t="0" r="5715" b="4445"/>
            <wp:docPr id="14" name="Picture 14" descr="https://i.gyazo.com/171249b4fa042886a3309206e60731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171249b4fa042886a3309206e607311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520" cy="2923624"/>
                    </a:xfrm>
                    <a:prstGeom prst="rect">
                      <a:avLst/>
                    </a:prstGeom>
                    <a:noFill/>
                    <a:ln>
                      <a:noFill/>
                    </a:ln>
                  </pic:spPr>
                </pic:pic>
              </a:graphicData>
            </a:graphic>
          </wp:inline>
        </w:drawing>
      </w:r>
    </w:p>
    <w:p w14:paraId="258BFB2F" w14:textId="77777777" w:rsidR="001B14E5" w:rsidRPr="00240482" w:rsidRDefault="001B14E5" w:rsidP="00240482">
      <w:pPr>
        <w:widowControl w:val="0"/>
        <w:autoSpaceDE w:val="0"/>
        <w:autoSpaceDN w:val="0"/>
        <w:adjustRightInd w:val="0"/>
        <w:spacing w:after="240" w:line="276" w:lineRule="auto"/>
        <w:jc w:val="both"/>
        <w:rPr>
          <w:rFonts w:ascii="Arial" w:hAnsi="Arial" w:cs="Arial"/>
          <w:b/>
          <w:bCs/>
          <w:color w:val="00000A"/>
        </w:rPr>
      </w:pPr>
    </w:p>
    <w:p w14:paraId="451BFCC3" w14:textId="4636294E" w:rsidR="001B14E5" w:rsidRDefault="001B14E5" w:rsidP="001B14E5">
      <w:pPr>
        <w:spacing w:line="276" w:lineRule="auto"/>
        <w:jc w:val="both"/>
        <w:rPr>
          <w:rFonts w:ascii="Arial" w:hAnsi="Arial" w:cs="Arial"/>
        </w:rPr>
      </w:pPr>
      <w:r w:rsidRPr="001F4629">
        <w:rPr>
          <w:rFonts w:ascii="Arial" w:hAnsi="Arial" w:cs="Arial"/>
        </w:rPr>
        <w:t xml:space="preserve">Above is the sequence diagram for </w:t>
      </w:r>
      <w:r>
        <w:rPr>
          <w:rFonts w:ascii="Arial" w:hAnsi="Arial" w:cs="Arial"/>
        </w:rPr>
        <w:t>the use case scenario 3.1.10 “Using advanced searching”</w:t>
      </w:r>
    </w:p>
    <w:p w14:paraId="66B61001" w14:textId="77777777" w:rsidR="001B14E5" w:rsidRPr="001F4629" w:rsidRDefault="001B14E5" w:rsidP="001B14E5">
      <w:pPr>
        <w:spacing w:line="276" w:lineRule="auto"/>
        <w:jc w:val="both"/>
        <w:rPr>
          <w:rFonts w:ascii="Arial" w:hAnsi="Arial" w:cs="Arial"/>
        </w:rPr>
      </w:pPr>
    </w:p>
    <w:p w14:paraId="5DBC9D1B" w14:textId="7201FCA7" w:rsidR="001B14E5" w:rsidRDefault="001B14E5" w:rsidP="001B14E5">
      <w:pPr>
        <w:spacing w:line="276" w:lineRule="auto"/>
        <w:jc w:val="both"/>
        <w:rPr>
          <w:rFonts w:ascii="Arial" w:hAnsi="Arial" w:cs="Arial"/>
          <w:b/>
        </w:rPr>
      </w:pPr>
      <w:r>
        <w:rPr>
          <w:rFonts w:ascii="Arial" w:hAnsi="Arial" w:cs="Arial"/>
          <w:b/>
        </w:rPr>
        <w:t xml:space="preserve">3.3.3.1 User clicks “search” button </w:t>
      </w:r>
    </w:p>
    <w:p w14:paraId="5DE49F7A" w14:textId="77777777" w:rsidR="00023FC6" w:rsidRDefault="00023FC6" w:rsidP="001B14E5">
      <w:pPr>
        <w:spacing w:line="276" w:lineRule="auto"/>
        <w:jc w:val="both"/>
        <w:rPr>
          <w:rFonts w:ascii="Arial" w:hAnsi="Arial" w:cs="Arial"/>
          <w:b/>
        </w:rPr>
      </w:pPr>
    </w:p>
    <w:p w14:paraId="514684A2" w14:textId="2B5667DA" w:rsidR="001B14E5" w:rsidRDefault="001B14E5" w:rsidP="001B14E5">
      <w:pPr>
        <w:spacing w:line="276" w:lineRule="auto"/>
        <w:jc w:val="both"/>
        <w:rPr>
          <w:rFonts w:ascii="Arial" w:hAnsi="Arial" w:cs="Arial"/>
        </w:rPr>
      </w:pPr>
      <w:r>
        <w:rPr>
          <w:rFonts w:ascii="Arial" w:hAnsi="Arial" w:cs="Arial"/>
        </w:rPr>
        <w:t>When the user clicks the search button, the MainWindow calls upon the appropriate search method (on_---_search_clicked where --- represents the appropriate tab). This will open up a SearchDialog for the user to search with.</w:t>
      </w:r>
    </w:p>
    <w:p w14:paraId="0CBC3553" w14:textId="77777777" w:rsidR="001B14E5" w:rsidRPr="001B14E5" w:rsidRDefault="001B14E5" w:rsidP="001B14E5">
      <w:pPr>
        <w:spacing w:line="276" w:lineRule="auto"/>
        <w:jc w:val="both"/>
        <w:rPr>
          <w:rFonts w:ascii="Arial" w:hAnsi="Arial" w:cs="Arial"/>
        </w:rPr>
      </w:pPr>
    </w:p>
    <w:p w14:paraId="4DA367BB" w14:textId="2131B861" w:rsidR="001B14E5" w:rsidRDefault="001B14E5" w:rsidP="001B14E5">
      <w:pPr>
        <w:spacing w:line="276" w:lineRule="auto"/>
        <w:jc w:val="both"/>
        <w:rPr>
          <w:rFonts w:ascii="Arial" w:hAnsi="Arial" w:cs="Arial"/>
          <w:b/>
        </w:rPr>
      </w:pPr>
      <w:r>
        <w:rPr>
          <w:rFonts w:ascii="Arial" w:hAnsi="Arial" w:cs="Arial"/>
          <w:b/>
        </w:rPr>
        <w:t>3.3.3.2 User fills in the required information</w:t>
      </w:r>
      <w:r w:rsidR="00023FC6">
        <w:rPr>
          <w:rFonts w:ascii="Arial" w:hAnsi="Arial" w:cs="Arial"/>
          <w:b/>
        </w:rPr>
        <w:t xml:space="preserve"> and clicks “OK”</w:t>
      </w:r>
    </w:p>
    <w:p w14:paraId="3639AE68" w14:textId="77777777" w:rsidR="00023FC6" w:rsidRDefault="00023FC6" w:rsidP="001B14E5">
      <w:pPr>
        <w:spacing w:line="276" w:lineRule="auto"/>
        <w:jc w:val="both"/>
        <w:rPr>
          <w:rFonts w:ascii="Arial" w:hAnsi="Arial" w:cs="Arial"/>
          <w:b/>
        </w:rPr>
      </w:pPr>
    </w:p>
    <w:p w14:paraId="2CDAE09A" w14:textId="0C644A3E" w:rsidR="001B14E5" w:rsidRDefault="001B14E5" w:rsidP="001B14E5">
      <w:pPr>
        <w:spacing w:line="276" w:lineRule="auto"/>
        <w:jc w:val="both"/>
        <w:rPr>
          <w:rFonts w:ascii="Arial" w:hAnsi="Arial" w:cs="Arial"/>
        </w:rPr>
      </w:pPr>
      <w:r>
        <w:rPr>
          <w:rFonts w:ascii="Arial" w:hAnsi="Arial" w:cs="Arial"/>
        </w:rPr>
        <w:t xml:space="preserve">When the </w:t>
      </w:r>
      <w:r w:rsidR="00023FC6">
        <w:rPr>
          <w:rFonts w:ascii="Arial" w:hAnsi="Arial" w:cs="Arial"/>
        </w:rPr>
        <w:t>SearchDialog appears</w:t>
      </w:r>
      <w:r>
        <w:rPr>
          <w:rFonts w:ascii="Arial" w:hAnsi="Arial" w:cs="Arial"/>
          <w:b/>
        </w:rPr>
        <w:t xml:space="preserve"> </w:t>
      </w:r>
      <w:r w:rsidR="00023FC6">
        <w:rPr>
          <w:rFonts w:ascii="Arial" w:hAnsi="Arial" w:cs="Arial"/>
        </w:rPr>
        <w:t>it will request that the user fills in the first and last name of the person they are searching for. If the user were to fill out the required information, and press “OK” then the SearchDialog will search for the person and return to the MainWindow highlighting the person who the user was searching for.</w:t>
      </w:r>
    </w:p>
    <w:p w14:paraId="370D1826" w14:textId="77777777" w:rsidR="00023FC6" w:rsidRDefault="00023FC6" w:rsidP="001B14E5">
      <w:pPr>
        <w:spacing w:line="276" w:lineRule="auto"/>
        <w:jc w:val="both"/>
        <w:rPr>
          <w:rFonts w:ascii="Arial" w:hAnsi="Arial" w:cs="Arial"/>
        </w:rPr>
      </w:pPr>
    </w:p>
    <w:p w14:paraId="2FCDE0CE" w14:textId="2B9CDF8B" w:rsidR="00023FC6" w:rsidRDefault="00023FC6" w:rsidP="00023FC6">
      <w:pPr>
        <w:spacing w:line="276" w:lineRule="auto"/>
        <w:jc w:val="both"/>
        <w:rPr>
          <w:rFonts w:ascii="Arial" w:hAnsi="Arial" w:cs="Arial"/>
          <w:b/>
        </w:rPr>
      </w:pPr>
      <w:r>
        <w:rPr>
          <w:rFonts w:ascii="Arial" w:hAnsi="Arial" w:cs="Arial"/>
          <w:b/>
        </w:rPr>
        <w:t>3.3.3.3 User clicks “Cancel”</w:t>
      </w:r>
    </w:p>
    <w:p w14:paraId="414604F9" w14:textId="77777777" w:rsidR="00023FC6" w:rsidRDefault="00023FC6" w:rsidP="00023FC6">
      <w:pPr>
        <w:spacing w:line="276" w:lineRule="auto"/>
        <w:jc w:val="both"/>
        <w:rPr>
          <w:rFonts w:ascii="Arial" w:hAnsi="Arial" w:cs="Arial"/>
          <w:b/>
        </w:rPr>
      </w:pPr>
    </w:p>
    <w:p w14:paraId="3C38A75F" w14:textId="6479B31D" w:rsidR="00023FC6" w:rsidRPr="00023FC6" w:rsidRDefault="00023FC6" w:rsidP="00023FC6">
      <w:pPr>
        <w:spacing w:line="276" w:lineRule="auto"/>
        <w:jc w:val="both"/>
        <w:rPr>
          <w:rFonts w:ascii="Arial" w:hAnsi="Arial" w:cs="Arial"/>
        </w:rPr>
      </w:pPr>
      <w:r>
        <w:rPr>
          <w:rFonts w:ascii="Arial" w:hAnsi="Arial" w:cs="Arial"/>
        </w:rPr>
        <w:t>If the user were to click cancel at any point, the SearchDialog will close and the user will not get any search results and will be back to where they were at the beginning of this sequence.</w:t>
      </w:r>
    </w:p>
    <w:p w14:paraId="0CD00A08" w14:textId="77777777" w:rsidR="00684A79" w:rsidRPr="00996F37" w:rsidRDefault="00684A79" w:rsidP="008B5030">
      <w:pPr>
        <w:rPr>
          <w:rFonts w:ascii="Arial" w:hAnsi="Arial" w:cs="Arial"/>
          <w:b/>
        </w:rPr>
      </w:pPr>
    </w:p>
    <w:p w14:paraId="0FA98F34" w14:textId="77777777" w:rsidR="00023FC6" w:rsidRDefault="00023FC6" w:rsidP="008B5030">
      <w:pPr>
        <w:rPr>
          <w:rFonts w:ascii="Arial" w:hAnsi="Arial" w:cs="Arial"/>
          <w:b/>
        </w:rPr>
      </w:pPr>
    </w:p>
    <w:p w14:paraId="4C72D14A" w14:textId="77777777" w:rsidR="008B5030" w:rsidRPr="00996F37" w:rsidRDefault="008B5030" w:rsidP="008B5030">
      <w:pPr>
        <w:rPr>
          <w:rFonts w:ascii="Arial" w:hAnsi="Arial" w:cs="Arial"/>
          <w:b/>
        </w:rPr>
      </w:pPr>
      <w:r w:rsidRPr="00996F37">
        <w:rPr>
          <w:rFonts w:ascii="Arial" w:hAnsi="Arial" w:cs="Arial"/>
          <w:b/>
        </w:rPr>
        <w:lastRenderedPageBreak/>
        <w:t>3.4 Package Diagram</w:t>
      </w:r>
    </w:p>
    <w:p w14:paraId="6BD3F4B9" w14:textId="77777777" w:rsidR="002E6EB3" w:rsidRPr="00996F37" w:rsidRDefault="002E6EB3" w:rsidP="008B5030">
      <w:pPr>
        <w:rPr>
          <w:rFonts w:ascii="Arial" w:hAnsi="Arial" w:cs="Arial"/>
        </w:rPr>
      </w:pPr>
      <w:r w:rsidRPr="00996F37">
        <w:rPr>
          <w:rFonts w:ascii="Arial" w:hAnsi="Arial" w:cs="Arial"/>
        </w:rPr>
        <w:t xml:space="preserve">Below is the package diagram, it is the same as the initial version of Peachy Galaxy. </w:t>
      </w:r>
    </w:p>
    <w:p w14:paraId="3D604C2D" w14:textId="77777777" w:rsidR="008B5030" w:rsidRPr="00996F37" w:rsidRDefault="008B5030" w:rsidP="008B5030">
      <w:pPr>
        <w:rPr>
          <w:rFonts w:ascii="Arial" w:hAnsi="Arial" w:cs="Arial"/>
        </w:rPr>
      </w:pPr>
    </w:p>
    <w:p w14:paraId="325734A3" w14:textId="77777777" w:rsidR="008B5030" w:rsidRPr="00996F37" w:rsidRDefault="008B5030" w:rsidP="008B5030">
      <w:pPr>
        <w:widowControl w:val="0"/>
        <w:autoSpaceDE w:val="0"/>
        <w:autoSpaceDN w:val="0"/>
        <w:adjustRightInd w:val="0"/>
        <w:spacing w:line="280" w:lineRule="atLeast"/>
        <w:rPr>
          <w:rFonts w:ascii="Arial" w:hAnsi="Arial" w:cs="Arial"/>
          <w:color w:val="000000"/>
        </w:rPr>
      </w:pPr>
      <w:r w:rsidRPr="00996F37">
        <w:rPr>
          <w:rFonts w:ascii="Arial" w:hAnsi="Arial" w:cs="Arial"/>
          <w:noProof/>
          <w:color w:val="000000"/>
        </w:rPr>
        <w:drawing>
          <wp:inline distT="0" distB="0" distL="0" distR="0" wp14:anchorId="4BA380F2" wp14:editId="5A96A4DF">
            <wp:extent cx="4304665" cy="370595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1449" cy="3711793"/>
                    </a:xfrm>
                    <a:prstGeom prst="rect">
                      <a:avLst/>
                    </a:prstGeom>
                    <a:noFill/>
                    <a:ln>
                      <a:noFill/>
                    </a:ln>
                  </pic:spPr>
                </pic:pic>
              </a:graphicData>
            </a:graphic>
          </wp:inline>
        </w:drawing>
      </w:r>
      <w:r w:rsidRPr="00996F37">
        <w:rPr>
          <w:rFonts w:ascii="Arial" w:hAnsi="Arial" w:cs="Arial"/>
          <w:color w:val="000000"/>
        </w:rPr>
        <w:t xml:space="preserve"> </w:t>
      </w:r>
    </w:p>
    <w:p w14:paraId="568B2655" w14:textId="77777777" w:rsidR="008B5030" w:rsidRPr="00996F37" w:rsidRDefault="008B5030" w:rsidP="008B5030">
      <w:pPr>
        <w:widowControl w:val="0"/>
        <w:autoSpaceDE w:val="0"/>
        <w:autoSpaceDN w:val="0"/>
        <w:adjustRightInd w:val="0"/>
        <w:spacing w:line="280" w:lineRule="atLeast"/>
        <w:rPr>
          <w:rFonts w:ascii="Arial" w:hAnsi="Arial" w:cs="Arial"/>
          <w:color w:val="000000"/>
        </w:rPr>
      </w:pPr>
    </w:p>
    <w:p w14:paraId="334A71E8" w14:textId="77777777" w:rsidR="002E6EB3" w:rsidRPr="00996F37" w:rsidRDefault="002E6EB3" w:rsidP="001F4629">
      <w:pPr>
        <w:widowControl w:val="0"/>
        <w:autoSpaceDE w:val="0"/>
        <w:autoSpaceDN w:val="0"/>
        <w:adjustRightInd w:val="0"/>
        <w:spacing w:line="276" w:lineRule="auto"/>
        <w:jc w:val="both"/>
        <w:rPr>
          <w:rFonts w:ascii="Arial" w:hAnsi="Arial" w:cs="Arial"/>
          <w:color w:val="000000"/>
        </w:rPr>
      </w:pPr>
      <w:r w:rsidRPr="00996F37">
        <w:rPr>
          <w:rFonts w:ascii="Arial" w:hAnsi="Arial" w:cs="Arial"/>
          <w:color w:val="000000"/>
        </w:rPr>
        <w:t>There is only a single type of relationship in our diagram, the dependency, denoted by a dotted arrow beginning at the source package and ending at the target package and is read “&lt;source package&gt; depends on &lt;target package&gt;”. Below is a description of each package and explanation of its dependencies.</w:t>
      </w:r>
    </w:p>
    <w:p w14:paraId="4A00A1C1" w14:textId="77777777" w:rsidR="002E6EB3" w:rsidRPr="00996F37" w:rsidRDefault="002E6EB3" w:rsidP="001F4629">
      <w:pPr>
        <w:widowControl w:val="0"/>
        <w:autoSpaceDE w:val="0"/>
        <w:autoSpaceDN w:val="0"/>
        <w:adjustRightInd w:val="0"/>
        <w:spacing w:line="276" w:lineRule="auto"/>
        <w:jc w:val="both"/>
        <w:rPr>
          <w:rFonts w:ascii="Arial" w:hAnsi="Arial" w:cs="Arial"/>
          <w:color w:val="000000"/>
        </w:rPr>
      </w:pPr>
    </w:p>
    <w:p w14:paraId="154A461A" w14:textId="77777777" w:rsidR="008B5030" w:rsidRPr="00996F37" w:rsidRDefault="008B5030" w:rsidP="001F4629">
      <w:pPr>
        <w:widowControl w:val="0"/>
        <w:autoSpaceDE w:val="0"/>
        <w:autoSpaceDN w:val="0"/>
        <w:adjustRightInd w:val="0"/>
        <w:spacing w:line="276" w:lineRule="auto"/>
        <w:jc w:val="both"/>
        <w:rPr>
          <w:rFonts w:ascii="Arial" w:hAnsi="Arial" w:cs="Arial"/>
          <w:b/>
          <w:color w:val="000000"/>
        </w:rPr>
      </w:pPr>
      <w:r w:rsidRPr="00996F37">
        <w:rPr>
          <w:rFonts w:ascii="Arial" w:hAnsi="Arial" w:cs="Arial"/>
          <w:b/>
          <w:color w:val="000000"/>
        </w:rPr>
        <w:t>3.4.1 Graphical User Interface</w:t>
      </w:r>
    </w:p>
    <w:p w14:paraId="5D7016E1" w14:textId="77777777" w:rsidR="002E6EB3" w:rsidRPr="00996F37" w:rsidRDefault="002E6EB3" w:rsidP="001F4629">
      <w:pPr>
        <w:widowControl w:val="0"/>
        <w:autoSpaceDE w:val="0"/>
        <w:autoSpaceDN w:val="0"/>
        <w:adjustRightInd w:val="0"/>
        <w:spacing w:line="276" w:lineRule="auto"/>
        <w:jc w:val="both"/>
        <w:rPr>
          <w:rFonts w:ascii="Arial" w:hAnsi="Arial" w:cs="Arial"/>
          <w:color w:val="000000"/>
        </w:rPr>
      </w:pPr>
      <w:r w:rsidRPr="00996F37">
        <w:rPr>
          <w:rFonts w:ascii="Arial" w:hAnsi="Arial" w:cs="Arial"/>
          <w:color w:val="000000"/>
        </w:rPr>
        <w:t>This package contains the classes relevant to the user interface such as MainWindow, PieChartWidget and CustomSort. These classes control the behavior of the graphical componenets (dialog boxes, buttons, widgets, etc…) during user interaction and therefore relies on the standard QT and C++ libraries. In addition, Main Window needs to create a new database and data structure models each time the user loads a new CSV file which means it depends on both of these packages.</w:t>
      </w:r>
    </w:p>
    <w:p w14:paraId="302AA1DC" w14:textId="77777777" w:rsidR="008B5030" w:rsidRPr="00996F37" w:rsidRDefault="008B5030" w:rsidP="001F4629">
      <w:pPr>
        <w:widowControl w:val="0"/>
        <w:autoSpaceDE w:val="0"/>
        <w:autoSpaceDN w:val="0"/>
        <w:adjustRightInd w:val="0"/>
        <w:spacing w:line="276" w:lineRule="auto"/>
        <w:jc w:val="both"/>
        <w:rPr>
          <w:rFonts w:ascii="Arial" w:hAnsi="Arial" w:cs="Arial"/>
          <w:color w:val="000000"/>
        </w:rPr>
      </w:pPr>
    </w:p>
    <w:p w14:paraId="6E9052E1" w14:textId="77777777" w:rsidR="008B5030" w:rsidRPr="00996F37" w:rsidRDefault="008B5030" w:rsidP="001F4629">
      <w:pPr>
        <w:widowControl w:val="0"/>
        <w:autoSpaceDE w:val="0"/>
        <w:autoSpaceDN w:val="0"/>
        <w:adjustRightInd w:val="0"/>
        <w:spacing w:line="276" w:lineRule="auto"/>
        <w:jc w:val="both"/>
        <w:rPr>
          <w:rFonts w:ascii="Arial" w:hAnsi="Arial" w:cs="Arial"/>
          <w:b/>
          <w:color w:val="000000"/>
        </w:rPr>
      </w:pPr>
      <w:r w:rsidRPr="00996F37">
        <w:rPr>
          <w:rFonts w:ascii="Arial" w:hAnsi="Arial" w:cs="Arial"/>
          <w:b/>
          <w:color w:val="000000"/>
        </w:rPr>
        <w:t>3.4.2 Database Model</w:t>
      </w:r>
    </w:p>
    <w:p w14:paraId="31C87966" w14:textId="77777777" w:rsidR="008B5030" w:rsidRPr="00996F37" w:rsidRDefault="002E6EB3" w:rsidP="001F4629">
      <w:pPr>
        <w:widowControl w:val="0"/>
        <w:autoSpaceDE w:val="0"/>
        <w:autoSpaceDN w:val="0"/>
        <w:adjustRightInd w:val="0"/>
        <w:spacing w:line="276" w:lineRule="auto"/>
        <w:jc w:val="both"/>
        <w:rPr>
          <w:rFonts w:ascii="Arial" w:hAnsi="Arial" w:cs="Arial"/>
          <w:color w:val="000000"/>
        </w:rPr>
      </w:pPr>
      <w:r w:rsidRPr="00996F37">
        <w:rPr>
          <w:rFonts w:ascii="Arial" w:hAnsi="Arial" w:cs="Arial"/>
          <w:color w:val="000000"/>
        </w:rPr>
        <w:t xml:space="preserve">This package contains the CSVReader and RecordsManager classes necessary for the creation and use of the database storing the loaded data. CSVReader is </w:t>
      </w:r>
      <w:r w:rsidR="00902BE0" w:rsidRPr="00996F37">
        <w:rPr>
          <w:rFonts w:ascii="Arial" w:hAnsi="Arial" w:cs="Arial"/>
          <w:color w:val="000000"/>
        </w:rPr>
        <w:t xml:space="preserve">a simple file parser and only relies on the standard C++ library for strings and vectors. However, RecordsManager is more complex as it must create the appropriate database for each dashboard view type (Grants and Clinical Funding, Presentations, Publications, and </w:t>
      </w:r>
      <w:r w:rsidR="00902BE0" w:rsidRPr="00996F37">
        <w:rPr>
          <w:rFonts w:ascii="Arial" w:hAnsi="Arial" w:cs="Arial"/>
          <w:color w:val="000000"/>
        </w:rPr>
        <w:lastRenderedPageBreak/>
        <w:t>Teaching implemented) in a way which the graphical user interface can easily use. To do this, it is dependent on both the standard QT and C++ libraries as well as the data structure model.</w:t>
      </w:r>
    </w:p>
    <w:p w14:paraId="72E61B0A" w14:textId="77777777" w:rsidR="00902BE0" w:rsidRPr="00996F37" w:rsidRDefault="00902BE0" w:rsidP="001F4629">
      <w:pPr>
        <w:widowControl w:val="0"/>
        <w:autoSpaceDE w:val="0"/>
        <w:autoSpaceDN w:val="0"/>
        <w:adjustRightInd w:val="0"/>
        <w:spacing w:line="276" w:lineRule="auto"/>
        <w:jc w:val="both"/>
        <w:rPr>
          <w:rFonts w:ascii="Arial" w:hAnsi="Arial" w:cs="Arial"/>
          <w:color w:val="000000"/>
        </w:rPr>
      </w:pPr>
    </w:p>
    <w:p w14:paraId="00A83870" w14:textId="77777777" w:rsidR="008B5030" w:rsidRPr="00996F37" w:rsidRDefault="008B5030" w:rsidP="001F4629">
      <w:pPr>
        <w:widowControl w:val="0"/>
        <w:autoSpaceDE w:val="0"/>
        <w:autoSpaceDN w:val="0"/>
        <w:adjustRightInd w:val="0"/>
        <w:spacing w:line="276" w:lineRule="auto"/>
        <w:jc w:val="both"/>
        <w:rPr>
          <w:rFonts w:ascii="Arial" w:hAnsi="Arial" w:cs="Arial"/>
          <w:b/>
          <w:color w:val="000000"/>
        </w:rPr>
      </w:pPr>
      <w:r w:rsidRPr="00996F37">
        <w:rPr>
          <w:rFonts w:ascii="Arial" w:hAnsi="Arial" w:cs="Arial"/>
          <w:b/>
          <w:color w:val="000000"/>
        </w:rPr>
        <w:t>3.4.3 Data Structure Model</w:t>
      </w:r>
    </w:p>
    <w:p w14:paraId="5089C015" w14:textId="091C776A" w:rsidR="00902BE0" w:rsidRPr="00996F37" w:rsidRDefault="00902BE0" w:rsidP="001F4629">
      <w:pPr>
        <w:widowControl w:val="0"/>
        <w:autoSpaceDE w:val="0"/>
        <w:autoSpaceDN w:val="0"/>
        <w:adjustRightInd w:val="0"/>
        <w:spacing w:after="240" w:line="276" w:lineRule="auto"/>
        <w:jc w:val="both"/>
        <w:rPr>
          <w:rFonts w:ascii="Arial" w:hAnsi="Arial" w:cs="Arial"/>
          <w:color w:val="000000"/>
        </w:rPr>
      </w:pPr>
      <w:r w:rsidRPr="00996F37">
        <w:rPr>
          <w:rFonts w:ascii="Arial" w:hAnsi="Arial" w:cs="Arial"/>
          <w:color w:val="000000"/>
        </w:rPr>
        <w:t>This package encompasses the abstract TreeModel class, which makes use of the TreeItem class, and its</w:t>
      </w:r>
      <w:r w:rsidRPr="00996F37">
        <w:rPr>
          <w:rFonts w:ascii="Arial" w:hAnsi="Arial" w:cs="Arial"/>
          <w:color w:val="00000A"/>
        </w:rPr>
        <w:t xml:space="preserve"> implementations for each of the implemented dashboar</w:t>
      </w:r>
      <w:r w:rsidR="001F4629">
        <w:rPr>
          <w:rFonts w:ascii="Arial" w:hAnsi="Arial" w:cs="Arial"/>
          <w:color w:val="00000A"/>
        </w:rPr>
        <w:t xml:space="preserve">d views: GrantFundingTreeModel, </w:t>
      </w:r>
      <w:r w:rsidRPr="00996F37">
        <w:rPr>
          <w:rFonts w:ascii="Arial" w:hAnsi="Arial" w:cs="Arial"/>
          <w:color w:val="00000A"/>
        </w:rPr>
        <w:t xml:space="preserve">PresentationTreeModel, PublicationTreeModel and TeachingTreeModel. TreeModel does make use of RecordsManager when building itself and so the database and database model packages are technically interdependent. Although this goes against the Acyclic Dependency Principle, we believe breaking this rule of thumb is okay as the interdependency is localized and that, in particular, it does cross the application's layers. </w:t>
      </w:r>
    </w:p>
    <w:p w14:paraId="4F9AC397" w14:textId="77777777" w:rsidR="008B5030" w:rsidRPr="00996F37" w:rsidRDefault="008B5030" w:rsidP="001F4629">
      <w:pPr>
        <w:widowControl w:val="0"/>
        <w:autoSpaceDE w:val="0"/>
        <w:autoSpaceDN w:val="0"/>
        <w:adjustRightInd w:val="0"/>
        <w:spacing w:line="276" w:lineRule="auto"/>
        <w:jc w:val="both"/>
        <w:rPr>
          <w:rFonts w:ascii="Arial" w:hAnsi="Arial" w:cs="Arial"/>
          <w:color w:val="000000"/>
        </w:rPr>
      </w:pPr>
    </w:p>
    <w:p w14:paraId="7F4E549D" w14:textId="77777777" w:rsidR="008B5030" w:rsidRPr="00996F37" w:rsidRDefault="008B5030" w:rsidP="001F4629">
      <w:pPr>
        <w:widowControl w:val="0"/>
        <w:autoSpaceDE w:val="0"/>
        <w:autoSpaceDN w:val="0"/>
        <w:adjustRightInd w:val="0"/>
        <w:spacing w:line="276" w:lineRule="auto"/>
        <w:jc w:val="both"/>
        <w:rPr>
          <w:rFonts w:ascii="Arial" w:hAnsi="Arial" w:cs="Arial"/>
          <w:b/>
          <w:color w:val="000000"/>
        </w:rPr>
      </w:pPr>
      <w:r w:rsidRPr="00996F37">
        <w:rPr>
          <w:rFonts w:ascii="Arial" w:hAnsi="Arial" w:cs="Arial"/>
          <w:b/>
          <w:color w:val="000000"/>
        </w:rPr>
        <w:t>3.4.4 Standard QT and C++ libraries</w:t>
      </w:r>
    </w:p>
    <w:p w14:paraId="7B11064A" w14:textId="77777777" w:rsidR="008B5030" w:rsidRPr="00996F37" w:rsidRDefault="00902BE0" w:rsidP="001F4629">
      <w:pPr>
        <w:spacing w:line="276" w:lineRule="auto"/>
        <w:jc w:val="both"/>
        <w:rPr>
          <w:rFonts w:ascii="Arial" w:hAnsi="Arial" w:cs="Arial"/>
        </w:rPr>
      </w:pPr>
      <w:r w:rsidRPr="00996F37">
        <w:rPr>
          <w:rFonts w:ascii="Arial" w:hAnsi="Arial" w:cs="Arial"/>
        </w:rPr>
        <w:t>These are well documented stand-alone packages which are used by, but not in any way dependent on, the other packages in our application.</w:t>
      </w:r>
    </w:p>
    <w:p w14:paraId="572B3D71" w14:textId="77777777" w:rsidR="008B5030" w:rsidRPr="00996F37" w:rsidRDefault="008B5030" w:rsidP="008B5030">
      <w:pPr>
        <w:rPr>
          <w:rFonts w:ascii="Arial" w:hAnsi="Arial" w:cs="Arial"/>
        </w:rPr>
      </w:pPr>
    </w:p>
    <w:p w14:paraId="3B4DDFE8" w14:textId="77777777" w:rsidR="00684A79" w:rsidRPr="00996F37" w:rsidRDefault="00684A79" w:rsidP="008B5030">
      <w:pPr>
        <w:rPr>
          <w:rFonts w:ascii="Arial" w:hAnsi="Arial" w:cs="Arial"/>
          <w:b/>
        </w:rPr>
      </w:pPr>
    </w:p>
    <w:p w14:paraId="3593AADD" w14:textId="77777777" w:rsidR="00684A79" w:rsidRPr="00996F37" w:rsidRDefault="00684A79" w:rsidP="008B5030">
      <w:pPr>
        <w:rPr>
          <w:rFonts w:ascii="Arial" w:hAnsi="Arial" w:cs="Arial"/>
          <w:b/>
        </w:rPr>
      </w:pPr>
    </w:p>
    <w:p w14:paraId="7D0EA31E" w14:textId="77777777" w:rsidR="00684A79" w:rsidRPr="00996F37" w:rsidRDefault="00684A79" w:rsidP="008B5030">
      <w:pPr>
        <w:rPr>
          <w:rFonts w:ascii="Arial" w:hAnsi="Arial" w:cs="Arial"/>
          <w:b/>
        </w:rPr>
      </w:pPr>
    </w:p>
    <w:p w14:paraId="3594B700" w14:textId="77777777" w:rsidR="00684A79" w:rsidRPr="00996F37" w:rsidRDefault="00684A79" w:rsidP="008B5030">
      <w:pPr>
        <w:rPr>
          <w:rFonts w:ascii="Arial" w:hAnsi="Arial" w:cs="Arial"/>
          <w:b/>
        </w:rPr>
      </w:pPr>
    </w:p>
    <w:p w14:paraId="253D53A4" w14:textId="77777777" w:rsidR="00684A79" w:rsidRPr="00996F37" w:rsidRDefault="00684A79" w:rsidP="008B5030">
      <w:pPr>
        <w:rPr>
          <w:rFonts w:ascii="Arial" w:hAnsi="Arial" w:cs="Arial"/>
          <w:b/>
        </w:rPr>
      </w:pPr>
    </w:p>
    <w:p w14:paraId="3CBE8FD9" w14:textId="77777777" w:rsidR="00684A79" w:rsidRPr="00996F37" w:rsidRDefault="00684A79" w:rsidP="008B5030">
      <w:pPr>
        <w:rPr>
          <w:rFonts w:ascii="Arial" w:hAnsi="Arial" w:cs="Arial"/>
          <w:b/>
        </w:rPr>
      </w:pPr>
    </w:p>
    <w:p w14:paraId="75A1466E" w14:textId="77777777" w:rsidR="00684A79" w:rsidRPr="00996F37" w:rsidRDefault="00684A79" w:rsidP="008B5030">
      <w:pPr>
        <w:rPr>
          <w:rFonts w:ascii="Arial" w:hAnsi="Arial" w:cs="Arial"/>
          <w:b/>
        </w:rPr>
      </w:pPr>
    </w:p>
    <w:p w14:paraId="4717D88E" w14:textId="77777777" w:rsidR="00684A79" w:rsidRPr="00996F37" w:rsidRDefault="00684A79" w:rsidP="008B5030">
      <w:pPr>
        <w:rPr>
          <w:rFonts w:ascii="Arial" w:hAnsi="Arial" w:cs="Arial"/>
          <w:b/>
        </w:rPr>
      </w:pPr>
    </w:p>
    <w:p w14:paraId="78DB9D51" w14:textId="77777777" w:rsidR="00684A79" w:rsidRPr="00996F37" w:rsidRDefault="00684A79" w:rsidP="008B5030">
      <w:pPr>
        <w:rPr>
          <w:rFonts w:ascii="Arial" w:hAnsi="Arial" w:cs="Arial"/>
          <w:b/>
        </w:rPr>
      </w:pPr>
    </w:p>
    <w:p w14:paraId="1C2F358C" w14:textId="77777777" w:rsidR="00684A79" w:rsidRPr="00996F37" w:rsidRDefault="00684A79" w:rsidP="008B5030">
      <w:pPr>
        <w:rPr>
          <w:rFonts w:ascii="Arial" w:hAnsi="Arial" w:cs="Arial"/>
          <w:b/>
        </w:rPr>
      </w:pPr>
    </w:p>
    <w:p w14:paraId="5A25FEEB" w14:textId="77777777" w:rsidR="00684A79" w:rsidRPr="00996F37" w:rsidRDefault="00684A79" w:rsidP="008B5030">
      <w:pPr>
        <w:rPr>
          <w:rFonts w:ascii="Arial" w:hAnsi="Arial" w:cs="Arial"/>
          <w:b/>
        </w:rPr>
      </w:pPr>
    </w:p>
    <w:p w14:paraId="7EB16D03" w14:textId="77777777" w:rsidR="00684A79" w:rsidRPr="00996F37" w:rsidRDefault="00684A79" w:rsidP="008B5030">
      <w:pPr>
        <w:rPr>
          <w:rFonts w:ascii="Arial" w:hAnsi="Arial" w:cs="Arial"/>
          <w:b/>
        </w:rPr>
      </w:pPr>
    </w:p>
    <w:p w14:paraId="77AFFEA7" w14:textId="77777777" w:rsidR="00684A79" w:rsidRPr="00996F37" w:rsidRDefault="00684A79" w:rsidP="008B5030">
      <w:pPr>
        <w:rPr>
          <w:rFonts w:ascii="Arial" w:hAnsi="Arial" w:cs="Arial"/>
          <w:b/>
        </w:rPr>
      </w:pPr>
    </w:p>
    <w:p w14:paraId="35C94288" w14:textId="77777777" w:rsidR="00684A79" w:rsidRPr="00996F37" w:rsidRDefault="00684A79" w:rsidP="008B5030">
      <w:pPr>
        <w:rPr>
          <w:rFonts w:ascii="Arial" w:hAnsi="Arial" w:cs="Arial"/>
          <w:b/>
        </w:rPr>
      </w:pPr>
    </w:p>
    <w:p w14:paraId="050A2A9C" w14:textId="77777777" w:rsidR="00684A79" w:rsidRPr="00996F37" w:rsidRDefault="00684A79" w:rsidP="008B5030">
      <w:pPr>
        <w:rPr>
          <w:rFonts w:ascii="Arial" w:hAnsi="Arial" w:cs="Arial"/>
          <w:b/>
        </w:rPr>
      </w:pPr>
    </w:p>
    <w:p w14:paraId="721155EC" w14:textId="77777777" w:rsidR="00684A79" w:rsidRPr="00996F37" w:rsidRDefault="00684A79" w:rsidP="008B5030">
      <w:pPr>
        <w:rPr>
          <w:rFonts w:ascii="Arial" w:hAnsi="Arial" w:cs="Arial"/>
          <w:b/>
        </w:rPr>
      </w:pPr>
    </w:p>
    <w:p w14:paraId="1E1A21DE" w14:textId="77777777" w:rsidR="00684A79" w:rsidRPr="00996F37" w:rsidRDefault="00684A79" w:rsidP="008B5030">
      <w:pPr>
        <w:rPr>
          <w:rFonts w:ascii="Arial" w:hAnsi="Arial" w:cs="Arial"/>
          <w:b/>
        </w:rPr>
      </w:pPr>
    </w:p>
    <w:p w14:paraId="6B92011C" w14:textId="77777777" w:rsidR="00684A79" w:rsidRPr="00996F37" w:rsidRDefault="00684A79" w:rsidP="008B5030">
      <w:pPr>
        <w:rPr>
          <w:rFonts w:ascii="Arial" w:hAnsi="Arial" w:cs="Arial"/>
          <w:b/>
        </w:rPr>
      </w:pPr>
    </w:p>
    <w:p w14:paraId="5B41899A" w14:textId="77777777" w:rsidR="00684A79" w:rsidRPr="00996F37" w:rsidRDefault="00684A79" w:rsidP="008B5030">
      <w:pPr>
        <w:rPr>
          <w:rFonts w:ascii="Arial" w:hAnsi="Arial" w:cs="Arial"/>
          <w:b/>
        </w:rPr>
      </w:pPr>
    </w:p>
    <w:p w14:paraId="7C48D1A7" w14:textId="77777777" w:rsidR="00684A79" w:rsidRPr="00996F37" w:rsidRDefault="00684A79" w:rsidP="008B5030">
      <w:pPr>
        <w:rPr>
          <w:rFonts w:ascii="Arial" w:hAnsi="Arial" w:cs="Arial"/>
          <w:b/>
        </w:rPr>
      </w:pPr>
    </w:p>
    <w:p w14:paraId="109FE56A" w14:textId="77777777" w:rsidR="00684A79" w:rsidRPr="00996F37" w:rsidRDefault="00684A79" w:rsidP="008B5030">
      <w:pPr>
        <w:rPr>
          <w:rFonts w:ascii="Arial" w:hAnsi="Arial" w:cs="Arial"/>
          <w:b/>
        </w:rPr>
      </w:pPr>
    </w:p>
    <w:p w14:paraId="26C6E10A" w14:textId="77777777" w:rsidR="00023FC6" w:rsidRDefault="00023FC6" w:rsidP="001F4629">
      <w:pPr>
        <w:spacing w:line="276" w:lineRule="auto"/>
        <w:jc w:val="both"/>
        <w:rPr>
          <w:rFonts w:ascii="Arial" w:hAnsi="Arial" w:cs="Arial"/>
          <w:b/>
        </w:rPr>
      </w:pPr>
    </w:p>
    <w:p w14:paraId="42B2B79C" w14:textId="77777777" w:rsidR="00614106" w:rsidRDefault="00614106" w:rsidP="001F4629">
      <w:pPr>
        <w:spacing w:line="276" w:lineRule="auto"/>
        <w:jc w:val="both"/>
        <w:rPr>
          <w:rFonts w:ascii="Arial" w:hAnsi="Arial" w:cs="Arial"/>
          <w:b/>
        </w:rPr>
      </w:pPr>
    </w:p>
    <w:p w14:paraId="0EEC105A" w14:textId="77777777" w:rsidR="00B43317" w:rsidRDefault="00B43317" w:rsidP="001F4629">
      <w:pPr>
        <w:spacing w:line="276" w:lineRule="auto"/>
        <w:jc w:val="both"/>
        <w:rPr>
          <w:rFonts w:ascii="Arial" w:hAnsi="Arial" w:cs="Arial"/>
          <w:b/>
        </w:rPr>
      </w:pPr>
    </w:p>
    <w:p w14:paraId="5D3AB56F" w14:textId="77777777" w:rsidR="00614106" w:rsidRDefault="00614106" w:rsidP="001F4629">
      <w:pPr>
        <w:spacing w:line="276" w:lineRule="auto"/>
        <w:jc w:val="both"/>
        <w:rPr>
          <w:rFonts w:ascii="Arial" w:hAnsi="Arial" w:cs="Arial"/>
          <w:b/>
        </w:rPr>
      </w:pPr>
    </w:p>
    <w:p w14:paraId="30E0FBEE" w14:textId="77777777" w:rsidR="008B5030" w:rsidRPr="00996F37" w:rsidRDefault="008B5030" w:rsidP="001F4629">
      <w:pPr>
        <w:spacing w:line="276" w:lineRule="auto"/>
        <w:jc w:val="both"/>
        <w:rPr>
          <w:rFonts w:ascii="Arial" w:hAnsi="Arial" w:cs="Arial"/>
          <w:b/>
        </w:rPr>
      </w:pPr>
      <w:r w:rsidRPr="00996F37">
        <w:rPr>
          <w:rFonts w:ascii="Arial" w:hAnsi="Arial" w:cs="Arial"/>
          <w:b/>
        </w:rPr>
        <w:lastRenderedPageBreak/>
        <w:t>4 Design Patterns</w:t>
      </w:r>
    </w:p>
    <w:p w14:paraId="422DB82C" w14:textId="73FA9EDF" w:rsidR="008B5030" w:rsidRPr="00996F37" w:rsidRDefault="00023FC6" w:rsidP="001F4629">
      <w:pPr>
        <w:spacing w:line="276" w:lineRule="auto"/>
        <w:jc w:val="both"/>
        <w:rPr>
          <w:rFonts w:ascii="Arial" w:hAnsi="Arial" w:cs="Arial"/>
        </w:rPr>
      </w:pPr>
      <w:r>
        <w:rPr>
          <w:rFonts w:ascii="Arial" w:hAnsi="Arial" w:cs="Arial"/>
        </w:rPr>
        <w:t>Scorpius</w:t>
      </w:r>
      <w:r w:rsidR="00902BE0" w:rsidRPr="00996F37">
        <w:rPr>
          <w:rFonts w:ascii="Arial" w:hAnsi="Arial" w:cs="Arial"/>
        </w:rPr>
        <w:t xml:space="preserve"> makes use of the same two design patterns as </w:t>
      </w:r>
      <w:r>
        <w:rPr>
          <w:rFonts w:ascii="Arial" w:hAnsi="Arial" w:cs="Arial"/>
        </w:rPr>
        <w:t>Peachy Galaxy</w:t>
      </w:r>
      <w:r w:rsidR="00902BE0" w:rsidRPr="00996F37">
        <w:rPr>
          <w:rFonts w:ascii="Arial" w:hAnsi="Arial" w:cs="Arial"/>
        </w:rPr>
        <w:t>, Singleton and Prototype.</w:t>
      </w:r>
    </w:p>
    <w:p w14:paraId="6EFF3A3C" w14:textId="77777777" w:rsidR="00902BE0" w:rsidRPr="00996F37" w:rsidRDefault="00902BE0" w:rsidP="001F4629">
      <w:pPr>
        <w:spacing w:line="276" w:lineRule="auto"/>
        <w:jc w:val="both"/>
        <w:rPr>
          <w:rFonts w:ascii="Arial" w:hAnsi="Arial" w:cs="Arial"/>
        </w:rPr>
      </w:pPr>
    </w:p>
    <w:p w14:paraId="506A1039" w14:textId="77777777" w:rsidR="00902BE0" w:rsidRDefault="00902BE0" w:rsidP="001F4629">
      <w:pPr>
        <w:spacing w:line="276" w:lineRule="auto"/>
        <w:jc w:val="both"/>
        <w:rPr>
          <w:rFonts w:ascii="Arial" w:hAnsi="Arial" w:cs="Arial"/>
          <w:b/>
        </w:rPr>
      </w:pPr>
      <w:r w:rsidRPr="00996F37">
        <w:rPr>
          <w:rFonts w:ascii="Arial" w:hAnsi="Arial" w:cs="Arial"/>
          <w:b/>
        </w:rPr>
        <w:t>4.1 Singleton</w:t>
      </w:r>
    </w:p>
    <w:p w14:paraId="5A1DD23F" w14:textId="5195B60F" w:rsidR="00F947A7" w:rsidRDefault="00F947A7" w:rsidP="001F4629">
      <w:pPr>
        <w:spacing w:line="276" w:lineRule="auto"/>
        <w:jc w:val="both"/>
        <w:rPr>
          <w:rFonts w:ascii="Arial" w:hAnsi="Arial" w:cs="Arial"/>
        </w:rPr>
      </w:pPr>
      <w:r>
        <w:rPr>
          <w:rFonts w:ascii="Arial" w:hAnsi="Arial" w:cs="Arial"/>
        </w:rPr>
        <w:t>The reasoning behind a Singleton pattern is to ensure that a class will only have one instance, and that it has a global point of access. One way to do this is by creating global variables such that it allows an object to be accessible by others. This however does not prevent the class from instantiating multiple objects. A better way to make a Singleton is to make class responsible for it’s actions, or responsible for keeping track of itself. That way the class can intercept requests to create new objects thus allowing no other instance to be created. The class can also provide a way for others to access the instance. This is the reasoning and motivation behind the Singleton pattern as illustrated below.</w:t>
      </w:r>
    </w:p>
    <w:p w14:paraId="77764599" w14:textId="77777777" w:rsidR="00F947A7" w:rsidRPr="00F947A7" w:rsidRDefault="00F947A7" w:rsidP="001F4629">
      <w:pPr>
        <w:spacing w:line="276" w:lineRule="auto"/>
        <w:jc w:val="both"/>
        <w:rPr>
          <w:rFonts w:ascii="Arial" w:hAnsi="Arial" w:cs="Arial"/>
        </w:rPr>
      </w:pPr>
    </w:p>
    <w:p w14:paraId="01C41A4B" w14:textId="77777777" w:rsidR="00902BE0" w:rsidRDefault="00902BE0" w:rsidP="001F4629">
      <w:pPr>
        <w:widowControl w:val="0"/>
        <w:autoSpaceDE w:val="0"/>
        <w:autoSpaceDN w:val="0"/>
        <w:adjustRightInd w:val="0"/>
        <w:spacing w:line="276" w:lineRule="auto"/>
        <w:jc w:val="both"/>
        <w:rPr>
          <w:rFonts w:ascii="Arial" w:hAnsi="Arial" w:cs="Arial"/>
          <w:color w:val="000000"/>
        </w:rPr>
      </w:pPr>
      <w:r w:rsidRPr="00996F37">
        <w:rPr>
          <w:rFonts w:ascii="Arial" w:hAnsi="Arial" w:cs="Arial"/>
          <w:noProof/>
          <w:color w:val="000000"/>
        </w:rPr>
        <w:drawing>
          <wp:inline distT="0" distB="0" distL="0" distR="0" wp14:anchorId="603FDA7F" wp14:editId="0CAE3207">
            <wp:extent cx="5458409" cy="1773983"/>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6791" cy="1786457"/>
                    </a:xfrm>
                    <a:prstGeom prst="rect">
                      <a:avLst/>
                    </a:prstGeom>
                    <a:noFill/>
                    <a:ln>
                      <a:noFill/>
                    </a:ln>
                  </pic:spPr>
                </pic:pic>
              </a:graphicData>
            </a:graphic>
          </wp:inline>
        </w:drawing>
      </w:r>
    </w:p>
    <w:p w14:paraId="304F5464" w14:textId="77777777" w:rsidR="00614106" w:rsidRPr="00996F37" w:rsidRDefault="00614106" w:rsidP="001F4629">
      <w:pPr>
        <w:widowControl w:val="0"/>
        <w:autoSpaceDE w:val="0"/>
        <w:autoSpaceDN w:val="0"/>
        <w:adjustRightInd w:val="0"/>
        <w:spacing w:line="276" w:lineRule="auto"/>
        <w:jc w:val="both"/>
        <w:rPr>
          <w:rFonts w:ascii="Arial" w:hAnsi="Arial" w:cs="Arial"/>
          <w:color w:val="000000"/>
        </w:rPr>
      </w:pPr>
    </w:p>
    <w:p w14:paraId="2FE687C0" w14:textId="0395935E" w:rsidR="00BC377F" w:rsidRDefault="001E404B" w:rsidP="001F4629">
      <w:pPr>
        <w:widowControl w:val="0"/>
        <w:autoSpaceDE w:val="0"/>
        <w:autoSpaceDN w:val="0"/>
        <w:adjustRightInd w:val="0"/>
        <w:spacing w:after="240" w:line="276" w:lineRule="auto"/>
        <w:jc w:val="both"/>
        <w:rPr>
          <w:rFonts w:ascii="Arial" w:hAnsi="Arial" w:cs="Arial"/>
          <w:color w:val="00000A"/>
        </w:rPr>
      </w:pPr>
      <w:r>
        <w:rPr>
          <w:rFonts w:ascii="Arial" w:hAnsi="Arial" w:cs="Arial"/>
          <w:color w:val="00000A"/>
        </w:rPr>
        <w:t>1)</w:t>
      </w:r>
      <w:r w:rsidR="00902BE0" w:rsidRPr="00996F37">
        <w:rPr>
          <w:rFonts w:ascii="Arial" w:hAnsi="Arial" w:cs="Arial"/>
          <w:color w:val="00000A"/>
        </w:rPr>
        <w:t xml:space="preserve"> </w:t>
      </w:r>
      <w:r w:rsidR="00BC377F">
        <w:rPr>
          <w:rFonts w:ascii="Arial" w:hAnsi="Arial" w:cs="Arial"/>
          <w:color w:val="00000A"/>
        </w:rPr>
        <w:t>Controlled access to sole instance:</w:t>
      </w:r>
    </w:p>
    <w:p w14:paraId="6363F488" w14:textId="47283AEA" w:rsidR="00BC377F" w:rsidRDefault="00BC377F" w:rsidP="00BC377F">
      <w:pPr>
        <w:pStyle w:val="ListParagraph"/>
        <w:widowControl w:val="0"/>
        <w:numPr>
          <w:ilvl w:val="0"/>
          <w:numId w:val="34"/>
        </w:numPr>
        <w:autoSpaceDE w:val="0"/>
        <w:autoSpaceDN w:val="0"/>
        <w:adjustRightInd w:val="0"/>
        <w:spacing w:after="240" w:line="276" w:lineRule="auto"/>
        <w:jc w:val="both"/>
        <w:rPr>
          <w:rFonts w:ascii="Arial" w:hAnsi="Arial" w:cs="Arial"/>
          <w:color w:val="00000A"/>
        </w:rPr>
      </w:pPr>
      <w:r>
        <w:rPr>
          <w:rFonts w:ascii="Arial" w:hAnsi="Arial" w:cs="Arial"/>
          <w:color w:val="00000A"/>
        </w:rPr>
        <w:t>Because the class is a Singleton it encapsulates its own instance, giing it strict control over how and when the client accesses it.</w:t>
      </w:r>
    </w:p>
    <w:p w14:paraId="6D6909F5" w14:textId="06A28E33" w:rsidR="00BC377F" w:rsidRDefault="001E404B" w:rsidP="001F4629">
      <w:pPr>
        <w:widowControl w:val="0"/>
        <w:autoSpaceDE w:val="0"/>
        <w:autoSpaceDN w:val="0"/>
        <w:adjustRightInd w:val="0"/>
        <w:spacing w:after="240" w:line="276" w:lineRule="auto"/>
        <w:jc w:val="both"/>
        <w:rPr>
          <w:rFonts w:ascii="Arial" w:hAnsi="Arial" w:cs="Arial"/>
          <w:color w:val="00000A"/>
        </w:rPr>
      </w:pPr>
      <w:r>
        <w:rPr>
          <w:rFonts w:ascii="Arial" w:hAnsi="Arial" w:cs="Arial"/>
          <w:color w:val="00000A"/>
        </w:rPr>
        <w:t>2)</w:t>
      </w:r>
      <w:r w:rsidR="00902BE0" w:rsidRPr="00996F37">
        <w:rPr>
          <w:rFonts w:ascii="Arial" w:hAnsi="Arial" w:cs="Arial"/>
          <w:color w:val="00000A"/>
        </w:rPr>
        <w:t xml:space="preserve"> </w:t>
      </w:r>
      <w:r w:rsidR="00BC377F">
        <w:rPr>
          <w:rFonts w:ascii="Arial" w:hAnsi="Arial" w:cs="Arial"/>
          <w:color w:val="00000A"/>
        </w:rPr>
        <w:t>Reduced name space:</w:t>
      </w:r>
    </w:p>
    <w:p w14:paraId="52CC6744" w14:textId="1A2275BB" w:rsidR="00BC377F" w:rsidRPr="00BC377F" w:rsidRDefault="00BC377F" w:rsidP="00BC377F">
      <w:pPr>
        <w:pStyle w:val="ListParagraph"/>
        <w:widowControl w:val="0"/>
        <w:numPr>
          <w:ilvl w:val="0"/>
          <w:numId w:val="34"/>
        </w:numPr>
        <w:autoSpaceDE w:val="0"/>
        <w:autoSpaceDN w:val="0"/>
        <w:adjustRightInd w:val="0"/>
        <w:spacing w:after="240" w:line="276" w:lineRule="auto"/>
        <w:jc w:val="both"/>
        <w:rPr>
          <w:rFonts w:ascii="Arial" w:hAnsi="Arial" w:cs="Arial"/>
          <w:color w:val="00000A"/>
        </w:rPr>
      </w:pPr>
      <w:r>
        <w:rPr>
          <w:rFonts w:ascii="Arial" w:hAnsi="Arial" w:cs="Arial"/>
          <w:color w:val="00000A"/>
        </w:rPr>
        <w:t>Compared to global variables, the Singleton pattern is an improvement. It’s an improvement as it avoids polluting the name space with global variables that store sole instances.</w:t>
      </w:r>
    </w:p>
    <w:p w14:paraId="370B4B0B" w14:textId="1BBFF4AB" w:rsidR="00BC377F" w:rsidRDefault="001E404B" w:rsidP="001F4629">
      <w:pPr>
        <w:widowControl w:val="0"/>
        <w:autoSpaceDE w:val="0"/>
        <w:autoSpaceDN w:val="0"/>
        <w:adjustRightInd w:val="0"/>
        <w:spacing w:after="240" w:line="276" w:lineRule="auto"/>
        <w:jc w:val="both"/>
        <w:rPr>
          <w:rFonts w:ascii="Arial" w:hAnsi="Arial" w:cs="Arial"/>
          <w:color w:val="00000A"/>
        </w:rPr>
      </w:pPr>
      <w:r>
        <w:rPr>
          <w:rFonts w:ascii="Arial" w:hAnsi="Arial" w:cs="Arial"/>
          <w:color w:val="00000A"/>
        </w:rPr>
        <w:t>3)</w:t>
      </w:r>
      <w:r w:rsidR="00902BE0" w:rsidRPr="00996F37">
        <w:rPr>
          <w:rFonts w:ascii="Arial" w:hAnsi="Arial" w:cs="Arial"/>
          <w:color w:val="00000A"/>
        </w:rPr>
        <w:t xml:space="preserve"> </w:t>
      </w:r>
      <w:r w:rsidR="00BC377F">
        <w:rPr>
          <w:rFonts w:ascii="Arial" w:hAnsi="Arial" w:cs="Arial"/>
          <w:color w:val="00000A"/>
        </w:rPr>
        <w:t xml:space="preserve">Permits refinement of operations and representation: </w:t>
      </w:r>
    </w:p>
    <w:p w14:paraId="738BC646" w14:textId="38B87F86" w:rsidR="00BC377F" w:rsidRPr="00BC377F" w:rsidRDefault="00BC377F" w:rsidP="00BC377F">
      <w:pPr>
        <w:pStyle w:val="ListParagraph"/>
        <w:widowControl w:val="0"/>
        <w:numPr>
          <w:ilvl w:val="0"/>
          <w:numId w:val="34"/>
        </w:numPr>
        <w:autoSpaceDE w:val="0"/>
        <w:autoSpaceDN w:val="0"/>
        <w:adjustRightInd w:val="0"/>
        <w:spacing w:after="240" w:line="276" w:lineRule="auto"/>
        <w:jc w:val="both"/>
        <w:rPr>
          <w:rFonts w:ascii="Arial" w:hAnsi="Arial" w:cs="Arial"/>
          <w:color w:val="000000"/>
        </w:rPr>
      </w:pPr>
      <w:r w:rsidRPr="00BC377F">
        <w:rPr>
          <w:rFonts w:ascii="Arial" w:hAnsi="Arial" w:cs="Arial"/>
          <w:color w:val="00000A"/>
        </w:rPr>
        <w:t xml:space="preserve">Singleton classes can be </w:t>
      </w:r>
      <w:r>
        <w:rPr>
          <w:rFonts w:ascii="Arial" w:hAnsi="Arial" w:cs="Arial"/>
          <w:color w:val="00000A"/>
        </w:rPr>
        <w:t>sub classed, this in turn makes it</w:t>
      </w:r>
      <w:r w:rsidRPr="00BC377F">
        <w:rPr>
          <w:rFonts w:ascii="Arial" w:hAnsi="Arial" w:cs="Arial"/>
          <w:color w:val="00000A"/>
        </w:rPr>
        <w:t xml:space="preserve"> easy to configure an application with an instance of this </w:t>
      </w:r>
      <w:r>
        <w:rPr>
          <w:rFonts w:ascii="Arial" w:hAnsi="Arial" w:cs="Arial"/>
          <w:color w:val="00000A"/>
        </w:rPr>
        <w:t xml:space="preserve">extended </w:t>
      </w:r>
      <w:r w:rsidRPr="00BC377F">
        <w:rPr>
          <w:rFonts w:ascii="Arial" w:hAnsi="Arial" w:cs="Arial"/>
          <w:color w:val="00000A"/>
        </w:rPr>
        <w:t xml:space="preserve">class. </w:t>
      </w:r>
      <w:r>
        <w:rPr>
          <w:rFonts w:ascii="Arial" w:hAnsi="Arial" w:cs="Arial"/>
          <w:color w:val="00000A"/>
        </w:rPr>
        <w:t>This is done as anyone can configure the application with an instance of the class required at run-time.</w:t>
      </w:r>
    </w:p>
    <w:p w14:paraId="79C15376" w14:textId="197CD75E" w:rsidR="00902BE0" w:rsidRPr="00BC377F" w:rsidRDefault="00902BE0" w:rsidP="00BC377F">
      <w:pPr>
        <w:pStyle w:val="ListParagraph"/>
        <w:widowControl w:val="0"/>
        <w:autoSpaceDE w:val="0"/>
        <w:autoSpaceDN w:val="0"/>
        <w:adjustRightInd w:val="0"/>
        <w:spacing w:after="240" w:line="276" w:lineRule="auto"/>
        <w:jc w:val="both"/>
        <w:rPr>
          <w:rFonts w:ascii="Arial" w:hAnsi="Arial" w:cs="Arial"/>
          <w:color w:val="000000"/>
        </w:rPr>
      </w:pPr>
    </w:p>
    <w:p w14:paraId="190104C9" w14:textId="24D438BB" w:rsidR="00BC377F" w:rsidRDefault="001E404B" w:rsidP="001F4629">
      <w:pPr>
        <w:widowControl w:val="0"/>
        <w:autoSpaceDE w:val="0"/>
        <w:autoSpaceDN w:val="0"/>
        <w:adjustRightInd w:val="0"/>
        <w:spacing w:after="240" w:line="276" w:lineRule="auto"/>
        <w:jc w:val="both"/>
        <w:rPr>
          <w:rFonts w:ascii="Arial" w:hAnsi="Arial" w:cs="Arial"/>
          <w:color w:val="00000A"/>
        </w:rPr>
      </w:pPr>
      <w:r>
        <w:rPr>
          <w:rFonts w:ascii="Arial" w:hAnsi="Arial" w:cs="Arial"/>
          <w:color w:val="00000A"/>
        </w:rPr>
        <w:lastRenderedPageBreak/>
        <w:t>4)</w:t>
      </w:r>
      <w:r w:rsidR="00902BE0" w:rsidRPr="00996F37">
        <w:rPr>
          <w:rFonts w:ascii="Arial" w:hAnsi="Arial" w:cs="Arial"/>
          <w:color w:val="00000A"/>
        </w:rPr>
        <w:t xml:space="preserve"> </w:t>
      </w:r>
      <w:r w:rsidR="00BC377F">
        <w:rPr>
          <w:rFonts w:ascii="Arial" w:hAnsi="Arial" w:cs="Arial"/>
          <w:color w:val="00000A"/>
        </w:rPr>
        <w:t>Permits a variable number of instances:</w:t>
      </w:r>
    </w:p>
    <w:p w14:paraId="32132DE3" w14:textId="6FED7650" w:rsidR="00BC377F" w:rsidRPr="00BC377F" w:rsidRDefault="00BC377F" w:rsidP="00BC377F">
      <w:pPr>
        <w:pStyle w:val="ListParagraph"/>
        <w:widowControl w:val="0"/>
        <w:numPr>
          <w:ilvl w:val="0"/>
          <w:numId w:val="34"/>
        </w:numPr>
        <w:autoSpaceDE w:val="0"/>
        <w:autoSpaceDN w:val="0"/>
        <w:adjustRightInd w:val="0"/>
        <w:spacing w:after="240" w:line="276" w:lineRule="auto"/>
        <w:jc w:val="both"/>
        <w:rPr>
          <w:rFonts w:ascii="Arial" w:hAnsi="Arial" w:cs="Arial"/>
          <w:color w:val="00000A"/>
        </w:rPr>
      </w:pPr>
      <w:r>
        <w:rPr>
          <w:rFonts w:ascii="Arial" w:hAnsi="Arial" w:cs="Arial"/>
          <w:color w:val="00000A"/>
        </w:rPr>
        <w:t>The Singleton pattern makes it easy for someone to change their mind and allow more than one instance of the Singleton class. This same approach can be used to control the number of instances that the application uses. The only change that needs to be made is within the operation that grants access to the Singleton instance.</w:t>
      </w:r>
    </w:p>
    <w:p w14:paraId="04A72006" w14:textId="00B62691" w:rsidR="00E06153" w:rsidRDefault="001E404B" w:rsidP="001F4629">
      <w:pPr>
        <w:widowControl w:val="0"/>
        <w:autoSpaceDE w:val="0"/>
        <w:autoSpaceDN w:val="0"/>
        <w:adjustRightInd w:val="0"/>
        <w:spacing w:after="240" w:line="276" w:lineRule="auto"/>
        <w:jc w:val="both"/>
        <w:rPr>
          <w:rFonts w:ascii="Arial" w:hAnsi="Arial" w:cs="Arial"/>
          <w:color w:val="00000A"/>
        </w:rPr>
      </w:pPr>
      <w:r>
        <w:rPr>
          <w:rFonts w:ascii="Arial" w:hAnsi="Arial" w:cs="Arial"/>
          <w:color w:val="00000A"/>
        </w:rPr>
        <w:t>5)</w:t>
      </w:r>
      <w:r w:rsidR="00902BE0" w:rsidRPr="00996F37">
        <w:rPr>
          <w:rFonts w:ascii="Arial" w:hAnsi="Arial" w:cs="Arial"/>
          <w:color w:val="00000A"/>
        </w:rPr>
        <w:t xml:space="preserve"> </w:t>
      </w:r>
      <w:r w:rsidR="00E06153">
        <w:rPr>
          <w:rFonts w:ascii="Arial" w:hAnsi="Arial" w:cs="Arial"/>
          <w:color w:val="00000A"/>
        </w:rPr>
        <w:t>More flexible than class operations:</w:t>
      </w:r>
    </w:p>
    <w:p w14:paraId="5E626B2B" w14:textId="775945A4" w:rsidR="00E06153" w:rsidRPr="00E06153" w:rsidRDefault="00E06153" w:rsidP="00E06153">
      <w:pPr>
        <w:pStyle w:val="ListParagraph"/>
        <w:widowControl w:val="0"/>
        <w:numPr>
          <w:ilvl w:val="0"/>
          <w:numId w:val="34"/>
        </w:numPr>
        <w:autoSpaceDE w:val="0"/>
        <w:autoSpaceDN w:val="0"/>
        <w:adjustRightInd w:val="0"/>
        <w:spacing w:after="240" w:line="276" w:lineRule="auto"/>
        <w:jc w:val="both"/>
        <w:rPr>
          <w:rFonts w:ascii="Arial" w:hAnsi="Arial" w:cs="Arial"/>
          <w:color w:val="00000A"/>
        </w:rPr>
      </w:pPr>
      <w:r>
        <w:rPr>
          <w:rFonts w:ascii="Arial" w:hAnsi="Arial" w:cs="Arial"/>
          <w:color w:val="00000A"/>
        </w:rPr>
        <w:t>Packaging a Singleton’s functionality another way allows it to use class operations like static member functions in C++. Though by doing this, it becomes harder to change the design to allow more than one instance of a class. As well, subclasses can’t override static member functions in C++ polymorphically. This is due to static member functions never being virtual.</w:t>
      </w:r>
    </w:p>
    <w:p w14:paraId="36D192F3" w14:textId="2CCAB679" w:rsidR="00E06153" w:rsidRDefault="00E06153" w:rsidP="001F4629">
      <w:pPr>
        <w:widowControl w:val="0"/>
        <w:autoSpaceDE w:val="0"/>
        <w:autoSpaceDN w:val="0"/>
        <w:adjustRightInd w:val="0"/>
        <w:spacing w:after="240" w:line="276" w:lineRule="auto"/>
        <w:jc w:val="both"/>
        <w:rPr>
          <w:rFonts w:ascii="Arial" w:hAnsi="Arial" w:cs="Arial"/>
          <w:iCs/>
          <w:color w:val="00000A"/>
        </w:rPr>
      </w:pPr>
      <w:r>
        <w:rPr>
          <w:rFonts w:ascii="Arial" w:hAnsi="Arial" w:cs="Arial"/>
          <w:iCs/>
          <w:color w:val="00000A"/>
        </w:rPr>
        <w:t>Though we did not require a variable number of instances, we acknowledge that we can modify our Singleton instance if necessary. The Singleton design pattern is used in the implementation of MainWindow, which controls the runtime behavior of the graphical user interface. This design was used as a result that there should only be one instance of the MainWindow and it must be accessible to clients and users from a well-known access point.</w:t>
      </w:r>
    </w:p>
    <w:p w14:paraId="77C7069D" w14:textId="37F997BE" w:rsidR="00305790" w:rsidRPr="00996F37" w:rsidRDefault="00E06153" w:rsidP="00305790">
      <w:pPr>
        <w:widowControl w:val="0"/>
        <w:autoSpaceDE w:val="0"/>
        <w:autoSpaceDN w:val="0"/>
        <w:adjustRightInd w:val="0"/>
        <w:spacing w:after="240" w:line="276" w:lineRule="auto"/>
        <w:jc w:val="both"/>
        <w:rPr>
          <w:rFonts w:ascii="Arial" w:hAnsi="Arial" w:cs="Arial"/>
          <w:color w:val="00000A"/>
        </w:rPr>
      </w:pPr>
      <w:r>
        <w:rPr>
          <w:rFonts w:ascii="Arial" w:hAnsi="Arial" w:cs="Arial"/>
          <w:iCs/>
          <w:color w:val="00000A"/>
        </w:rPr>
        <w:t>The biggest issue with the Singleton pattern that was considered during implementation, was to ensure that there is only one instance. The Singleton pattern makes this sole instance a normal instance of the class, but the class was written so that only one instance can ever be created. A common way of accomplishing this is to hide the operation that creates the instance behind a static member function or a class method. This guarantees that only one instance is ever created. The operation has access to the variable that holds the unique instance, and it ensures the variable is initialized with the unique instance before returning its value.</w:t>
      </w:r>
      <w:r w:rsidR="00305790">
        <w:rPr>
          <w:rFonts w:ascii="Arial" w:hAnsi="Arial" w:cs="Arial"/>
          <w:iCs/>
          <w:color w:val="00000A"/>
        </w:rPr>
        <w:t xml:space="preserve"> This approach ensures that the Singleton is created and initialized before being used. This can be done by defining the class operation in C++ with a static member function instance of the Singleton class. Singleton also defines a static member variable uniqueInstance that contains a pointer to its unique instance.</w:t>
      </w:r>
    </w:p>
    <w:p w14:paraId="73F66F8E" w14:textId="77777777" w:rsidR="001F4629" w:rsidRDefault="001F4629" w:rsidP="001F4629">
      <w:pPr>
        <w:widowControl w:val="0"/>
        <w:autoSpaceDE w:val="0"/>
        <w:autoSpaceDN w:val="0"/>
        <w:adjustRightInd w:val="0"/>
        <w:spacing w:after="240" w:line="276" w:lineRule="auto"/>
        <w:jc w:val="both"/>
        <w:rPr>
          <w:rFonts w:ascii="Arial" w:hAnsi="Arial" w:cs="Arial"/>
          <w:b/>
          <w:bCs/>
          <w:color w:val="00000A"/>
        </w:rPr>
      </w:pPr>
    </w:p>
    <w:p w14:paraId="502299E3" w14:textId="77777777" w:rsidR="001F4629" w:rsidRDefault="001F4629" w:rsidP="001F4629">
      <w:pPr>
        <w:widowControl w:val="0"/>
        <w:autoSpaceDE w:val="0"/>
        <w:autoSpaceDN w:val="0"/>
        <w:adjustRightInd w:val="0"/>
        <w:spacing w:after="240" w:line="276" w:lineRule="auto"/>
        <w:jc w:val="both"/>
        <w:rPr>
          <w:rFonts w:ascii="Arial" w:hAnsi="Arial" w:cs="Arial"/>
          <w:b/>
          <w:bCs/>
          <w:color w:val="00000A"/>
        </w:rPr>
      </w:pPr>
    </w:p>
    <w:p w14:paraId="5A768AAE" w14:textId="77777777" w:rsidR="001F4629" w:rsidRDefault="001F4629" w:rsidP="001F4629">
      <w:pPr>
        <w:widowControl w:val="0"/>
        <w:autoSpaceDE w:val="0"/>
        <w:autoSpaceDN w:val="0"/>
        <w:adjustRightInd w:val="0"/>
        <w:spacing w:after="240" w:line="276" w:lineRule="auto"/>
        <w:jc w:val="both"/>
        <w:rPr>
          <w:rFonts w:ascii="Arial" w:hAnsi="Arial" w:cs="Arial"/>
          <w:b/>
          <w:bCs/>
          <w:color w:val="00000A"/>
        </w:rPr>
      </w:pPr>
    </w:p>
    <w:p w14:paraId="7D3F3534" w14:textId="77777777" w:rsidR="00305790" w:rsidRDefault="00305790" w:rsidP="001F4629">
      <w:pPr>
        <w:widowControl w:val="0"/>
        <w:autoSpaceDE w:val="0"/>
        <w:autoSpaceDN w:val="0"/>
        <w:adjustRightInd w:val="0"/>
        <w:spacing w:after="240" w:line="276" w:lineRule="auto"/>
        <w:jc w:val="both"/>
        <w:rPr>
          <w:rFonts w:ascii="Arial" w:hAnsi="Arial" w:cs="Arial"/>
          <w:b/>
          <w:bCs/>
          <w:color w:val="00000A"/>
        </w:rPr>
      </w:pPr>
    </w:p>
    <w:p w14:paraId="0281D01B" w14:textId="77777777" w:rsidR="00902BE0" w:rsidRDefault="00902BE0" w:rsidP="001F4629">
      <w:pPr>
        <w:widowControl w:val="0"/>
        <w:autoSpaceDE w:val="0"/>
        <w:autoSpaceDN w:val="0"/>
        <w:adjustRightInd w:val="0"/>
        <w:spacing w:after="240" w:line="276" w:lineRule="auto"/>
        <w:jc w:val="both"/>
        <w:rPr>
          <w:rFonts w:ascii="Arial" w:hAnsi="Arial" w:cs="Arial"/>
          <w:b/>
          <w:bCs/>
          <w:color w:val="00000A"/>
        </w:rPr>
      </w:pPr>
      <w:r w:rsidRPr="00996F37">
        <w:rPr>
          <w:rFonts w:ascii="Arial" w:hAnsi="Arial" w:cs="Arial"/>
          <w:b/>
          <w:bCs/>
          <w:color w:val="00000A"/>
        </w:rPr>
        <w:lastRenderedPageBreak/>
        <w:t xml:space="preserve">4.2 Prototypе </w:t>
      </w:r>
    </w:p>
    <w:p w14:paraId="7CE8FC48" w14:textId="484A63E7" w:rsidR="00305790" w:rsidRPr="00996F37" w:rsidRDefault="00305790" w:rsidP="001F4629">
      <w:pPr>
        <w:widowControl w:val="0"/>
        <w:autoSpaceDE w:val="0"/>
        <w:autoSpaceDN w:val="0"/>
        <w:adjustRightInd w:val="0"/>
        <w:spacing w:after="240" w:line="276" w:lineRule="auto"/>
        <w:jc w:val="both"/>
        <w:rPr>
          <w:rFonts w:ascii="Arial" w:hAnsi="Arial" w:cs="Arial"/>
          <w:color w:val="000000"/>
        </w:rPr>
      </w:pPr>
      <w:r>
        <w:rPr>
          <w:rFonts w:ascii="Arial" w:hAnsi="Arial" w:cs="Arial"/>
          <w:color w:val="000000"/>
        </w:rPr>
        <w:t>The goal of using a Prototype pattern is to specify the kinds of object to create a prototypical instance, and allows us to create new object by copying this prototype. As an example, suppose that our system has many objects that are only slightly different from one another and exhibit almost identical behavior. Knowing the composition of the object is a flexible alternative to sub classing. We want the framework for our software takes advantage of this to parameterize instances based on the type of class it will create. The answer to our problems lies in making a framework that creates a new instance by copying an instance of the desired class. This instance is called a prototype and its structure is show below.</w:t>
      </w:r>
    </w:p>
    <w:p w14:paraId="37AE53A6" w14:textId="77777777" w:rsidR="00902BE0" w:rsidRDefault="00902BE0" w:rsidP="001F4629">
      <w:pPr>
        <w:widowControl w:val="0"/>
        <w:autoSpaceDE w:val="0"/>
        <w:autoSpaceDN w:val="0"/>
        <w:adjustRightInd w:val="0"/>
        <w:spacing w:line="276" w:lineRule="auto"/>
        <w:jc w:val="both"/>
        <w:rPr>
          <w:rFonts w:ascii="Arial" w:hAnsi="Arial" w:cs="Arial"/>
          <w:color w:val="000000"/>
        </w:rPr>
      </w:pPr>
      <w:r w:rsidRPr="00996F37">
        <w:rPr>
          <w:rFonts w:ascii="Arial" w:hAnsi="Arial" w:cs="Arial"/>
          <w:noProof/>
          <w:color w:val="000000"/>
        </w:rPr>
        <w:drawing>
          <wp:inline distT="0" distB="0" distL="0" distR="0" wp14:anchorId="11C1DBA3" wp14:editId="5513AC51">
            <wp:extent cx="5916806" cy="223703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574" cy="2244513"/>
                    </a:xfrm>
                    <a:prstGeom prst="rect">
                      <a:avLst/>
                    </a:prstGeom>
                    <a:noFill/>
                    <a:ln>
                      <a:noFill/>
                    </a:ln>
                  </pic:spPr>
                </pic:pic>
              </a:graphicData>
            </a:graphic>
          </wp:inline>
        </w:drawing>
      </w:r>
      <w:r w:rsidRPr="00996F37">
        <w:rPr>
          <w:rFonts w:ascii="Arial" w:hAnsi="Arial" w:cs="Arial"/>
          <w:color w:val="000000"/>
        </w:rPr>
        <w:t xml:space="preserve"> </w:t>
      </w:r>
    </w:p>
    <w:p w14:paraId="7D756C72" w14:textId="160273FD" w:rsidR="00305790" w:rsidRDefault="00305790" w:rsidP="001F4629">
      <w:pPr>
        <w:widowControl w:val="0"/>
        <w:autoSpaceDE w:val="0"/>
        <w:autoSpaceDN w:val="0"/>
        <w:adjustRightInd w:val="0"/>
        <w:spacing w:line="276" w:lineRule="auto"/>
        <w:jc w:val="both"/>
        <w:rPr>
          <w:rFonts w:ascii="Arial" w:hAnsi="Arial" w:cs="Arial"/>
          <w:color w:val="000000"/>
        </w:rPr>
      </w:pPr>
      <w:r>
        <w:rPr>
          <w:rFonts w:ascii="Arial" w:hAnsi="Arial" w:cs="Arial"/>
          <w:color w:val="000000"/>
        </w:rPr>
        <w:t>The Prototype pattern has many of the same consequences in common with other creational design patterns. The concrete product cl</w:t>
      </w:r>
      <w:r w:rsidR="005A163F">
        <w:rPr>
          <w:rFonts w:ascii="Arial" w:hAnsi="Arial" w:cs="Arial"/>
          <w:color w:val="000000"/>
        </w:rPr>
        <w:t>asses are hidden from the client, which reduces the number of names that the client would need to know about. These patterns also allow a client to work with application-specific classes without the need to modify them. Below you will find some additional benefits that are unique to prototypes.</w:t>
      </w:r>
    </w:p>
    <w:p w14:paraId="102F4A0F" w14:textId="77777777" w:rsidR="00305790" w:rsidRPr="00996F37" w:rsidRDefault="00305790" w:rsidP="001F4629">
      <w:pPr>
        <w:widowControl w:val="0"/>
        <w:autoSpaceDE w:val="0"/>
        <w:autoSpaceDN w:val="0"/>
        <w:adjustRightInd w:val="0"/>
        <w:spacing w:line="276" w:lineRule="auto"/>
        <w:jc w:val="both"/>
        <w:rPr>
          <w:rFonts w:ascii="Arial" w:hAnsi="Arial" w:cs="Arial"/>
          <w:color w:val="000000"/>
        </w:rPr>
      </w:pPr>
    </w:p>
    <w:p w14:paraId="3F9B20C1" w14:textId="00D4D82D" w:rsidR="005A163F" w:rsidRDefault="00902BE0" w:rsidP="005A163F">
      <w:pPr>
        <w:widowControl w:val="0"/>
        <w:tabs>
          <w:tab w:val="left" w:pos="220"/>
          <w:tab w:val="left" w:pos="720"/>
        </w:tabs>
        <w:autoSpaceDE w:val="0"/>
        <w:autoSpaceDN w:val="0"/>
        <w:adjustRightInd w:val="0"/>
        <w:spacing w:after="240" w:line="276" w:lineRule="auto"/>
        <w:jc w:val="both"/>
        <w:rPr>
          <w:rFonts w:ascii="Arial" w:hAnsi="Arial" w:cs="Arial"/>
          <w:color w:val="00000A"/>
        </w:rPr>
      </w:pPr>
      <w:r w:rsidRPr="00996F37">
        <w:rPr>
          <w:rFonts w:ascii="Arial" w:hAnsi="Arial" w:cs="Arial"/>
          <w:color w:val="00000A"/>
        </w:rPr>
        <w:t>1)  </w:t>
      </w:r>
      <w:r w:rsidR="005A163F">
        <w:rPr>
          <w:rFonts w:ascii="Arial" w:hAnsi="Arial" w:cs="Arial"/>
          <w:color w:val="00000A"/>
        </w:rPr>
        <w:t>Adding and removing products at run-time:</w:t>
      </w:r>
    </w:p>
    <w:p w14:paraId="0075DA9E" w14:textId="056D968A" w:rsidR="005A163F" w:rsidRPr="005A163F" w:rsidRDefault="005A163F" w:rsidP="005A163F">
      <w:pPr>
        <w:pStyle w:val="ListParagraph"/>
        <w:widowControl w:val="0"/>
        <w:numPr>
          <w:ilvl w:val="0"/>
          <w:numId w:val="34"/>
        </w:numPr>
        <w:tabs>
          <w:tab w:val="left" w:pos="220"/>
          <w:tab w:val="left" w:pos="720"/>
        </w:tabs>
        <w:autoSpaceDE w:val="0"/>
        <w:autoSpaceDN w:val="0"/>
        <w:adjustRightInd w:val="0"/>
        <w:spacing w:after="240" w:line="276" w:lineRule="auto"/>
        <w:jc w:val="both"/>
        <w:rPr>
          <w:rFonts w:ascii="Arial" w:hAnsi="Arial" w:cs="Arial"/>
          <w:color w:val="00000A"/>
        </w:rPr>
      </w:pPr>
      <w:r>
        <w:rPr>
          <w:rFonts w:ascii="Arial" w:hAnsi="Arial" w:cs="Arial"/>
          <w:color w:val="00000A"/>
        </w:rPr>
        <w:t>Prototypes allow us to incorporate a new concrete product class into a system by registering a prototypical instance with the client. This allows some flexibility when compared to other creational patterns as the client can install and delete prototypes at run-time.</w:t>
      </w:r>
    </w:p>
    <w:p w14:paraId="5834EF6B" w14:textId="3361946F" w:rsidR="005A163F" w:rsidRDefault="00902BE0" w:rsidP="005A163F">
      <w:pPr>
        <w:widowControl w:val="0"/>
        <w:tabs>
          <w:tab w:val="left" w:pos="220"/>
          <w:tab w:val="left" w:pos="720"/>
        </w:tabs>
        <w:autoSpaceDE w:val="0"/>
        <w:autoSpaceDN w:val="0"/>
        <w:adjustRightInd w:val="0"/>
        <w:spacing w:after="240" w:line="276" w:lineRule="auto"/>
        <w:jc w:val="both"/>
        <w:rPr>
          <w:rFonts w:ascii="Arial" w:hAnsi="Arial" w:cs="Arial"/>
          <w:color w:val="00000A"/>
        </w:rPr>
      </w:pPr>
      <w:r w:rsidRPr="00996F37">
        <w:rPr>
          <w:rFonts w:ascii="Arial" w:hAnsi="Arial" w:cs="Arial"/>
          <w:color w:val="00000A"/>
        </w:rPr>
        <w:t>2)  </w:t>
      </w:r>
      <w:r w:rsidR="005A163F">
        <w:rPr>
          <w:rFonts w:ascii="Arial" w:hAnsi="Arial" w:cs="Arial"/>
          <w:color w:val="00000A"/>
        </w:rPr>
        <w:t>Specifying new objects by varying values:</w:t>
      </w:r>
    </w:p>
    <w:p w14:paraId="65DB9149" w14:textId="19FA8EC8" w:rsidR="005A163F" w:rsidRPr="005A163F" w:rsidRDefault="005A163F" w:rsidP="005A163F">
      <w:pPr>
        <w:pStyle w:val="ListParagraph"/>
        <w:widowControl w:val="0"/>
        <w:numPr>
          <w:ilvl w:val="0"/>
          <w:numId w:val="34"/>
        </w:numPr>
        <w:tabs>
          <w:tab w:val="left" w:pos="220"/>
          <w:tab w:val="left" w:pos="720"/>
        </w:tabs>
        <w:autoSpaceDE w:val="0"/>
        <w:autoSpaceDN w:val="0"/>
        <w:adjustRightInd w:val="0"/>
        <w:spacing w:after="240" w:line="276" w:lineRule="auto"/>
        <w:jc w:val="both"/>
        <w:rPr>
          <w:rFonts w:ascii="Arial" w:hAnsi="Arial" w:cs="Arial"/>
          <w:color w:val="000000"/>
        </w:rPr>
      </w:pPr>
      <w:r>
        <w:rPr>
          <w:rFonts w:ascii="Arial" w:hAnsi="Arial" w:cs="Arial"/>
          <w:color w:val="000000"/>
        </w:rPr>
        <w:t xml:space="preserve">In highly dynamic systems new behaviors are allowed through object composition and not through defining new classes. This is done as one can define new kinds of objects by instantiating existing classes and setting the instances to be </w:t>
      </w:r>
      <w:r>
        <w:rPr>
          <w:rFonts w:ascii="Arial" w:hAnsi="Arial" w:cs="Arial"/>
          <w:color w:val="000000"/>
        </w:rPr>
        <w:lastRenderedPageBreak/>
        <w:t>prototypes of client objects. A client can exhibit new behavior by delegating responsibility to the prototype. This type of design allows users to define their own new classes without the need to program them. In fact, you could compare cloning a prototype similar to instantiating a class. The prototype pattern can reduce the number of classes a system needs.</w:t>
      </w:r>
    </w:p>
    <w:p w14:paraId="3D8AD80D" w14:textId="77777777" w:rsidR="005A163F" w:rsidRDefault="00902BE0" w:rsidP="005A163F">
      <w:pPr>
        <w:widowControl w:val="0"/>
        <w:tabs>
          <w:tab w:val="left" w:pos="220"/>
          <w:tab w:val="left" w:pos="720"/>
        </w:tabs>
        <w:autoSpaceDE w:val="0"/>
        <w:autoSpaceDN w:val="0"/>
        <w:adjustRightInd w:val="0"/>
        <w:spacing w:after="240" w:line="276" w:lineRule="auto"/>
        <w:jc w:val="both"/>
        <w:rPr>
          <w:rFonts w:ascii="Arial" w:hAnsi="Arial" w:cs="Arial"/>
          <w:color w:val="00000A"/>
        </w:rPr>
      </w:pPr>
      <w:r w:rsidRPr="00996F37">
        <w:rPr>
          <w:rFonts w:ascii="Arial" w:hAnsi="Arial" w:cs="Arial"/>
          <w:color w:val="00000A"/>
        </w:rPr>
        <w:t xml:space="preserve">3) </w:t>
      </w:r>
      <w:r w:rsidR="005A163F">
        <w:rPr>
          <w:rFonts w:ascii="Arial" w:hAnsi="Arial" w:cs="Arial"/>
          <w:color w:val="00000A"/>
        </w:rPr>
        <w:t xml:space="preserve">Specifying new objects by varying structure: </w:t>
      </w:r>
    </w:p>
    <w:p w14:paraId="70C1BEF8" w14:textId="4D1B4928" w:rsidR="005A163F" w:rsidRPr="005A163F" w:rsidRDefault="005A163F" w:rsidP="005A163F">
      <w:pPr>
        <w:pStyle w:val="ListParagraph"/>
        <w:widowControl w:val="0"/>
        <w:numPr>
          <w:ilvl w:val="0"/>
          <w:numId w:val="34"/>
        </w:numPr>
        <w:tabs>
          <w:tab w:val="left" w:pos="220"/>
          <w:tab w:val="left" w:pos="720"/>
        </w:tabs>
        <w:autoSpaceDE w:val="0"/>
        <w:autoSpaceDN w:val="0"/>
        <w:adjustRightInd w:val="0"/>
        <w:spacing w:after="240" w:line="276" w:lineRule="auto"/>
        <w:jc w:val="both"/>
        <w:rPr>
          <w:rFonts w:ascii="Arial" w:hAnsi="Arial" w:cs="Arial"/>
          <w:color w:val="00000A"/>
        </w:rPr>
      </w:pPr>
      <w:r>
        <w:rPr>
          <w:rFonts w:ascii="Arial" w:hAnsi="Arial" w:cs="Arial"/>
          <w:color w:val="00000A"/>
        </w:rPr>
        <w:t>Many applications tend to build objects from parts and subparts.</w:t>
      </w:r>
      <w:r w:rsidR="009A1D23">
        <w:rPr>
          <w:rFonts w:ascii="Arial" w:hAnsi="Arial" w:cs="Arial"/>
          <w:color w:val="00000A"/>
        </w:rPr>
        <w:t xml:space="preserve"> An example would be our graphical user interface as it is built from widgets, dialog boxes, radio buttons, etc. These types of applications are often allowing one instantiate complex, user-defined structures use a specific widget again and again. The Prototype pattern supports this as well. We simply add the widget as a prototype to the palette of available graphical user interface elements. </w:t>
      </w:r>
    </w:p>
    <w:p w14:paraId="2AD2605E" w14:textId="7274CE90" w:rsidR="009A1D23" w:rsidRDefault="005A163F" w:rsidP="009A1D23">
      <w:pPr>
        <w:widowControl w:val="0"/>
        <w:tabs>
          <w:tab w:val="left" w:pos="220"/>
          <w:tab w:val="left" w:pos="720"/>
        </w:tabs>
        <w:autoSpaceDE w:val="0"/>
        <w:autoSpaceDN w:val="0"/>
        <w:adjustRightInd w:val="0"/>
        <w:spacing w:after="240" w:line="276" w:lineRule="auto"/>
        <w:jc w:val="both"/>
        <w:rPr>
          <w:rFonts w:ascii="Arial" w:hAnsi="Arial" w:cs="Arial"/>
          <w:color w:val="00000A"/>
        </w:rPr>
      </w:pPr>
      <w:r>
        <w:rPr>
          <w:rFonts w:ascii="Arial" w:hAnsi="Arial" w:cs="Arial"/>
          <w:color w:val="00000A"/>
        </w:rPr>
        <w:t>4</w:t>
      </w:r>
      <w:r w:rsidR="00902BE0" w:rsidRPr="00996F37">
        <w:rPr>
          <w:rFonts w:ascii="Arial" w:hAnsi="Arial" w:cs="Arial"/>
          <w:color w:val="00000A"/>
        </w:rPr>
        <w:t>)  </w:t>
      </w:r>
      <w:r w:rsidR="009A1D23">
        <w:rPr>
          <w:rFonts w:ascii="Arial" w:hAnsi="Arial" w:cs="Arial"/>
          <w:color w:val="00000A"/>
        </w:rPr>
        <w:t>Reduced subclassing:</w:t>
      </w:r>
    </w:p>
    <w:p w14:paraId="03D08B18" w14:textId="3E0CD020" w:rsidR="009A1D23" w:rsidRPr="009A1D23" w:rsidRDefault="009A1D23" w:rsidP="009A1D23">
      <w:pPr>
        <w:pStyle w:val="ListParagraph"/>
        <w:widowControl w:val="0"/>
        <w:numPr>
          <w:ilvl w:val="0"/>
          <w:numId w:val="34"/>
        </w:numPr>
        <w:tabs>
          <w:tab w:val="left" w:pos="220"/>
          <w:tab w:val="left" w:pos="720"/>
        </w:tabs>
        <w:autoSpaceDE w:val="0"/>
        <w:autoSpaceDN w:val="0"/>
        <w:adjustRightInd w:val="0"/>
        <w:spacing w:after="240" w:line="276" w:lineRule="auto"/>
        <w:jc w:val="both"/>
        <w:rPr>
          <w:rFonts w:ascii="Arial" w:hAnsi="Arial" w:cs="Arial"/>
          <w:color w:val="00000A"/>
        </w:rPr>
      </w:pPr>
      <w:r>
        <w:rPr>
          <w:rFonts w:ascii="Arial" w:hAnsi="Arial" w:cs="Arial"/>
          <w:color w:val="00000A"/>
        </w:rPr>
        <w:t>Alternatives to the Prototype pattern, like the Factory method produce a hierarchy of Creator classes the are parallel to the product class hierarchy. The Prototype pattern allows one to clone a prototype rather than asking the Factory method to make a new object. So, one does not need a Creator class hierarchy at all. This benefit applies mostly to languages such as C++ which don’t treat classes as first-class objects.</w:t>
      </w:r>
    </w:p>
    <w:p w14:paraId="0C993B16" w14:textId="6360BE21" w:rsidR="009A1D23" w:rsidRDefault="00902BE0" w:rsidP="009A1D23">
      <w:pPr>
        <w:widowControl w:val="0"/>
        <w:tabs>
          <w:tab w:val="left" w:pos="220"/>
          <w:tab w:val="left" w:pos="720"/>
        </w:tabs>
        <w:autoSpaceDE w:val="0"/>
        <w:autoSpaceDN w:val="0"/>
        <w:adjustRightInd w:val="0"/>
        <w:spacing w:after="240" w:line="276" w:lineRule="auto"/>
        <w:jc w:val="both"/>
        <w:rPr>
          <w:rFonts w:ascii="Arial" w:hAnsi="Arial" w:cs="Arial"/>
          <w:color w:val="00000A"/>
        </w:rPr>
      </w:pPr>
      <w:r w:rsidRPr="00996F37">
        <w:rPr>
          <w:rFonts w:ascii="Arial" w:hAnsi="Arial" w:cs="Arial"/>
          <w:color w:val="00000A"/>
        </w:rPr>
        <w:t xml:space="preserve">5) </w:t>
      </w:r>
      <w:r w:rsidR="009A1D23">
        <w:rPr>
          <w:rFonts w:ascii="Arial" w:hAnsi="Arial" w:cs="Arial"/>
          <w:color w:val="00000A"/>
        </w:rPr>
        <w:t>Configuring an application with classes dynamically:</w:t>
      </w:r>
    </w:p>
    <w:p w14:paraId="5C02681B" w14:textId="2C787B9D" w:rsidR="009A1D23" w:rsidRPr="009A1D23" w:rsidRDefault="009A1D23" w:rsidP="009A1D23">
      <w:pPr>
        <w:pStyle w:val="ListParagraph"/>
        <w:widowControl w:val="0"/>
        <w:numPr>
          <w:ilvl w:val="0"/>
          <w:numId w:val="34"/>
        </w:numPr>
        <w:tabs>
          <w:tab w:val="left" w:pos="220"/>
          <w:tab w:val="left" w:pos="720"/>
        </w:tabs>
        <w:autoSpaceDE w:val="0"/>
        <w:autoSpaceDN w:val="0"/>
        <w:adjustRightInd w:val="0"/>
        <w:spacing w:after="240" w:line="276" w:lineRule="auto"/>
        <w:jc w:val="both"/>
        <w:rPr>
          <w:rFonts w:ascii="Arial" w:hAnsi="Arial" w:cs="Arial"/>
          <w:color w:val="00000A"/>
        </w:rPr>
      </w:pPr>
      <w:r>
        <w:rPr>
          <w:rFonts w:ascii="Arial" w:hAnsi="Arial" w:cs="Arial"/>
          <w:color w:val="00000A"/>
        </w:rPr>
        <w:t>Some run-time environments, like that of our application, allows one to load classes into an application dynamically. The Prototype pattern is the key to exploiting such facilities using a language like C++. For an application that wants to create instances of a dynamically loaded class will not be able to reference its constructor statically. The run-time environment creates an instance of each class automatically when it is loaded, and it registers the instance with a prototype manager. That way the application can ask the prototype manager for instances of classes which weren’t originally linked with the program.</w:t>
      </w:r>
    </w:p>
    <w:p w14:paraId="252B0935" w14:textId="3B084681" w:rsidR="009A1D23" w:rsidRDefault="009A1D23" w:rsidP="001F4629">
      <w:pPr>
        <w:widowControl w:val="0"/>
        <w:autoSpaceDE w:val="0"/>
        <w:autoSpaceDN w:val="0"/>
        <w:adjustRightInd w:val="0"/>
        <w:spacing w:after="240" w:line="276" w:lineRule="auto"/>
        <w:jc w:val="both"/>
        <w:rPr>
          <w:rFonts w:ascii="Arial" w:hAnsi="Arial" w:cs="Arial"/>
          <w:color w:val="00000A"/>
        </w:rPr>
      </w:pPr>
      <w:r>
        <w:rPr>
          <w:rFonts w:ascii="Arial" w:hAnsi="Arial" w:cs="Arial"/>
          <w:color w:val="00000A"/>
        </w:rPr>
        <w:t xml:space="preserve">We chose to use the Prototype pattern as we felt that our system needed to be independent of how it creates, composes, and represents its products. </w:t>
      </w:r>
      <w:r w:rsidR="009766BE">
        <w:rPr>
          <w:rFonts w:ascii="Arial" w:hAnsi="Arial" w:cs="Arial"/>
          <w:color w:val="00000A"/>
        </w:rPr>
        <w:t xml:space="preserve">This was considered as the best choice for the TreeModel class, the instantiation of which is specified at run-time through dynamic loading. We wanted to avoid building a class hierarchy of factories, which is why we did not opt for the Factory method. Our MainWindow, PieChartWidget, and CustomSort classes instances can have one of only a few different combinations of states. It was more convenient to install a corresponding </w:t>
      </w:r>
      <w:r w:rsidR="009766BE">
        <w:rPr>
          <w:rFonts w:ascii="Arial" w:hAnsi="Arial" w:cs="Arial"/>
          <w:color w:val="00000A"/>
        </w:rPr>
        <w:lastRenderedPageBreak/>
        <w:t>number of of prototypes and clone them instead of instantiating the class manually, every time with the appropriate state.</w:t>
      </w:r>
    </w:p>
    <w:p w14:paraId="47859B21" w14:textId="0BC3FEE8" w:rsidR="009766BE" w:rsidRDefault="009766BE" w:rsidP="001F4629">
      <w:pPr>
        <w:widowControl w:val="0"/>
        <w:autoSpaceDE w:val="0"/>
        <w:autoSpaceDN w:val="0"/>
        <w:adjustRightInd w:val="0"/>
        <w:spacing w:after="240" w:line="276" w:lineRule="auto"/>
        <w:jc w:val="both"/>
        <w:rPr>
          <w:rFonts w:ascii="Arial" w:hAnsi="Arial" w:cs="Arial"/>
          <w:color w:val="00000A"/>
        </w:rPr>
      </w:pPr>
      <w:r>
        <w:rPr>
          <w:rFonts w:ascii="Arial" w:hAnsi="Arial" w:cs="Arial"/>
          <w:color w:val="00000A"/>
        </w:rPr>
        <w:t>The main issue with the Prototype pattern is that each subclass must implement the Clone operation, which could end up being very difficult. For example, adding the Clone operation is difficult when the classes under consideration already exist. Implementing Clone can be difficult when their internals include objects that don’t support copying or have circular references.</w:t>
      </w:r>
    </w:p>
    <w:p w14:paraId="7916BAC2" w14:textId="1CC1F0B9" w:rsidR="009766BE" w:rsidRDefault="009766BE" w:rsidP="001F4629">
      <w:pPr>
        <w:widowControl w:val="0"/>
        <w:autoSpaceDE w:val="0"/>
        <w:autoSpaceDN w:val="0"/>
        <w:adjustRightInd w:val="0"/>
        <w:spacing w:after="240" w:line="276" w:lineRule="auto"/>
        <w:jc w:val="both"/>
        <w:rPr>
          <w:rFonts w:ascii="Arial" w:hAnsi="Arial" w:cs="Arial"/>
          <w:color w:val="00000A"/>
        </w:rPr>
      </w:pPr>
      <w:r>
        <w:rPr>
          <w:rFonts w:ascii="Arial" w:hAnsi="Arial" w:cs="Arial"/>
          <w:color w:val="00000A"/>
        </w:rPr>
        <w:t xml:space="preserve">In the case of TreeModel, we use what is considered as a prototype manager. When the number of prototype in a system isn’t fixed, we keep a registry of available prototype. Clients will not manage the prototypes themselves but will store and retrieve them from the registry. A client will ask the registry for a prototype before cloning it. Unfortunately, our prototype classes do not have operations for resetting/setting key pieces of state. In this case, then an initialization operation that takes initialization parameters as arguments and sets the clone’s internal state had to be introduced. An example of this is the </w:t>
      </w:r>
      <w:proofErr w:type="gramStart"/>
      <w:r>
        <w:rPr>
          <w:rFonts w:ascii="Arial" w:hAnsi="Arial" w:cs="Arial"/>
          <w:color w:val="00000A"/>
        </w:rPr>
        <w:t>setupModel(</w:t>
      </w:r>
      <w:proofErr w:type="gramEnd"/>
      <w:r>
        <w:rPr>
          <w:rFonts w:ascii="Arial" w:hAnsi="Arial" w:cs="Arial"/>
          <w:color w:val="00000A"/>
        </w:rPr>
        <w:t>) operation in TreeItem.</w:t>
      </w:r>
    </w:p>
    <w:p w14:paraId="40C01948" w14:textId="77777777" w:rsidR="00902BE0" w:rsidRPr="00996F37" w:rsidRDefault="00902BE0" w:rsidP="008B5030">
      <w:pPr>
        <w:rPr>
          <w:rFonts w:ascii="Arial" w:hAnsi="Arial" w:cs="Arial"/>
        </w:rPr>
      </w:pPr>
    </w:p>
    <w:p w14:paraId="5430A5C5" w14:textId="77777777" w:rsidR="00684A79" w:rsidRPr="00996F37" w:rsidRDefault="00684A79" w:rsidP="008B5030">
      <w:pPr>
        <w:rPr>
          <w:rFonts w:ascii="Arial" w:hAnsi="Arial" w:cs="Arial"/>
          <w:b/>
        </w:rPr>
      </w:pPr>
    </w:p>
    <w:p w14:paraId="6954647C" w14:textId="77777777" w:rsidR="00684A79" w:rsidRPr="00996F37" w:rsidRDefault="00684A79" w:rsidP="008B5030">
      <w:pPr>
        <w:rPr>
          <w:rFonts w:ascii="Arial" w:hAnsi="Arial" w:cs="Arial"/>
          <w:b/>
        </w:rPr>
      </w:pPr>
    </w:p>
    <w:p w14:paraId="659FD4CB" w14:textId="77777777" w:rsidR="00684A79" w:rsidRPr="00996F37" w:rsidRDefault="00684A79" w:rsidP="008B5030">
      <w:pPr>
        <w:rPr>
          <w:rFonts w:ascii="Arial" w:hAnsi="Arial" w:cs="Arial"/>
          <w:b/>
        </w:rPr>
      </w:pPr>
    </w:p>
    <w:p w14:paraId="3FB3513A" w14:textId="77777777" w:rsidR="00684A79" w:rsidRPr="00996F37" w:rsidRDefault="00684A79" w:rsidP="008B5030">
      <w:pPr>
        <w:rPr>
          <w:rFonts w:ascii="Arial" w:hAnsi="Arial" w:cs="Arial"/>
          <w:b/>
        </w:rPr>
      </w:pPr>
    </w:p>
    <w:p w14:paraId="0A9FE92F" w14:textId="77777777" w:rsidR="00684A79" w:rsidRPr="00996F37" w:rsidRDefault="00684A79" w:rsidP="008B5030">
      <w:pPr>
        <w:rPr>
          <w:rFonts w:ascii="Arial" w:hAnsi="Arial" w:cs="Arial"/>
          <w:b/>
        </w:rPr>
      </w:pPr>
    </w:p>
    <w:p w14:paraId="33C1656D" w14:textId="77777777" w:rsidR="00684A79" w:rsidRPr="00996F37" w:rsidRDefault="00684A79" w:rsidP="008B5030">
      <w:pPr>
        <w:rPr>
          <w:rFonts w:ascii="Arial" w:hAnsi="Arial" w:cs="Arial"/>
          <w:b/>
        </w:rPr>
      </w:pPr>
    </w:p>
    <w:p w14:paraId="1D5CC6AA" w14:textId="77777777" w:rsidR="00684A79" w:rsidRPr="00996F37" w:rsidRDefault="00684A79" w:rsidP="008B5030">
      <w:pPr>
        <w:rPr>
          <w:rFonts w:ascii="Arial" w:hAnsi="Arial" w:cs="Arial"/>
          <w:b/>
        </w:rPr>
      </w:pPr>
    </w:p>
    <w:p w14:paraId="0B3E26DA" w14:textId="77777777" w:rsidR="00684A79" w:rsidRPr="00996F37" w:rsidRDefault="00684A79" w:rsidP="008B5030">
      <w:pPr>
        <w:rPr>
          <w:rFonts w:ascii="Arial" w:hAnsi="Arial" w:cs="Arial"/>
          <w:b/>
        </w:rPr>
      </w:pPr>
    </w:p>
    <w:p w14:paraId="6A652A6C" w14:textId="77777777" w:rsidR="00684A79" w:rsidRPr="00996F37" w:rsidRDefault="00684A79" w:rsidP="008B5030">
      <w:pPr>
        <w:rPr>
          <w:rFonts w:ascii="Arial" w:hAnsi="Arial" w:cs="Arial"/>
          <w:b/>
        </w:rPr>
      </w:pPr>
    </w:p>
    <w:p w14:paraId="46195809" w14:textId="77777777" w:rsidR="00684A79" w:rsidRPr="00996F37" w:rsidRDefault="00684A79" w:rsidP="008B5030">
      <w:pPr>
        <w:rPr>
          <w:rFonts w:ascii="Arial" w:hAnsi="Arial" w:cs="Arial"/>
          <w:b/>
        </w:rPr>
      </w:pPr>
    </w:p>
    <w:p w14:paraId="55533333" w14:textId="77777777" w:rsidR="00684A79" w:rsidRPr="00996F37" w:rsidRDefault="00684A79" w:rsidP="008B5030">
      <w:pPr>
        <w:rPr>
          <w:rFonts w:ascii="Arial" w:hAnsi="Arial" w:cs="Arial"/>
          <w:b/>
        </w:rPr>
      </w:pPr>
    </w:p>
    <w:p w14:paraId="73E014E0" w14:textId="77777777" w:rsidR="00684A79" w:rsidRPr="00996F37" w:rsidRDefault="00684A79" w:rsidP="008B5030">
      <w:pPr>
        <w:rPr>
          <w:rFonts w:ascii="Arial" w:hAnsi="Arial" w:cs="Arial"/>
          <w:b/>
        </w:rPr>
      </w:pPr>
    </w:p>
    <w:p w14:paraId="768DBE0C" w14:textId="77777777" w:rsidR="00684A79" w:rsidRPr="00996F37" w:rsidRDefault="00684A79" w:rsidP="008B5030">
      <w:pPr>
        <w:rPr>
          <w:rFonts w:ascii="Arial" w:hAnsi="Arial" w:cs="Arial"/>
          <w:b/>
        </w:rPr>
      </w:pPr>
    </w:p>
    <w:p w14:paraId="36C0C91F" w14:textId="77777777" w:rsidR="00684A79" w:rsidRPr="00996F37" w:rsidRDefault="00684A79" w:rsidP="008B5030">
      <w:pPr>
        <w:rPr>
          <w:rFonts w:ascii="Arial" w:hAnsi="Arial" w:cs="Arial"/>
          <w:b/>
        </w:rPr>
      </w:pPr>
    </w:p>
    <w:p w14:paraId="1CF0805B" w14:textId="77777777" w:rsidR="00684A79" w:rsidRPr="00996F37" w:rsidRDefault="00684A79" w:rsidP="008B5030">
      <w:pPr>
        <w:rPr>
          <w:rFonts w:ascii="Arial" w:hAnsi="Arial" w:cs="Arial"/>
          <w:b/>
        </w:rPr>
      </w:pPr>
    </w:p>
    <w:p w14:paraId="5178F195" w14:textId="77777777" w:rsidR="00684A79" w:rsidRPr="00996F37" w:rsidRDefault="00684A79" w:rsidP="008B5030">
      <w:pPr>
        <w:rPr>
          <w:rFonts w:ascii="Arial" w:hAnsi="Arial" w:cs="Arial"/>
          <w:b/>
        </w:rPr>
      </w:pPr>
    </w:p>
    <w:p w14:paraId="27D8C8C2" w14:textId="77777777" w:rsidR="00684A79" w:rsidRPr="00996F37" w:rsidRDefault="00684A79" w:rsidP="008B5030">
      <w:pPr>
        <w:rPr>
          <w:rFonts w:ascii="Arial" w:hAnsi="Arial" w:cs="Arial"/>
          <w:b/>
        </w:rPr>
      </w:pPr>
    </w:p>
    <w:p w14:paraId="429A75F8" w14:textId="77777777" w:rsidR="00684A79" w:rsidRPr="00996F37" w:rsidRDefault="00684A79" w:rsidP="008B5030">
      <w:pPr>
        <w:rPr>
          <w:rFonts w:ascii="Arial" w:hAnsi="Arial" w:cs="Arial"/>
          <w:b/>
        </w:rPr>
      </w:pPr>
    </w:p>
    <w:p w14:paraId="3AAC8D7A" w14:textId="77777777" w:rsidR="00684A79" w:rsidRPr="00996F37" w:rsidRDefault="00684A79" w:rsidP="008B5030">
      <w:pPr>
        <w:rPr>
          <w:rFonts w:ascii="Arial" w:hAnsi="Arial" w:cs="Arial"/>
          <w:b/>
        </w:rPr>
      </w:pPr>
    </w:p>
    <w:p w14:paraId="08BC47C2" w14:textId="77777777" w:rsidR="00684A79" w:rsidRPr="00996F37" w:rsidRDefault="00684A79" w:rsidP="008B5030">
      <w:pPr>
        <w:rPr>
          <w:rFonts w:ascii="Arial" w:hAnsi="Arial" w:cs="Arial"/>
          <w:b/>
        </w:rPr>
      </w:pPr>
    </w:p>
    <w:p w14:paraId="3A198710" w14:textId="77777777" w:rsidR="00684A79" w:rsidRPr="00996F37" w:rsidRDefault="00684A79" w:rsidP="008B5030">
      <w:pPr>
        <w:rPr>
          <w:rFonts w:ascii="Arial" w:hAnsi="Arial" w:cs="Arial"/>
          <w:b/>
        </w:rPr>
      </w:pPr>
    </w:p>
    <w:p w14:paraId="005F4363" w14:textId="77777777" w:rsidR="00684A79" w:rsidRPr="00996F37" w:rsidRDefault="00684A79" w:rsidP="008B5030">
      <w:pPr>
        <w:rPr>
          <w:rFonts w:ascii="Arial" w:hAnsi="Arial" w:cs="Arial"/>
          <w:b/>
        </w:rPr>
      </w:pPr>
    </w:p>
    <w:p w14:paraId="61A8E6E2" w14:textId="77777777" w:rsidR="00684A79" w:rsidRPr="00996F37" w:rsidRDefault="00684A79" w:rsidP="008B5030">
      <w:pPr>
        <w:rPr>
          <w:rFonts w:ascii="Arial" w:hAnsi="Arial" w:cs="Arial"/>
          <w:b/>
        </w:rPr>
      </w:pPr>
    </w:p>
    <w:p w14:paraId="27AE559B" w14:textId="77777777" w:rsidR="00684A79" w:rsidRPr="00996F37" w:rsidRDefault="00684A79" w:rsidP="008B5030">
      <w:pPr>
        <w:rPr>
          <w:rFonts w:ascii="Arial" w:hAnsi="Arial" w:cs="Arial"/>
          <w:b/>
        </w:rPr>
      </w:pPr>
    </w:p>
    <w:p w14:paraId="6616D394" w14:textId="77777777" w:rsidR="00684A79" w:rsidRPr="00996F37" w:rsidRDefault="00684A79" w:rsidP="008B5030">
      <w:pPr>
        <w:rPr>
          <w:rFonts w:ascii="Arial" w:hAnsi="Arial" w:cs="Arial"/>
          <w:b/>
        </w:rPr>
      </w:pPr>
    </w:p>
    <w:p w14:paraId="32F6DBE6" w14:textId="77777777" w:rsidR="00684A79" w:rsidRPr="00996F37" w:rsidRDefault="00684A79" w:rsidP="008B5030">
      <w:pPr>
        <w:rPr>
          <w:rFonts w:ascii="Arial" w:hAnsi="Arial" w:cs="Arial"/>
          <w:b/>
        </w:rPr>
      </w:pPr>
    </w:p>
    <w:p w14:paraId="0F3E340E" w14:textId="77777777" w:rsidR="00684A79" w:rsidRPr="00996F37" w:rsidRDefault="00684A79" w:rsidP="008B5030">
      <w:pPr>
        <w:rPr>
          <w:rFonts w:ascii="Arial" w:hAnsi="Arial" w:cs="Arial"/>
          <w:b/>
        </w:rPr>
      </w:pPr>
    </w:p>
    <w:p w14:paraId="2496AAD6" w14:textId="77777777" w:rsidR="008B5030" w:rsidRPr="00996F37" w:rsidRDefault="008B5030" w:rsidP="008B5030">
      <w:pPr>
        <w:rPr>
          <w:rFonts w:ascii="Arial" w:hAnsi="Arial" w:cs="Arial"/>
          <w:b/>
        </w:rPr>
      </w:pPr>
      <w:r w:rsidRPr="00996F37">
        <w:rPr>
          <w:rFonts w:ascii="Arial" w:hAnsi="Arial" w:cs="Arial"/>
          <w:b/>
        </w:rPr>
        <w:t>5 Implementation in C++</w:t>
      </w:r>
    </w:p>
    <w:p w14:paraId="432498C0" w14:textId="77777777" w:rsidR="008B5030" w:rsidRPr="00996F37" w:rsidRDefault="008B5030" w:rsidP="008B5030">
      <w:pPr>
        <w:rPr>
          <w:rFonts w:ascii="Arial" w:hAnsi="Arial" w:cs="Arial"/>
        </w:rPr>
      </w:pPr>
    </w:p>
    <w:p w14:paraId="6E04E2C0" w14:textId="77777777" w:rsidR="008B5030" w:rsidRPr="00996F37" w:rsidRDefault="008B5030" w:rsidP="00C46DD1">
      <w:pPr>
        <w:spacing w:line="276" w:lineRule="auto"/>
        <w:rPr>
          <w:rFonts w:ascii="Arial" w:hAnsi="Arial" w:cs="Arial"/>
          <w:b/>
        </w:rPr>
      </w:pPr>
      <w:r w:rsidRPr="00996F37">
        <w:rPr>
          <w:rFonts w:ascii="Arial" w:hAnsi="Arial" w:cs="Arial"/>
          <w:b/>
        </w:rPr>
        <w:t>5.1 Does the code satisfy the design?</w:t>
      </w:r>
    </w:p>
    <w:p w14:paraId="345878F3" w14:textId="77777777" w:rsidR="003036CE" w:rsidRPr="00280AB9" w:rsidRDefault="00CD61F2" w:rsidP="001F4629">
      <w:pPr>
        <w:spacing w:line="276" w:lineRule="auto"/>
        <w:jc w:val="both"/>
        <w:rPr>
          <w:rFonts w:ascii="Arial" w:hAnsi="Arial" w:cs="Arial"/>
          <w:sz w:val="20"/>
          <w:szCs w:val="20"/>
        </w:rPr>
      </w:pPr>
      <w:r w:rsidRPr="00280AB9">
        <w:rPr>
          <w:rFonts w:ascii="Arial" w:hAnsi="Arial" w:cs="Arial"/>
          <w:sz w:val="20"/>
          <w:szCs w:val="20"/>
        </w:rPr>
        <w:t>Yes, the code does satisfy the design</w:t>
      </w:r>
      <w:r w:rsidR="00D90DF7" w:rsidRPr="00280AB9">
        <w:rPr>
          <w:rFonts w:ascii="Arial" w:hAnsi="Arial" w:cs="Arial"/>
          <w:sz w:val="20"/>
          <w:szCs w:val="20"/>
        </w:rPr>
        <w:t xml:space="preserve">. </w:t>
      </w:r>
    </w:p>
    <w:p w14:paraId="51E368DC" w14:textId="77777777" w:rsidR="00280AB9" w:rsidRPr="00280AB9" w:rsidRDefault="00280AB9" w:rsidP="001F4629">
      <w:pPr>
        <w:spacing w:line="276" w:lineRule="auto"/>
        <w:jc w:val="both"/>
        <w:rPr>
          <w:rFonts w:ascii="Arial" w:hAnsi="Arial" w:cs="Arial"/>
          <w:sz w:val="20"/>
          <w:szCs w:val="20"/>
        </w:rPr>
      </w:pPr>
    </w:p>
    <w:p w14:paraId="3BB05881" w14:textId="77777777" w:rsidR="003036CE" w:rsidRPr="00280AB9" w:rsidRDefault="00D90DF7" w:rsidP="001F4629">
      <w:pPr>
        <w:spacing w:line="276" w:lineRule="auto"/>
        <w:jc w:val="both"/>
        <w:rPr>
          <w:rFonts w:ascii="Arial" w:hAnsi="Arial" w:cs="Arial"/>
          <w:sz w:val="20"/>
          <w:szCs w:val="20"/>
        </w:rPr>
      </w:pPr>
      <w:r w:rsidRPr="00280AB9">
        <w:rPr>
          <w:rFonts w:ascii="Arial" w:hAnsi="Arial" w:cs="Arial"/>
          <w:sz w:val="20"/>
          <w:szCs w:val="20"/>
        </w:rPr>
        <w:t xml:space="preserve">Everything implemented has a connection to MainWindow as that is where most of the work is done. </w:t>
      </w:r>
    </w:p>
    <w:p w14:paraId="7407868B" w14:textId="77777777" w:rsidR="00280AB9" w:rsidRPr="00280AB9" w:rsidRDefault="00280AB9" w:rsidP="001F4629">
      <w:pPr>
        <w:spacing w:line="276" w:lineRule="auto"/>
        <w:jc w:val="both"/>
        <w:rPr>
          <w:rFonts w:ascii="Arial" w:hAnsi="Arial" w:cs="Arial"/>
          <w:sz w:val="20"/>
          <w:szCs w:val="20"/>
        </w:rPr>
      </w:pPr>
    </w:p>
    <w:p w14:paraId="655BA5C2" w14:textId="77777777" w:rsidR="003036CE" w:rsidRPr="00280AB9" w:rsidRDefault="00D90DF7" w:rsidP="001F4629">
      <w:pPr>
        <w:spacing w:line="276" w:lineRule="auto"/>
        <w:jc w:val="both"/>
        <w:rPr>
          <w:rFonts w:ascii="Arial" w:hAnsi="Arial" w:cs="Arial"/>
          <w:sz w:val="20"/>
          <w:szCs w:val="20"/>
        </w:rPr>
      </w:pPr>
      <w:r w:rsidRPr="00280AB9">
        <w:rPr>
          <w:rFonts w:ascii="Arial" w:hAnsi="Arial" w:cs="Arial"/>
          <w:sz w:val="20"/>
          <w:szCs w:val="20"/>
        </w:rPr>
        <w:t xml:space="preserve">For adding the 2 new graph types they’ve been implemented as methods in MainWindow. The methods are setupLineChart and setupScatterChart, they make use of methods from QCustomSort to create and draw the graphs. </w:t>
      </w:r>
    </w:p>
    <w:p w14:paraId="5FC18445" w14:textId="77777777" w:rsidR="00280AB9" w:rsidRPr="00280AB9" w:rsidRDefault="00280AB9" w:rsidP="001F4629">
      <w:pPr>
        <w:spacing w:line="276" w:lineRule="auto"/>
        <w:jc w:val="both"/>
        <w:rPr>
          <w:rFonts w:ascii="Arial" w:hAnsi="Arial" w:cs="Arial"/>
          <w:sz w:val="20"/>
          <w:szCs w:val="20"/>
        </w:rPr>
      </w:pPr>
    </w:p>
    <w:p w14:paraId="0B91590F" w14:textId="77777777" w:rsidR="003036CE" w:rsidRPr="00280AB9" w:rsidRDefault="00D90DF7" w:rsidP="001F4629">
      <w:pPr>
        <w:spacing w:line="276" w:lineRule="auto"/>
        <w:jc w:val="both"/>
        <w:rPr>
          <w:rFonts w:ascii="Arial" w:hAnsi="Arial" w:cs="Arial"/>
          <w:sz w:val="20"/>
          <w:szCs w:val="20"/>
        </w:rPr>
      </w:pPr>
      <w:r w:rsidRPr="00280AB9">
        <w:rPr>
          <w:rFonts w:ascii="Arial" w:hAnsi="Arial" w:cs="Arial"/>
          <w:sz w:val="20"/>
          <w:szCs w:val="20"/>
        </w:rPr>
        <w:t xml:space="preserve">Adding the ability to save a session is also implemented as methods in MainWindow. The method to save a session is </w:t>
      </w:r>
      <w:proofErr w:type="gramStart"/>
      <w:r w:rsidRPr="00280AB9">
        <w:rPr>
          <w:rFonts w:ascii="Arial" w:hAnsi="Arial" w:cs="Arial"/>
          <w:sz w:val="20"/>
          <w:szCs w:val="20"/>
        </w:rPr>
        <w:t>serialize</w:t>
      </w:r>
      <w:proofErr w:type="gramEnd"/>
      <w:r w:rsidRPr="00280AB9">
        <w:rPr>
          <w:rFonts w:ascii="Arial" w:hAnsi="Arial" w:cs="Arial"/>
          <w:sz w:val="20"/>
          <w:szCs w:val="20"/>
        </w:rPr>
        <w:t xml:space="preserve">___Screen and to load is loadSerialize___Screen, where ___ is the appropriate tab to save or load. </w:t>
      </w:r>
    </w:p>
    <w:p w14:paraId="1DFC3BFC" w14:textId="77777777" w:rsidR="00280AB9" w:rsidRPr="00280AB9" w:rsidRDefault="00280AB9" w:rsidP="001F4629">
      <w:pPr>
        <w:spacing w:line="276" w:lineRule="auto"/>
        <w:jc w:val="both"/>
        <w:rPr>
          <w:rFonts w:ascii="Arial" w:hAnsi="Arial" w:cs="Arial"/>
          <w:sz w:val="20"/>
          <w:szCs w:val="20"/>
        </w:rPr>
      </w:pPr>
    </w:p>
    <w:p w14:paraId="71360E16" w14:textId="77777777" w:rsidR="003036CE" w:rsidRPr="00280AB9" w:rsidRDefault="00C90B04" w:rsidP="001F4629">
      <w:pPr>
        <w:spacing w:line="276" w:lineRule="auto"/>
        <w:jc w:val="both"/>
        <w:rPr>
          <w:rFonts w:ascii="Arial" w:hAnsi="Arial" w:cs="Arial"/>
          <w:sz w:val="20"/>
          <w:szCs w:val="20"/>
        </w:rPr>
      </w:pPr>
      <w:r w:rsidRPr="00280AB9">
        <w:rPr>
          <w:rFonts w:ascii="Arial" w:hAnsi="Arial" w:cs="Arial"/>
          <w:sz w:val="20"/>
          <w:szCs w:val="20"/>
        </w:rPr>
        <w:t xml:space="preserve">In order to add the ability to sort by a member’s division we’ve implemented it by adding it into the method createDefaultSortOrder in MainWindow. We decided to add it into the createDefaultSortOrder method rather than making a new method as it allows the code to flow nicer, rather than going from one method to another. </w:t>
      </w:r>
    </w:p>
    <w:p w14:paraId="7096021E" w14:textId="77777777" w:rsidR="00280AB9" w:rsidRPr="00280AB9" w:rsidRDefault="00280AB9" w:rsidP="001F4629">
      <w:pPr>
        <w:spacing w:line="276" w:lineRule="auto"/>
        <w:jc w:val="both"/>
        <w:rPr>
          <w:rFonts w:ascii="Arial" w:hAnsi="Arial" w:cs="Arial"/>
          <w:sz w:val="20"/>
          <w:szCs w:val="20"/>
        </w:rPr>
      </w:pPr>
    </w:p>
    <w:p w14:paraId="195C867F" w14:textId="77777777" w:rsidR="003036CE" w:rsidRPr="00280AB9" w:rsidRDefault="00C90B04" w:rsidP="001F4629">
      <w:pPr>
        <w:spacing w:line="276" w:lineRule="auto"/>
        <w:jc w:val="both"/>
        <w:rPr>
          <w:rFonts w:ascii="Arial" w:hAnsi="Arial" w:cs="Arial"/>
          <w:sz w:val="20"/>
          <w:szCs w:val="20"/>
        </w:rPr>
      </w:pPr>
      <w:r w:rsidRPr="00280AB9">
        <w:rPr>
          <w:rFonts w:ascii="Arial" w:hAnsi="Arial" w:cs="Arial"/>
          <w:sz w:val="20"/>
          <w:szCs w:val="20"/>
        </w:rPr>
        <w:t>To add the ability to sort by a user selected list we needed to include QSortFilterProxyModel and added it into MainWindow. Using QSortFilterProxyModel allows us to sort and filter through t</w:t>
      </w:r>
      <w:r w:rsidR="00721602" w:rsidRPr="00280AB9">
        <w:rPr>
          <w:rFonts w:ascii="Arial" w:hAnsi="Arial" w:cs="Arial"/>
          <w:sz w:val="20"/>
          <w:szCs w:val="20"/>
        </w:rPr>
        <w:t>he data easily. So, when a user</w:t>
      </w:r>
      <w:r w:rsidRPr="00280AB9">
        <w:rPr>
          <w:rFonts w:ascii="Arial" w:hAnsi="Arial" w:cs="Arial"/>
          <w:sz w:val="20"/>
          <w:szCs w:val="20"/>
        </w:rPr>
        <w:t xml:space="preserve"> selects a list, the proxy model will sort and filter through the data before we display the new order of data. </w:t>
      </w:r>
    </w:p>
    <w:p w14:paraId="45DC355B" w14:textId="77777777" w:rsidR="00280AB9" w:rsidRPr="00280AB9" w:rsidRDefault="00280AB9" w:rsidP="001F4629">
      <w:pPr>
        <w:spacing w:line="276" w:lineRule="auto"/>
        <w:jc w:val="both"/>
        <w:rPr>
          <w:rFonts w:ascii="Arial" w:hAnsi="Arial" w:cs="Arial"/>
          <w:sz w:val="20"/>
          <w:szCs w:val="20"/>
        </w:rPr>
      </w:pPr>
    </w:p>
    <w:p w14:paraId="0BFE8E52" w14:textId="77777777" w:rsidR="00280AB9" w:rsidRPr="00280AB9" w:rsidRDefault="00C90B04" w:rsidP="001F4629">
      <w:pPr>
        <w:spacing w:line="276" w:lineRule="auto"/>
        <w:jc w:val="both"/>
        <w:rPr>
          <w:rFonts w:ascii="Arial" w:hAnsi="Arial" w:cs="Arial"/>
          <w:sz w:val="20"/>
          <w:szCs w:val="20"/>
        </w:rPr>
      </w:pPr>
      <w:r w:rsidRPr="00280AB9">
        <w:rPr>
          <w:rFonts w:ascii="Arial" w:hAnsi="Arial" w:cs="Arial"/>
          <w:sz w:val="20"/>
          <w:szCs w:val="20"/>
        </w:rPr>
        <w:t xml:space="preserve">In order to navigate through erroneous </w:t>
      </w:r>
      <w:r w:rsidR="00647B96" w:rsidRPr="00280AB9">
        <w:rPr>
          <w:rFonts w:ascii="Arial" w:hAnsi="Arial" w:cs="Arial"/>
          <w:sz w:val="20"/>
          <w:szCs w:val="20"/>
        </w:rPr>
        <w:t>entries,</w:t>
      </w:r>
      <w:r w:rsidRPr="00280AB9">
        <w:rPr>
          <w:rFonts w:ascii="Arial" w:hAnsi="Arial" w:cs="Arial"/>
          <w:sz w:val="20"/>
          <w:szCs w:val="20"/>
        </w:rPr>
        <w:t xml:space="preserve"> we </w:t>
      </w:r>
      <w:r w:rsidR="00647B96" w:rsidRPr="00280AB9">
        <w:rPr>
          <w:rFonts w:ascii="Arial" w:hAnsi="Arial" w:cs="Arial"/>
          <w:sz w:val="20"/>
          <w:szCs w:val="20"/>
        </w:rPr>
        <w:t xml:space="preserve">needed to make changes in the ErrorEditDialog files. The MainWindow is what calls the ErrorEditDialog if there is an error in the file. We use QTableWidgetItem to allow us to navigate through the erroneous entries. We currently have the ErrorEditDialog save methods to save the fixed file as test.csv if the user wants to save their changes. </w:t>
      </w:r>
    </w:p>
    <w:p w14:paraId="2BF7B2A9" w14:textId="77777777" w:rsidR="00280AB9" w:rsidRPr="00280AB9" w:rsidRDefault="00280AB9" w:rsidP="001F4629">
      <w:pPr>
        <w:spacing w:line="276" w:lineRule="auto"/>
        <w:jc w:val="both"/>
        <w:rPr>
          <w:rFonts w:ascii="Arial" w:hAnsi="Arial" w:cs="Arial"/>
          <w:sz w:val="20"/>
          <w:szCs w:val="20"/>
        </w:rPr>
      </w:pPr>
    </w:p>
    <w:p w14:paraId="7501E2A6" w14:textId="77777777" w:rsidR="00280AB9" w:rsidRPr="00280AB9" w:rsidRDefault="00647B96" w:rsidP="001F4629">
      <w:pPr>
        <w:spacing w:line="276" w:lineRule="auto"/>
        <w:jc w:val="both"/>
        <w:rPr>
          <w:rFonts w:ascii="Arial" w:hAnsi="Arial" w:cs="Arial"/>
          <w:sz w:val="20"/>
          <w:szCs w:val="20"/>
        </w:rPr>
      </w:pPr>
      <w:r w:rsidRPr="00280AB9">
        <w:rPr>
          <w:rFonts w:ascii="Arial" w:hAnsi="Arial" w:cs="Arial"/>
          <w:sz w:val="20"/>
          <w:szCs w:val="20"/>
        </w:rPr>
        <w:t>Allowing the user to edit sort orders is implemented through ModifySor</w:t>
      </w:r>
      <w:r w:rsidR="00721602" w:rsidRPr="00280AB9">
        <w:rPr>
          <w:rFonts w:ascii="Arial" w:hAnsi="Arial" w:cs="Arial"/>
          <w:sz w:val="20"/>
          <w:szCs w:val="20"/>
        </w:rPr>
        <w:t xml:space="preserve">t files and also </w:t>
      </w:r>
      <w:r w:rsidRPr="00280AB9">
        <w:rPr>
          <w:rFonts w:ascii="Arial" w:hAnsi="Arial" w:cs="Arial"/>
          <w:sz w:val="20"/>
          <w:szCs w:val="20"/>
        </w:rPr>
        <w:t>method</w:t>
      </w:r>
      <w:r w:rsidR="00721602" w:rsidRPr="00280AB9">
        <w:rPr>
          <w:rFonts w:ascii="Arial" w:hAnsi="Arial" w:cs="Arial"/>
          <w:sz w:val="20"/>
          <w:szCs w:val="20"/>
        </w:rPr>
        <w:t>s</w:t>
      </w:r>
      <w:r w:rsidRPr="00280AB9">
        <w:rPr>
          <w:rFonts w:ascii="Arial" w:hAnsi="Arial" w:cs="Arial"/>
          <w:sz w:val="20"/>
          <w:szCs w:val="20"/>
        </w:rPr>
        <w:t xml:space="preserve"> in MainWindow called on_---_modify_sort_</w:t>
      </w:r>
      <w:proofErr w:type="gramStart"/>
      <w:r w:rsidRPr="00280AB9">
        <w:rPr>
          <w:rFonts w:ascii="Arial" w:hAnsi="Arial" w:cs="Arial"/>
          <w:sz w:val="20"/>
          <w:szCs w:val="20"/>
        </w:rPr>
        <w:t>clicked(</w:t>
      </w:r>
      <w:proofErr w:type="gramEnd"/>
      <w:r w:rsidRPr="00280AB9">
        <w:rPr>
          <w:rFonts w:ascii="Arial" w:hAnsi="Arial" w:cs="Arial"/>
          <w:sz w:val="20"/>
          <w:szCs w:val="20"/>
        </w:rPr>
        <w:t xml:space="preserve">) where --- is the appropriate tab. </w:t>
      </w:r>
      <w:r w:rsidR="00721602" w:rsidRPr="00280AB9">
        <w:rPr>
          <w:rFonts w:ascii="Arial" w:hAnsi="Arial" w:cs="Arial"/>
          <w:sz w:val="20"/>
          <w:szCs w:val="20"/>
        </w:rPr>
        <w:t xml:space="preserve">The ModifySort takes provides the user with a dialog box where they can edit an existing custom sort that isn’t default or division sort. The fields from the dialog box once filled out, modifies the custom sort accordingly. </w:t>
      </w:r>
    </w:p>
    <w:p w14:paraId="588DC5A0" w14:textId="77777777" w:rsidR="00280AB9" w:rsidRPr="00280AB9" w:rsidRDefault="00280AB9" w:rsidP="001F4629">
      <w:pPr>
        <w:spacing w:line="276" w:lineRule="auto"/>
        <w:jc w:val="both"/>
        <w:rPr>
          <w:rFonts w:ascii="Arial" w:hAnsi="Arial" w:cs="Arial"/>
          <w:sz w:val="20"/>
          <w:szCs w:val="20"/>
        </w:rPr>
      </w:pPr>
    </w:p>
    <w:p w14:paraId="49A6D294" w14:textId="107FB020" w:rsidR="00EB6040" w:rsidRPr="00280AB9" w:rsidRDefault="00721602" w:rsidP="001F4629">
      <w:pPr>
        <w:spacing w:line="276" w:lineRule="auto"/>
        <w:jc w:val="both"/>
        <w:rPr>
          <w:rFonts w:ascii="Arial" w:hAnsi="Arial" w:cs="Arial"/>
          <w:sz w:val="20"/>
          <w:szCs w:val="20"/>
        </w:rPr>
      </w:pPr>
      <w:r w:rsidRPr="00280AB9">
        <w:rPr>
          <w:rFonts w:ascii="Arial" w:hAnsi="Arial" w:cs="Arial"/>
          <w:sz w:val="20"/>
          <w:szCs w:val="20"/>
        </w:rPr>
        <w:t xml:space="preserve">Finally, we implemented advance searching in this deliverable. Advance searching is implemented through </w:t>
      </w:r>
      <w:r w:rsidR="00280AB9" w:rsidRPr="00280AB9">
        <w:rPr>
          <w:rFonts w:ascii="Arial" w:hAnsi="Arial" w:cs="Arial"/>
          <w:sz w:val="20"/>
          <w:szCs w:val="20"/>
        </w:rPr>
        <w:t>the SearchDialog</w:t>
      </w:r>
      <w:r w:rsidRPr="00280AB9">
        <w:rPr>
          <w:rFonts w:ascii="Arial" w:hAnsi="Arial" w:cs="Arial"/>
          <w:sz w:val="20"/>
          <w:szCs w:val="20"/>
        </w:rPr>
        <w:t xml:space="preserve"> files and methods</w:t>
      </w:r>
      <w:r w:rsidR="001F4629" w:rsidRPr="00280AB9">
        <w:rPr>
          <w:rFonts w:ascii="Arial" w:hAnsi="Arial" w:cs="Arial"/>
          <w:sz w:val="20"/>
          <w:szCs w:val="20"/>
        </w:rPr>
        <w:t xml:space="preserve"> in M</w:t>
      </w:r>
      <w:r w:rsidRPr="00280AB9">
        <w:rPr>
          <w:rFonts w:ascii="Arial" w:hAnsi="Arial" w:cs="Arial"/>
          <w:sz w:val="20"/>
          <w:szCs w:val="20"/>
        </w:rPr>
        <w:t>ainWindow known as on_---_search_clicked where --- is the appropriate tab. The SearchDialog files creates a dialog box for the user to enter the search info and handles the logic related to that dialog box.</w:t>
      </w:r>
      <w:r w:rsidR="001F4629" w:rsidRPr="00280AB9">
        <w:rPr>
          <w:rFonts w:ascii="Arial" w:hAnsi="Arial" w:cs="Arial"/>
          <w:sz w:val="20"/>
          <w:szCs w:val="20"/>
        </w:rPr>
        <w:t xml:space="preserve"> In MainWindow is where the SearchDialog results are implemented. The result provided from SearchDialog will be highlighted in the MainWindow display.</w:t>
      </w:r>
      <w:r w:rsidRPr="00280AB9">
        <w:rPr>
          <w:rFonts w:ascii="Arial" w:hAnsi="Arial" w:cs="Arial"/>
          <w:sz w:val="20"/>
          <w:szCs w:val="20"/>
        </w:rPr>
        <w:t xml:space="preserve"> </w:t>
      </w:r>
    </w:p>
    <w:p w14:paraId="6456D0AF" w14:textId="77777777" w:rsidR="00600069" w:rsidRPr="00280AB9" w:rsidRDefault="00600069" w:rsidP="001F4629">
      <w:pPr>
        <w:spacing w:line="276" w:lineRule="auto"/>
        <w:rPr>
          <w:rFonts w:ascii="Arial" w:hAnsi="Arial" w:cs="Arial"/>
          <w:b/>
          <w:sz w:val="20"/>
          <w:szCs w:val="20"/>
        </w:rPr>
      </w:pPr>
    </w:p>
    <w:p w14:paraId="4670EF37" w14:textId="77777777" w:rsidR="008B5030" w:rsidRPr="00996F37" w:rsidRDefault="008B5030" w:rsidP="001F4629">
      <w:pPr>
        <w:spacing w:line="276" w:lineRule="auto"/>
        <w:rPr>
          <w:rFonts w:ascii="Arial" w:hAnsi="Arial" w:cs="Arial"/>
          <w:b/>
        </w:rPr>
      </w:pPr>
      <w:r w:rsidRPr="00996F37">
        <w:rPr>
          <w:rFonts w:ascii="Arial" w:hAnsi="Arial" w:cs="Arial"/>
          <w:b/>
        </w:rPr>
        <w:t>5.2 Code Files</w:t>
      </w:r>
    </w:p>
    <w:p w14:paraId="7595F7A1" w14:textId="77777777" w:rsidR="00902BE0" w:rsidRPr="00996F37" w:rsidRDefault="00902BE0" w:rsidP="001F4629">
      <w:pPr>
        <w:spacing w:line="276" w:lineRule="auto"/>
        <w:rPr>
          <w:rFonts w:ascii="Arial" w:hAnsi="Arial" w:cs="Arial"/>
        </w:rPr>
      </w:pPr>
      <w:r w:rsidRPr="00996F37">
        <w:rPr>
          <w:rFonts w:ascii="Arial" w:hAnsi="Arial" w:cs="Arial"/>
        </w:rPr>
        <w:t>Refer to folder “Scorpius_Code”</w:t>
      </w:r>
    </w:p>
    <w:p w14:paraId="1549D5D9" w14:textId="77777777" w:rsidR="008B5030" w:rsidRPr="00996F37" w:rsidRDefault="008B5030" w:rsidP="008B5030">
      <w:pPr>
        <w:rPr>
          <w:rFonts w:ascii="Arial" w:hAnsi="Arial" w:cs="Arial"/>
        </w:rPr>
      </w:pPr>
    </w:p>
    <w:p w14:paraId="5D4003F9" w14:textId="77777777" w:rsidR="00684A79" w:rsidRPr="00996F37" w:rsidRDefault="00684A79" w:rsidP="008B5030">
      <w:pPr>
        <w:rPr>
          <w:rFonts w:ascii="Arial" w:hAnsi="Arial" w:cs="Arial"/>
          <w:b/>
        </w:rPr>
      </w:pPr>
    </w:p>
    <w:p w14:paraId="7BE5427E" w14:textId="77777777" w:rsidR="00684A79" w:rsidRPr="00996F37" w:rsidRDefault="00684A79" w:rsidP="008B5030">
      <w:pPr>
        <w:rPr>
          <w:rFonts w:ascii="Arial" w:hAnsi="Arial" w:cs="Arial"/>
          <w:b/>
        </w:rPr>
      </w:pPr>
    </w:p>
    <w:p w14:paraId="2F26262B" w14:textId="77777777" w:rsidR="001F4629" w:rsidRDefault="001F4629" w:rsidP="008B5030">
      <w:pPr>
        <w:rPr>
          <w:rFonts w:ascii="Arial" w:hAnsi="Arial" w:cs="Arial"/>
          <w:b/>
        </w:rPr>
      </w:pPr>
    </w:p>
    <w:p w14:paraId="3700E396" w14:textId="77777777" w:rsidR="00C46DD1" w:rsidRPr="00996F37" w:rsidRDefault="00C46DD1" w:rsidP="008B5030">
      <w:pPr>
        <w:rPr>
          <w:rFonts w:ascii="Arial" w:hAnsi="Arial" w:cs="Arial"/>
          <w:b/>
        </w:rPr>
      </w:pPr>
    </w:p>
    <w:p w14:paraId="58A1543F" w14:textId="568029CD" w:rsidR="008B5030" w:rsidRPr="00996F37" w:rsidRDefault="008B5030" w:rsidP="008B5030">
      <w:pPr>
        <w:rPr>
          <w:rFonts w:ascii="Arial" w:hAnsi="Arial" w:cs="Arial"/>
          <w:b/>
        </w:rPr>
      </w:pPr>
      <w:r w:rsidRPr="00996F37">
        <w:rPr>
          <w:rFonts w:ascii="Arial" w:hAnsi="Arial" w:cs="Arial"/>
          <w:b/>
        </w:rPr>
        <w:t>6 Development Plans:</w:t>
      </w:r>
    </w:p>
    <w:p w14:paraId="0DD092F7" w14:textId="77777777" w:rsidR="00684A79" w:rsidRPr="00996F37" w:rsidRDefault="00684A79" w:rsidP="008B5030">
      <w:pPr>
        <w:rPr>
          <w:rFonts w:ascii="Arial" w:hAnsi="Arial" w:cs="Arial"/>
          <w:b/>
        </w:rPr>
      </w:pPr>
    </w:p>
    <w:p w14:paraId="4029C822" w14:textId="77777777" w:rsidR="008B5030" w:rsidRPr="00996F37" w:rsidRDefault="008B5030" w:rsidP="008B5030">
      <w:pPr>
        <w:rPr>
          <w:rFonts w:ascii="Arial" w:hAnsi="Arial" w:cs="Arial"/>
          <w:b/>
        </w:rPr>
      </w:pPr>
      <w:r w:rsidRPr="00996F37">
        <w:rPr>
          <w:rFonts w:ascii="Arial" w:hAnsi="Arial" w:cs="Arial"/>
          <w:b/>
        </w:rPr>
        <w:t>6.1 Timeline</w:t>
      </w:r>
    </w:p>
    <w:p w14:paraId="1DEF92A0" w14:textId="77777777" w:rsidR="009652A3" w:rsidRPr="00996F37" w:rsidRDefault="009652A3" w:rsidP="008B5030">
      <w:pPr>
        <w:rPr>
          <w:rFonts w:ascii="Arial" w:hAnsi="Arial" w:cs="Arial"/>
        </w:rPr>
      </w:pPr>
      <w:r w:rsidRPr="00996F37">
        <w:rPr>
          <w:rFonts w:ascii="Arial" w:hAnsi="Arial" w:cs="Arial"/>
        </w:rPr>
        <w:t>Refer to the Excel Sheet “Scorpius_Timeline” for a nicer representation</w:t>
      </w:r>
    </w:p>
    <w:tbl>
      <w:tblPr>
        <w:tblW w:w="12412" w:type="dxa"/>
        <w:tblLook w:val="04A0" w:firstRow="1" w:lastRow="0" w:firstColumn="1" w:lastColumn="0" w:noHBand="0" w:noVBand="1"/>
      </w:tblPr>
      <w:tblGrid>
        <w:gridCol w:w="5800"/>
        <w:gridCol w:w="1016"/>
        <w:gridCol w:w="1483"/>
        <w:gridCol w:w="1080"/>
        <w:gridCol w:w="1483"/>
        <w:gridCol w:w="1550"/>
      </w:tblGrid>
      <w:tr w:rsidR="009652A3" w:rsidRPr="00996F37" w14:paraId="137DB932" w14:textId="77777777" w:rsidTr="00684A79">
        <w:trPr>
          <w:trHeight w:val="100"/>
        </w:trPr>
        <w:tc>
          <w:tcPr>
            <w:tcW w:w="5800" w:type="dxa"/>
            <w:tcBorders>
              <w:top w:val="nil"/>
              <w:left w:val="nil"/>
              <w:bottom w:val="nil"/>
              <w:right w:val="nil"/>
            </w:tcBorders>
            <w:shd w:val="clear" w:color="auto" w:fill="auto"/>
            <w:noWrap/>
            <w:vAlign w:val="bottom"/>
            <w:hideMark/>
          </w:tcPr>
          <w:p w14:paraId="0AD8C88A" w14:textId="77777777" w:rsidR="009652A3" w:rsidRPr="00996F37" w:rsidRDefault="009652A3" w:rsidP="009652A3">
            <w:pPr>
              <w:rPr>
                <w:rFonts w:ascii="Arial" w:eastAsia="Times New Roman" w:hAnsi="Arial" w:cs="Arial"/>
                <w:b/>
                <w:bCs/>
                <w:color w:val="808080"/>
              </w:rPr>
            </w:pPr>
          </w:p>
        </w:tc>
        <w:tc>
          <w:tcPr>
            <w:tcW w:w="1016" w:type="dxa"/>
            <w:tcBorders>
              <w:top w:val="nil"/>
              <w:left w:val="nil"/>
              <w:bottom w:val="nil"/>
              <w:right w:val="nil"/>
            </w:tcBorders>
            <w:shd w:val="clear" w:color="auto" w:fill="auto"/>
            <w:noWrap/>
            <w:vAlign w:val="bottom"/>
            <w:hideMark/>
          </w:tcPr>
          <w:p w14:paraId="39920364"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PLAN</w:t>
            </w:r>
          </w:p>
        </w:tc>
        <w:tc>
          <w:tcPr>
            <w:tcW w:w="1483" w:type="dxa"/>
            <w:tcBorders>
              <w:top w:val="nil"/>
              <w:left w:val="nil"/>
              <w:bottom w:val="nil"/>
              <w:right w:val="nil"/>
            </w:tcBorders>
            <w:shd w:val="clear" w:color="auto" w:fill="auto"/>
            <w:noWrap/>
            <w:vAlign w:val="bottom"/>
            <w:hideMark/>
          </w:tcPr>
          <w:p w14:paraId="3198E214"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PLAN</w:t>
            </w:r>
          </w:p>
        </w:tc>
        <w:tc>
          <w:tcPr>
            <w:tcW w:w="1080" w:type="dxa"/>
            <w:tcBorders>
              <w:top w:val="nil"/>
              <w:left w:val="nil"/>
              <w:bottom w:val="nil"/>
              <w:right w:val="nil"/>
            </w:tcBorders>
            <w:shd w:val="clear" w:color="auto" w:fill="auto"/>
            <w:noWrap/>
            <w:vAlign w:val="bottom"/>
            <w:hideMark/>
          </w:tcPr>
          <w:p w14:paraId="5125EF6F"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ACTUAL</w:t>
            </w:r>
          </w:p>
        </w:tc>
        <w:tc>
          <w:tcPr>
            <w:tcW w:w="1483" w:type="dxa"/>
            <w:tcBorders>
              <w:top w:val="nil"/>
              <w:left w:val="nil"/>
              <w:bottom w:val="nil"/>
              <w:right w:val="nil"/>
            </w:tcBorders>
            <w:shd w:val="clear" w:color="auto" w:fill="auto"/>
            <w:noWrap/>
            <w:vAlign w:val="bottom"/>
            <w:hideMark/>
          </w:tcPr>
          <w:p w14:paraId="375F4AD1"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ACTUAL</w:t>
            </w:r>
          </w:p>
        </w:tc>
        <w:tc>
          <w:tcPr>
            <w:tcW w:w="1550" w:type="dxa"/>
            <w:tcBorders>
              <w:top w:val="nil"/>
              <w:left w:val="nil"/>
              <w:bottom w:val="nil"/>
              <w:right w:val="nil"/>
            </w:tcBorders>
            <w:shd w:val="clear" w:color="auto" w:fill="auto"/>
            <w:noWrap/>
            <w:vAlign w:val="bottom"/>
            <w:hideMark/>
          </w:tcPr>
          <w:p w14:paraId="5DC6176E" w14:textId="77777777" w:rsidR="009652A3" w:rsidRPr="00996F37" w:rsidRDefault="009652A3" w:rsidP="009652A3">
            <w:pPr>
              <w:jc w:val="center"/>
              <w:rPr>
                <w:rFonts w:ascii="Arial" w:eastAsia="Times New Roman" w:hAnsi="Arial" w:cs="Arial"/>
                <w:b/>
                <w:bCs/>
                <w:color w:val="808080"/>
              </w:rPr>
            </w:pPr>
            <w:r w:rsidRPr="00996F37">
              <w:rPr>
                <w:rFonts w:ascii="Arial" w:eastAsia="Times New Roman" w:hAnsi="Arial" w:cs="Arial"/>
                <w:b/>
                <w:bCs/>
                <w:color w:val="808080"/>
              </w:rPr>
              <w:t>PERCENT</w:t>
            </w:r>
          </w:p>
        </w:tc>
      </w:tr>
      <w:tr w:rsidR="00684A79" w:rsidRPr="00996F37" w14:paraId="4F2A989C" w14:textId="77777777" w:rsidTr="00684A79">
        <w:trPr>
          <w:trHeight w:val="251"/>
        </w:trPr>
        <w:tc>
          <w:tcPr>
            <w:tcW w:w="5800" w:type="dxa"/>
            <w:tcBorders>
              <w:top w:val="nil"/>
              <w:left w:val="nil"/>
              <w:bottom w:val="nil"/>
              <w:right w:val="nil"/>
            </w:tcBorders>
            <w:shd w:val="clear" w:color="auto" w:fill="auto"/>
            <w:noWrap/>
            <w:vAlign w:val="bottom"/>
            <w:hideMark/>
          </w:tcPr>
          <w:p w14:paraId="59366BA9" w14:textId="77777777" w:rsidR="009652A3" w:rsidRPr="00996F37" w:rsidRDefault="009652A3" w:rsidP="009652A3">
            <w:pP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ACTIVITY</w:t>
            </w:r>
          </w:p>
        </w:tc>
        <w:tc>
          <w:tcPr>
            <w:tcW w:w="1016" w:type="dxa"/>
            <w:tcBorders>
              <w:top w:val="nil"/>
              <w:left w:val="nil"/>
              <w:bottom w:val="nil"/>
              <w:right w:val="nil"/>
            </w:tcBorders>
            <w:shd w:val="clear" w:color="auto" w:fill="auto"/>
            <w:noWrap/>
            <w:vAlign w:val="bottom"/>
            <w:hideMark/>
          </w:tcPr>
          <w:p w14:paraId="17CD0A97"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START</w:t>
            </w:r>
          </w:p>
        </w:tc>
        <w:tc>
          <w:tcPr>
            <w:tcW w:w="1483" w:type="dxa"/>
            <w:tcBorders>
              <w:top w:val="nil"/>
              <w:left w:val="nil"/>
              <w:bottom w:val="nil"/>
              <w:right w:val="nil"/>
            </w:tcBorders>
            <w:shd w:val="clear" w:color="auto" w:fill="auto"/>
            <w:noWrap/>
            <w:vAlign w:val="bottom"/>
            <w:hideMark/>
          </w:tcPr>
          <w:p w14:paraId="301BEE51"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END</w:t>
            </w:r>
          </w:p>
        </w:tc>
        <w:tc>
          <w:tcPr>
            <w:tcW w:w="1080" w:type="dxa"/>
            <w:tcBorders>
              <w:top w:val="nil"/>
              <w:left w:val="nil"/>
              <w:bottom w:val="nil"/>
              <w:right w:val="nil"/>
            </w:tcBorders>
            <w:shd w:val="clear" w:color="auto" w:fill="auto"/>
            <w:noWrap/>
            <w:vAlign w:val="bottom"/>
            <w:hideMark/>
          </w:tcPr>
          <w:p w14:paraId="3A925A64"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START</w:t>
            </w:r>
          </w:p>
        </w:tc>
        <w:tc>
          <w:tcPr>
            <w:tcW w:w="1483" w:type="dxa"/>
            <w:tcBorders>
              <w:top w:val="nil"/>
              <w:left w:val="nil"/>
              <w:bottom w:val="nil"/>
              <w:right w:val="nil"/>
            </w:tcBorders>
            <w:shd w:val="clear" w:color="auto" w:fill="auto"/>
            <w:noWrap/>
            <w:vAlign w:val="bottom"/>
            <w:hideMark/>
          </w:tcPr>
          <w:p w14:paraId="1BA27450"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END</w:t>
            </w:r>
          </w:p>
        </w:tc>
        <w:tc>
          <w:tcPr>
            <w:tcW w:w="1550" w:type="dxa"/>
            <w:tcBorders>
              <w:top w:val="nil"/>
              <w:left w:val="nil"/>
              <w:bottom w:val="nil"/>
              <w:right w:val="nil"/>
            </w:tcBorders>
            <w:shd w:val="clear" w:color="auto" w:fill="auto"/>
            <w:noWrap/>
            <w:vAlign w:val="bottom"/>
            <w:hideMark/>
          </w:tcPr>
          <w:p w14:paraId="4254ED91"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COMPLETE</w:t>
            </w:r>
          </w:p>
        </w:tc>
      </w:tr>
      <w:tr w:rsidR="009652A3" w:rsidRPr="00996F37" w14:paraId="1BE6AFB1" w14:textId="77777777" w:rsidTr="00684A79">
        <w:trPr>
          <w:trHeight w:val="100"/>
        </w:trPr>
        <w:tc>
          <w:tcPr>
            <w:tcW w:w="5800" w:type="dxa"/>
            <w:tcBorders>
              <w:top w:val="nil"/>
              <w:left w:val="nil"/>
              <w:bottom w:val="single" w:sz="4" w:space="0" w:color="735773"/>
              <w:right w:val="nil"/>
            </w:tcBorders>
            <w:shd w:val="clear" w:color="auto" w:fill="auto"/>
            <w:noWrap/>
            <w:vAlign w:val="bottom"/>
            <w:hideMark/>
          </w:tcPr>
          <w:p w14:paraId="302D76B5"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 </w:t>
            </w:r>
          </w:p>
        </w:tc>
        <w:tc>
          <w:tcPr>
            <w:tcW w:w="1016" w:type="dxa"/>
            <w:tcBorders>
              <w:top w:val="nil"/>
              <w:left w:val="nil"/>
              <w:bottom w:val="single" w:sz="4" w:space="0" w:color="735773"/>
              <w:right w:val="nil"/>
            </w:tcBorders>
            <w:shd w:val="clear" w:color="auto" w:fill="auto"/>
            <w:noWrap/>
            <w:vAlign w:val="bottom"/>
            <w:hideMark/>
          </w:tcPr>
          <w:p w14:paraId="5B2FD605"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 </w:t>
            </w:r>
          </w:p>
        </w:tc>
        <w:tc>
          <w:tcPr>
            <w:tcW w:w="1483" w:type="dxa"/>
            <w:tcBorders>
              <w:top w:val="nil"/>
              <w:left w:val="nil"/>
              <w:bottom w:val="single" w:sz="4" w:space="0" w:color="735773"/>
              <w:right w:val="nil"/>
            </w:tcBorders>
            <w:shd w:val="clear" w:color="auto" w:fill="auto"/>
            <w:noWrap/>
            <w:vAlign w:val="bottom"/>
            <w:hideMark/>
          </w:tcPr>
          <w:p w14:paraId="5532569B"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 </w:t>
            </w:r>
          </w:p>
        </w:tc>
        <w:tc>
          <w:tcPr>
            <w:tcW w:w="1080" w:type="dxa"/>
            <w:tcBorders>
              <w:top w:val="nil"/>
              <w:left w:val="nil"/>
              <w:bottom w:val="single" w:sz="4" w:space="0" w:color="735773"/>
              <w:right w:val="nil"/>
            </w:tcBorders>
            <w:shd w:val="clear" w:color="auto" w:fill="auto"/>
            <w:noWrap/>
            <w:vAlign w:val="bottom"/>
            <w:hideMark/>
          </w:tcPr>
          <w:p w14:paraId="07315B84"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 </w:t>
            </w:r>
          </w:p>
        </w:tc>
        <w:tc>
          <w:tcPr>
            <w:tcW w:w="1483" w:type="dxa"/>
            <w:tcBorders>
              <w:top w:val="nil"/>
              <w:left w:val="nil"/>
              <w:bottom w:val="single" w:sz="4" w:space="0" w:color="735773"/>
              <w:right w:val="nil"/>
            </w:tcBorders>
            <w:shd w:val="clear" w:color="auto" w:fill="auto"/>
            <w:noWrap/>
            <w:vAlign w:val="bottom"/>
            <w:hideMark/>
          </w:tcPr>
          <w:p w14:paraId="0B909D50"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 </w:t>
            </w:r>
          </w:p>
        </w:tc>
        <w:tc>
          <w:tcPr>
            <w:tcW w:w="1550" w:type="dxa"/>
            <w:tcBorders>
              <w:top w:val="nil"/>
              <w:left w:val="nil"/>
              <w:bottom w:val="single" w:sz="4" w:space="0" w:color="735773"/>
              <w:right w:val="nil"/>
            </w:tcBorders>
            <w:shd w:val="clear" w:color="auto" w:fill="auto"/>
            <w:noWrap/>
            <w:vAlign w:val="bottom"/>
            <w:hideMark/>
          </w:tcPr>
          <w:p w14:paraId="45EFCF0B" w14:textId="77777777" w:rsidR="009652A3" w:rsidRPr="00996F37" w:rsidRDefault="009652A3" w:rsidP="009652A3">
            <w:pPr>
              <w:jc w:val="center"/>
              <w:rPr>
                <w:rFonts w:ascii="Arial" w:eastAsia="Times New Roman" w:hAnsi="Arial" w:cs="Arial"/>
                <w:b/>
                <w:bCs/>
                <w:color w:val="808080"/>
                <w:sz w:val="21"/>
                <w:szCs w:val="21"/>
              </w:rPr>
            </w:pPr>
            <w:r w:rsidRPr="00996F37">
              <w:rPr>
                <w:rFonts w:ascii="Arial" w:eastAsia="Times New Roman" w:hAnsi="Arial" w:cs="Arial"/>
                <w:b/>
                <w:bCs/>
                <w:color w:val="808080"/>
                <w:sz w:val="21"/>
                <w:szCs w:val="21"/>
              </w:rPr>
              <w:t> </w:t>
            </w:r>
          </w:p>
        </w:tc>
      </w:tr>
      <w:tr w:rsidR="009652A3" w:rsidRPr="00996F37" w14:paraId="3DD8E784" w14:textId="77777777" w:rsidTr="00684A79">
        <w:trPr>
          <w:trHeight w:val="380"/>
        </w:trPr>
        <w:tc>
          <w:tcPr>
            <w:tcW w:w="5800" w:type="dxa"/>
            <w:tcBorders>
              <w:top w:val="nil"/>
              <w:left w:val="nil"/>
              <w:bottom w:val="nil"/>
              <w:right w:val="nil"/>
            </w:tcBorders>
            <w:shd w:val="clear" w:color="auto" w:fill="auto"/>
            <w:noWrap/>
            <w:vAlign w:val="bottom"/>
            <w:hideMark/>
          </w:tcPr>
          <w:p w14:paraId="7BEED2D8"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Phase 1 system documentation understood</w:t>
            </w:r>
          </w:p>
        </w:tc>
        <w:tc>
          <w:tcPr>
            <w:tcW w:w="1016" w:type="dxa"/>
            <w:tcBorders>
              <w:top w:val="nil"/>
              <w:left w:val="nil"/>
              <w:bottom w:val="nil"/>
              <w:right w:val="nil"/>
            </w:tcBorders>
            <w:shd w:val="clear" w:color="auto" w:fill="auto"/>
            <w:noWrap/>
            <w:vAlign w:val="bottom"/>
            <w:hideMark/>
          </w:tcPr>
          <w:p w14:paraId="141B957E"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17-Oct</w:t>
            </w:r>
          </w:p>
        </w:tc>
        <w:tc>
          <w:tcPr>
            <w:tcW w:w="1483" w:type="dxa"/>
            <w:tcBorders>
              <w:top w:val="nil"/>
              <w:left w:val="nil"/>
              <w:bottom w:val="nil"/>
              <w:right w:val="nil"/>
            </w:tcBorders>
            <w:shd w:val="clear" w:color="auto" w:fill="auto"/>
            <w:noWrap/>
            <w:vAlign w:val="bottom"/>
            <w:hideMark/>
          </w:tcPr>
          <w:p w14:paraId="0142C158"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19-Oct</w:t>
            </w:r>
          </w:p>
        </w:tc>
        <w:tc>
          <w:tcPr>
            <w:tcW w:w="1080" w:type="dxa"/>
            <w:tcBorders>
              <w:top w:val="nil"/>
              <w:left w:val="nil"/>
              <w:bottom w:val="nil"/>
              <w:right w:val="nil"/>
            </w:tcBorders>
            <w:shd w:val="clear" w:color="auto" w:fill="auto"/>
            <w:noWrap/>
            <w:vAlign w:val="bottom"/>
            <w:hideMark/>
          </w:tcPr>
          <w:p w14:paraId="78FFF3C7"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17-Oct</w:t>
            </w:r>
          </w:p>
        </w:tc>
        <w:tc>
          <w:tcPr>
            <w:tcW w:w="1483" w:type="dxa"/>
            <w:tcBorders>
              <w:top w:val="nil"/>
              <w:left w:val="nil"/>
              <w:bottom w:val="nil"/>
              <w:right w:val="nil"/>
            </w:tcBorders>
            <w:shd w:val="clear" w:color="auto" w:fill="auto"/>
            <w:noWrap/>
            <w:vAlign w:val="bottom"/>
            <w:hideMark/>
          </w:tcPr>
          <w:p w14:paraId="0E381CF2"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19-Oct</w:t>
            </w:r>
          </w:p>
        </w:tc>
        <w:tc>
          <w:tcPr>
            <w:tcW w:w="1550" w:type="dxa"/>
            <w:tcBorders>
              <w:top w:val="nil"/>
              <w:left w:val="nil"/>
              <w:bottom w:val="nil"/>
              <w:right w:val="nil"/>
            </w:tcBorders>
            <w:shd w:val="clear" w:color="auto" w:fill="auto"/>
            <w:noWrap/>
            <w:vAlign w:val="center"/>
            <w:hideMark/>
          </w:tcPr>
          <w:p w14:paraId="19BB347A"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1F191039" w14:textId="77777777" w:rsidTr="00684A79">
        <w:trPr>
          <w:trHeight w:val="375"/>
        </w:trPr>
        <w:tc>
          <w:tcPr>
            <w:tcW w:w="5800" w:type="dxa"/>
            <w:tcBorders>
              <w:top w:val="nil"/>
              <w:left w:val="nil"/>
              <w:bottom w:val="nil"/>
              <w:right w:val="nil"/>
            </w:tcBorders>
            <w:shd w:val="clear" w:color="auto" w:fill="auto"/>
            <w:noWrap/>
            <w:vAlign w:val="bottom"/>
            <w:hideMark/>
          </w:tcPr>
          <w:p w14:paraId="45367976"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Phase 1 system's operational aspects understood</w:t>
            </w:r>
          </w:p>
        </w:tc>
        <w:tc>
          <w:tcPr>
            <w:tcW w:w="1016" w:type="dxa"/>
            <w:tcBorders>
              <w:top w:val="nil"/>
              <w:left w:val="nil"/>
              <w:bottom w:val="nil"/>
              <w:right w:val="nil"/>
            </w:tcBorders>
            <w:shd w:val="clear" w:color="auto" w:fill="auto"/>
            <w:noWrap/>
            <w:vAlign w:val="bottom"/>
            <w:hideMark/>
          </w:tcPr>
          <w:p w14:paraId="55DE7AC8"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17-Oct</w:t>
            </w:r>
          </w:p>
        </w:tc>
        <w:tc>
          <w:tcPr>
            <w:tcW w:w="1483" w:type="dxa"/>
            <w:tcBorders>
              <w:top w:val="nil"/>
              <w:left w:val="nil"/>
              <w:bottom w:val="nil"/>
              <w:right w:val="nil"/>
            </w:tcBorders>
            <w:shd w:val="clear" w:color="auto" w:fill="auto"/>
            <w:noWrap/>
            <w:vAlign w:val="bottom"/>
            <w:hideMark/>
          </w:tcPr>
          <w:p w14:paraId="53193F78"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21-Oct</w:t>
            </w:r>
          </w:p>
        </w:tc>
        <w:tc>
          <w:tcPr>
            <w:tcW w:w="1080" w:type="dxa"/>
            <w:tcBorders>
              <w:top w:val="nil"/>
              <w:left w:val="nil"/>
              <w:bottom w:val="nil"/>
              <w:right w:val="nil"/>
            </w:tcBorders>
            <w:shd w:val="clear" w:color="auto" w:fill="auto"/>
            <w:noWrap/>
            <w:vAlign w:val="bottom"/>
            <w:hideMark/>
          </w:tcPr>
          <w:p w14:paraId="0AA4BF41"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17-Oct</w:t>
            </w:r>
          </w:p>
        </w:tc>
        <w:tc>
          <w:tcPr>
            <w:tcW w:w="1483" w:type="dxa"/>
            <w:tcBorders>
              <w:top w:val="nil"/>
              <w:left w:val="nil"/>
              <w:bottom w:val="nil"/>
              <w:right w:val="nil"/>
            </w:tcBorders>
            <w:shd w:val="clear" w:color="auto" w:fill="auto"/>
            <w:noWrap/>
            <w:vAlign w:val="bottom"/>
            <w:hideMark/>
          </w:tcPr>
          <w:p w14:paraId="6D49E03A"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22-Oct</w:t>
            </w:r>
          </w:p>
        </w:tc>
        <w:tc>
          <w:tcPr>
            <w:tcW w:w="1550" w:type="dxa"/>
            <w:tcBorders>
              <w:top w:val="nil"/>
              <w:left w:val="nil"/>
              <w:bottom w:val="nil"/>
              <w:right w:val="nil"/>
            </w:tcBorders>
            <w:shd w:val="clear" w:color="auto" w:fill="auto"/>
            <w:noWrap/>
            <w:vAlign w:val="center"/>
            <w:hideMark/>
          </w:tcPr>
          <w:p w14:paraId="462BF314"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5F6CF0EC" w14:textId="77777777" w:rsidTr="00684A79">
        <w:trPr>
          <w:trHeight w:val="380"/>
        </w:trPr>
        <w:tc>
          <w:tcPr>
            <w:tcW w:w="5800" w:type="dxa"/>
            <w:tcBorders>
              <w:top w:val="nil"/>
              <w:left w:val="nil"/>
              <w:bottom w:val="nil"/>
              <w:right w:val="nil"/>
            </w:tcBorders>
            <w:shd w:val="clear" w:color="auto" w:fill="auto"/>
            <w:noWrap/>
            <w:vAlign w:val="bottom"/>
            <w:hideMark/>
          </w:tcPr>
          <w:p w14:paraId="1F9018E6"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Improvements to Phase 1 system identified/logged</w:t>
            </w:r>
          </w:p>
        </w:tc>
        <w:tc>
          <w:tcPr>
            <w:tcW w:w="1016" w:type="dxa"/>
            <w:tcBorders>
              <w:top w:val="nil"/>
              <w:left w:val="nil"/>
              <w:bottom w:val="nil"/>
              <w:right w:val="nil"/>
            </w:tcBorders>
            <w:shd w:val="clear" w:color="auto" w:fill="auto"/>
            <w:noWrap/>
            <w:vAlign w:val="bottom"/>
            <w:hideMark/>
          </w:tcPr>
          <w:p w14:paraId="76180040"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19-Oct</w:t>
            </w:r>
          </w:p>
        </w:tc>
        <w:tc>
          <w:tcPr>
            <w:tcW w:w="1483" w:type="dxa"/>
            <w:tcBorders>
              <w:top w:val="nil"/>
              <w:left w:val="nil"/>
              <w:bottom w:val="nil"/>
              <w:right w:val="nil"/>
            </w:tcBorders>
            <w:shd w:val="clear" w:color="auto" w:fill="auto"/>
            <w:noWrap/>
            <w:vAlign w:val="bottom"/>
            <w:hideMark/>
          </w:tcPr>
          <w:p w14:paraId="11CE8925"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22-Oct</w:t>
            </w:r>
          </w:p>
        </w:tc>
        <w:tc>
          <w:tcPr>
            <w:tcW w:w="1080" w:type="dxa"/>
            <w:tcBorders>
              <w:top w:val="nil"/>
              <w:left w:val="nil"/>
              <w:bottom w:val="nil"/>
              <w:right w:val="nil"/>
            </w:tcBorders>
            <w:shd w:val="clear" w:color="auto" w:fill="auto"/>
            <w:noWrap/>
            <w:vAlign w:val="bottom"/>
            <w:hideMark/>
          </w:tcPr>
          <w:p w14:paraId="3B700784"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19-Oct</w:t>
            </w:r>
          </w:p>
        </w:tc>
        <w:tc>
          <w:tcPr>
            <w:tcW w:w="1483" w:type="dxa"/>
            <w:tcBorders>
              <w:top w:val="nil"/>
              <w:left w:val="nil"/>
              <w:bottom w:val="nil"/>
              <w:right w:val="nil"/>
            </w:tcBorders>
            <w:shd w:val="clear" w:color="auto" w:fill="auto"/>
            <w:noWrap/>
            <w:vAlign w:val="bottom"/>
            <w:hideMark/>
          </w:tcPr>
          <w:p w14:paraId="53DD19D6"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550" w:type="dxa"/>
            <w:tcBorders>
              <w:top w:val="nil"/>
              <w:left w:val="nil"/>
              <w:bottom w:val="nil"/>
              <w:right w:val="nil"/>
            </w:tcBorders>
            <w:shd w:val="clear" w:color="auto" w:fill="auto"/>
            <w:noWrap/>
            <w:vAlign w:val="center"/>
            <w:hideMark/>
          </w:tcPr>
          <w:p w14:paraId="6434FA23"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48BA3620" w14:textId="77777777" w:rsidTr="00684A79">
        <w:trPr>
          <w:trHeight w:val="380"/>
        </w:trPr>
        <w:tc>
          <w:tcPr>
            <w:tcW w:w="5800" w:type="dxa"/>
            <w:tcBorders>
              <w:top w:val="nil"/>
              <w:left w:val="nil"/>
              <w:bottom w:val="nil"/>
              <w:right w:val="nil"/>
            </w:tcBorders>
            <w:shd w:val="clear" w:color="auto" w:fill="auto"/>
            <w:noWrap/>
            <w:vAlign w:val="bottom"/>
            <w:hideMark/>
          </w:tcPr>
          <w:p w14:paraId="71637043"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Test Cases for Phase 1 system</w:t>
            </w:r>
          </w:p>
        </w:tc>
        <w:tc>
          <w:tcPr>
            <w:tcW w:w="1016" w:type="dxa"/>
            <w:tcBorders>
              <w:top w:val="nil"/>
              <w:left w:val="nil"/>
              <w:bottom w:val="nil"/>
              <w:right w:val="nil"/>
            </w:tcBorders>
            <w:shd w:val="clear" w:color="auto" w:fill="auto"/>
            <w:noWrap/>
            <w:vAlign w:val="bottom"/>
            <w:hideMark/>
          </w:tcPr>
          <w:p w14:paraId="0ED6B513"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20-Oct</w:t>
            </w:r>
          </w:p>
        </w:tc>
        <w:tc>
          <w:tcPr>
            <w:tcW w:w="1483" w:type="dxa"/>
            <w:tcBorders>
              <w:top w:val="nil"/>
              <w:left w:val="nil"/>
              <w:bottom w:val="nil"/>
              <w:right w:val="nil"/>
            </w:tcBorders>
            <w:shd w:val="clear" w:color="auto" w:fill="auto"/>
            <w:noWrap/>
            <w:vAlign w:val="bottom"/>
            <w:hideMark/>
          </w:tcPr>
          <w:p w14:paraId="5DED61C2"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21-Oct</w:t>
            </w:r>
          </w:p>
        </w:tc>
        <w:tc>
          <w:tcPr>
            <w:tcW w:w="1080" w:type="dxa"/>
            <w:tcBorders>
              <w:top w:val="nil"/>
              <w:left w:val="nil"/>
              <w:bottom w:val="nil"/>
              <w:right w:val="nil"/>
            </w:tcBorders>
            <w:shd w:val="clear" w:color="auto" w:fill="auto"/>
            <w:noWrap/>
            <w:vAlign w:val="bottom"/>
            <w:hideMark/>
          </w:tcPr>
          <w:p w14:paraId="76CC30BB"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21-Oct</w:t>
            </w:r>
          </w:p>
        </w:tc>
        <w:tc>
          <w:tcPr>
            <w:tcW w:w="1483" w:type="dxa"/>
            <w:tcBorders>
              <w:top w:val="nil"/>
              <w:left w:val="nil"/>
              <w:bottom w:val="nil"/>
              <w:right w:val="nil"/>
            </w:tcBorders>
            <w:shd w:val="clear" w:color="auto" w:fill="auto"/>
            <w:noWrap/>
            <w:vAlign w:val="bottom"/>
            <w:hideMark/>
          </w:tcPr>
          <w:p w14:paraId="12766D4C"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21-Oct</w:t>
            </w:r>
          </w:p>
        </w:tc>
        <w:tc>
          <w:tcPr>
            <w:tcW w:w="1550" w:type="dxa"/>
            <w:tcBorders>
              <w:top w:val="nil"/>
              <w:left w:val="nil"/>
              <w:bottom w:val="nil"/>
              <w:right w:val="nil"/>
            </w:tcBorders>
            <w:shd w:val="clear" w:color="auto" w:fill="auto"/>
            <w:noWrap/>
            <w:vAlign w:val="center"/>
            <w:hideMark/>
          </w:tcPr>
          <w:p w14:paraId="644BBDB8"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1534C1BF" w14:textId="77777777" w:rsidTr="00684A79">
        <w:trPr>
          <w:trHeight w:val="380"/>
        </w:trPr>
        <w:tc>
          <w:tcPr>
            <w:tcW w:w="5800" w:type="dxa"/>
            <w:tcBorders>
              <w:top w:val="nil"/>
              <w:left w:val="nil"/>
              <w:bottom w:val="nil"/>
              <w:right w:val="nil"/>
            </w:tcBorders>
            <w:shd w:val="clear" w:color="000000" w:fill="FFFF00"/>
            <w:noWrap/>
            <w:vAlign w:val="bottom"/>
            <w:hideMark/>
          </w:tcPr>
          <w:p w14:paraId="2ABB5440"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Demo 1 Enhancement requirements determined</w:t>
            </w:r>
          </w:p>
        </w:tc>
        <w:tc>
          <w:tcPr>
            <w:tcW w:w="1016" w:type="dxa"/>
            <w:tcBorders>
              <w:top w:val="nil"/>
              <w:left w:val="nil"/>
              <w:bottom w:val="nil"/>
              <w:right w:val="nil"/>
            </w:tcBorders>
            <w:shd w:val="clear" w:color="auto" w:fill="auto"/>
            <w:noWrap/>
            <w:vAlign w:val="bottom"/>
            <w:hideMark/>
          </w:tcPr>
          <w:p w14:paraId="6F9BE0EE"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4A1107D1"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080" w:type="dxa"/>
            <w:tcBorders>
              <w:top w:val="nil"/>
              <w:left w:val="nil"/>
              <w:bottom w:val="nil"/>
              <w:right w:val="nil"/>
            </w:tcBorders>
            <w:shd w:val="clear" w:color="auto" w:fill="auto"/>
            <w:noWrap/>
            <w:vAlign w:val="bottom"/>
            <w:hideMark/>
          </w:tcPr>
          <w:p w14:paraId="0A65B26C"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7A7A965F"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550" w:type="dxa"/>
            <w:tcBorders>
              <w:top w:val="nil"/>
              <w:left w:val="nil"/>
              <w:bottom w:val="nil"/>
              <w:right w:val="nil"/>
            </w:tcBorders>
            <w:shd w:val="clear" w:color="auto" w:fill="auto"/>
            <w:noWrap/>
            <w:vAlign w:val="center"/>
            <w:hideMark/>
          </w:tcPr>
          <w:p w14:paraId="4BE7C31B"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36A4CFCC" w14:textId="77777777" w:rsidTr="00684A79">
        <w:trPr>
          <w:trHeight w:val="380"/>
        </w:trPr>
        <w:tc>
          <w:tcPr>
            <w:tcW w:w="5800" w:type="dxa"/>
            <w:tcBorders>
              <w:top w:val="nil"/>
              <w:left w:val="nil"/>
              <w:bottom w:val="nil"/>
              <w:right w:val="nil"/>
            </w:tcBorders>
            <w:shd w:val="clear" w:color="000000" w:fill="FFFF00"/>
            <w:noWrap/>
            <w:vAlign w:val="bottom"/>
            <w:hideMark/>
          </w:tcPr>
          <w:p w14:paraId="23F9752F"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Demo 1 enhancement requirements allocated</w:t>
            </w:r>
          </w:p>
        </w:tc>
        <w:tc>
          <w:tcPr>
            <w:tcW w:w="1016" w:type="dxa"/>
            <w:tcBorders>
              <w:top w:val="nil"/>
              <w:left w:val="nil"/>
              <w:bottom w:val="nil"/>
              <w:right w:val="nil"/>
            </w:tcBorders>
            <w:shd w:val="clear" w:color="auto" w:fill="auto"/>
            <w:noWrap/>
            <w:vAlign w:val="bottom"/>
            <w:hideMark/>
          </w:tcPr>
          <w:p w14:paraId="341159C7"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18ADE8A2"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080" w:type="dxa"/>
            <w:tcBorders>
              <w:top w:val="nil"/>
              <w:left w:val="nil"/>
              <w:bottom w:val="nil"/>
              <w:right w:val="nil"/>
            </w:tcBorders>
            <w:shd w:val="clear" w:color="auto" w:fill="auto"/>
            <w:noWrap/>
            <w:vAlign w:val="bottom"/>
            <w:hideMark/>
          </w:tcPr>
          <w:p w14:paraId="62C25150"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53B64852"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550" w:type="dxa"/>
            <w:tcBorders>
              <w:top w:val="nil"/>
              <w:left w:val="nil"/>
              <w:bottom w:val="nil"/>
              <w:right w:val="nil"/>
            </w:tcBorders>
            <w:shd w:val="clear" w:color="auto" w:fill="auto"/>
            <w:noWrap/>
            <w:vAlign w:val="center"/>
            <w:hideMark/>
          </w:tcPr>
          <w:p w14:paraId="13015EF6"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61D1C375" w14:textId="77777777" w:rsidTr="00684A79">
        <w:trPr>
          <w:trHeight w:val="380"/>
        </w:trPr>
        <w:tc>
          <w:tcPr>
            <w:tcW w:w="5800" w:type="dxa"/>
            <w:tcBorders>
              <w:top w:val="nil"/>
              <w:left w:val="nil"/>
              <w:bottom w:val="nil"/>
              <w:right w:val="nil"/>
            </w:tcBorders>
            <w:shd w:val="clear" w:color="auto" w:fill="auto"/>
            <w:noWrap/>
            <w:vAlign w:val="bottom"/>
            <w:hideMark/>
          </w:tcPr>
          <w:p w14:paraId="6BC48313"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Add 2 new graph types (1 line, 1 other)</w:t>
            </w:r>
          </w:p>
        </w:tc>
        <w:tc>
          <w:tcPr>
            <w:tcW w:w="1016" w:type="dxa"/>
            <w:tcBorders>
              <w:top w:val="nil"/>
              <w:left w:val="nil"/>
              <w:bottom w:val="nil"/>
              <w:right w:val="nil"/>
            </w:tcBorders>
            <w:shd w:val="clear" w:color="auto" w:fill="auto"/>
            <w:noWrap/>
            <w:vAlign w:val="bottom"/>
            <w:hideMark/>
          </w:tcPr>
          <w:p w14:paraId="6CE5520E"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3489E17E"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080" w:type="dxa"/>
            <w:tcBorders>
              <w:top w:val="nil"/>
              <w:left w:val="nil"/>
              <w:bottom w:val="nil"/>
              <w:right w:val="nil"/>
            </w:tcBorders>
            <w:shd w:val="clear" w:color="auto" w:fill="auto"/>
            <w:noWrap/>
            <w:vAlign w:val="bottom"/>
            <w:hideMark/>
          </w:tcPr>
          <w:p w14:paraId="289C62BC"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12849679"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550" w:type="dxa"/>
            <w:tcBorders>
              <w:top w:val="nil"/>
              <w:left w:val="nil"/>
              <w:bottom w:val="nil"/>
              <w:right w:val="nil"/>
            </w:tcBorders>
            <w:shd w:val="clear" w:color="auto" w:fill="auto"/>
            <w:noWrap/>
            <w:vAlign w:val="center"/>
            <w:hideMark/>
          </w:tcPr>
          <w:p w14:paraId="038D6113"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2CF44470" w14:textId="77777777" w:rsidTr="00684A79">
        <w:trPr>
          <w:trHeight w:val="380"/>
        </w:trPr>
        <w:tc>
          <w:tcPr>
            <w:tcW w:w="5800" w:type="dxa"/>
            <w:tcBorders>
              <w:top w:val="nil"/>
              <w:left w:val="nil"/>
              <w:bottom w:val="nil"/>
              <w:right w:val="nil"/>
            </w:tcBorders>
            <w:shd w:val="clear" w:color="auto" w:fill="auto"/>
            <w:noWrap/>
            <w:vAlign w:val="bottom"/>
            <w:hideMark/>
          </w:tcPr>
          <w:p w14:paraId="47444A20"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Able to Save session</w:t>
            </w:r>
          </w:p>
        </w:tc>
        <w:tc>
          <w:tcPr>
            <w:tcW w:w="1016" w:type="dxa"/>
            <w:tcBorders>
              <w:top w:val="nil"/>
              <w:left w:val="nil"/>
              <w:bottom w:val="nil"/>
              <w:right w:val="nil"/>
            </w:tcBorders>
            <w:shd w:val="clear" w:color="auto" w:fill="auto"/>
            <w:noWrap/>
            <w:vAlign w:val="bottom"/>
            <w:hideMark/>
          </w:tcPr>
          <w:p w14:paraId="21DC99AC"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2700327A"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080" w:type="dxa"/>
            <w:tcBorders>
              <w:top w:val="nil"/>
              <w:left w:val="nil"/>
              <w:bottom w:val="nil"/>
              <w:right w:val="nil"/>
            </w:tcBorders>
            <w:shd w:val="clear" w:color="auto" w:fill="auto"/>
            <w:noWrap/>
            <w:vAlign w:val="bottom"/>
            <w:hideMark/>
          </w:tcPr>
          <w:p w14:paraId="4D9D47BD"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25D5FA33"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550" w:type="dxa"/>
            <w:tcBorders>
              <w:top w:val="nil"/>
              <w:left w:val="nil"/>
              <w:bottom w:val="nil"/>
              <w:right w:val="nil"/>
            </w:tcBorders>
            <w:shd w:val="clear" w:color="auto" w:fill="auto"/>
            <w:noWrap/>
            <w:vAlign w:val="center"/>
            <w:hideMark/>
          </w:tcPr>
          <w:p w14:paraId="1CEC3685"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6E3B592E" w14:textId="77777777" w:rsidTr="00684A79">
        <w:trPr>
          <w:trHeight w:val="380"/>
        </w:trPr>
        <w:tc>
          <w:tcPr>
            <w:tcW w:w="5800" w:type="dxa"/>
            <w:tcBorders>
              <w:top w:val="nil"/>
              <w:left w:val="nil"/>
              <w:bottom w:val="nil"/>
              <w:right w:val="nil"/>
            </w:tcBorders>
            <w:shd w:val="clear" w:color="auto" w:fill="auto"/>
            <w:noWrap/>
            <w:vAlign w:val="bottom"/>
            <w:hideMark/>
          </w:tcPr>
          <w:p w14:paraId="31F25867"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Add Ability to sort by number division</w:t>
            </w:r>
          </w:p>
        </w:tc>
        <w:tc>
          <w:tcPr>
            <w:tcW w:w="1016" w:type="dxa"/>
            <w:tcBorders>
              <w:top w:val="nil"/>
              <w:left w:val="nil"/>
              <w:bottom w:val="nil"/>
              <w:right w:val="nil"/>
            </w:tcBorders>
            <w:shd w:val="clear" w:color="auto" w:fill="auto"/>
            <w:noWrap/>
            <w:vAlign w:val="bottom"/>
            <w:hideMark/>
          </w:tcPr>
          <w:p w14:paraId="3936277B"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6D957F22"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28-Oct</w:t>
            </w:r>
          </w:p>
        </w:tc>
        <w:tc>
          <w:tcPr>
            <w:tcW w:w="1080" w:type="dxa"/>
            <w:tcBorders>
              <w:top w:val="nil"/>
              <w:left w:val="nil"/>
              <w:bottom w:val="nil"/>
              <w:right w:val="nil"/>
            </w:tcBorders>
            <w:shd w:val="clear" w:color="auto" w:fill="auto"/>
            <w:noWrap/>
            <w:vAlign w:val="bottom"/>
            <w:hideMark/>
          </w:tcPr>
          <w:p w14:paraId="1B3B394F"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4A124C36"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29-Oct</w:t>
            </w:r>
          </w:p>
        </w:tc>
        <w:tc>
          <w:tcPr>
            <w:tcW w:w="1550" w:type="dxa"/>
            <w:tcBorders>
              <w:top w:val="nil"/>
              <w:left w:val="nil"/>
              <w:bottom w:val="nil"/>
              <w:right w:val="nil"/>
            </w:tcBorders>
            <w:shd w:val="clear" w:color="auto" w:fill="auto"/>
            <w:noWrap/>
            <w:vAlign w:val="center"/>
            <w:hideMark/>
          </w:tcPr>
          <w:p w14:paraId="3B029C84"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430E1D6C" w14:textId="77777777" w:rsidTr="00684A79">
        <w:trPr>
          <w:trHeight w:val="380"/>
        </w:trPr>
        <w:tc>
          <w:tcPr>
            <w:tcW w:w="5800" w:type="dxa"/>
            <w:tcBorders>
              <w:top w:val="nil"/>
              <w:left w:val="nil"/>
              <w:bottom w:val="nil"/>
              <w:right w:val="nil"/>
            </w:tcBorders>
            <w:shd w:val="clear" w:color="auto" w:fill="auto"/>
            <w:noWrap/>
            <w:vAlign w:val="bottom"/>
            <w:hideMark/>
          </w:tcPr>
          <w:p w14:paraId="75D922C2"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Add ability to sort by user selected list</w:t>
            </w:r>
          </w:p>
        </w:tc>
        <w:tc>
          <w:tcPr>
            <w:tcW w:w="1016" w:type="dxa"/>
            <w:tcBorders>
              <w:top w:val="nil"/>
              <w:left w:val="nil"/>
              <w:bottom w:val="nil"/>
              <w:right w:val="nil"/>
            </w:tcBorders>
            <w:shd w:val="clear" w:color="auto" w:fill="auto"/>
            <w:noWrap/>
            <w:vAlign w:val="bottom"/>
            <w:hideMark/>
          </w:tcPr>
          <w:p w14:paraId="26175FCB"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69C2B733"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28-Oct</w:t>
            </w:r>
          </w:p>
        </w:tc>
        <w:tc>
          <w:tcPr>
            <w:tcW w:w="1080" w:type="dxa"/>
            <w:tcBorders>
              <w:top w:val="nil"/>
              <w:left w:val="nil"/>
              <w:bottom w:val="nil"/>
              <w:right w:val="nil"/>
            </w:tcBorders>
            <w:shd w:val="clear" w:color="auto" w:fill="auto"/>
            <w:noWrap/>
            <w:vAlign w:val="bottom"/>
            <w:hideMark/>
          </w:tcPr>
          <w:p w14:paraId="6DFB122A"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53F4D203"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29-Oct</w:t>
            </w:r>
          </w:p>
        </w:tc>
        <w:tc>
          <w:tcPr>
            <w:tcW w:w="1550" w:type="dxa"/>
            <w:tcBorders>
              <w:top w:val="nil"/>
              <w:left w:val="nil"/>
              <w:bottom w:val="nil"/>
              <w:right w:val="nil"/>
            </w:tcBorders>
            <w:shd w:val="clear" w:color="auto" w:fill="auto"/>
            <w:noWrap/>
            <w:vAlign w:val="center"/>
            <w:hideMark/>
          </w:tcPr>
          <w:p w14:paraId="7229A78F"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2E6B8151" w14:textId="77777777" w:rsidTr="00684A79">
        <w:trPr>
          <w:trHeight w:val="380"/>
        </w:trPr>
        <w:tc>
          <w:tcPr>
            <w:tcW w:w="5800" w:type="dxa"/>
            <w:tcBorders>
              <w:top w:val="nil"/>
              <w:left w:val="nil"/>
              <w:bottom w:val="nil"/>
              <w:right w:val="nil"/>
            </w:tcBorders>
            <w:shd w:val="clear" w:color="auto" w:fill="auto"/>
            <w:noWrap/>
            <w:vAlign w:val="bottom"/>
            <w:hideMark/>
          </w:tcPr>
          <w:p w14:paraId="0F8B9779"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Demo 1 Test Cases</w:t>
            </w:r>
          </w:p>
        </w:tc>
        <w:tc>
          <w:tcPr>
            <w:tcW w:w="1016" w:type="dxa"/>
            <w:tcBorders>
              <w:top w:val="nil"/>
              <w:left w:val="nil"/>
              <w:bottom w:val="nil"/>
              <w:right w:val="nil"/>
            </w:tcBorders>
            <w:shd w:val="clear" w:color="auto" w:fill="auto"/>
            <w:noWrap/>
            <w:vAlign w:val="bottom"/>
            <w:hideMark/>
          </w:tcPr>
          <w:p w14:paraId="793EAB42"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28-Oct</w:t>
            </w:r>
          </w:p>
        </w:tc>
        <w:tc>
          <w:tcPr>
            <w:tcW w:w="1483" w:type="dxa"/>
            <w:tcBorders>
              <w:top w:val="nil"/>
              <w:left w:val="nil"/>
              <w:bottom w:val="nil"/>
              <w:right w:val="nil"/>
            </w:tcBorders>
            <w:shd w:val="clear" w:color="auto" w:fill="auto"/>
            <w:noWrap/>
            <w:vAlign w:val="bottom"/>
            <w:hideMark/>
          </w:tcPr>
          <w:p w14:paraId="743D0CEB"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080" w:type="dxa"/>
            <w:tcBorders>
              <w:top w:val="nil"/>
              <w:left w:val="nil"/>
              <w:bottom w:val="nil"/>
              <w:right w:val="nil"/>
            </w:tcBorders>
            <w:shd w:val="clear" w:color="auto" w:fill="auto"/>
            <w:noWrap/>
            <w:vAlign w:val="bottom"/>
            <w:hideMark/>
          </w:tcPr>
          <w:p w14:paraId="65257CA5"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30-Oct</w:t>
            </w:r>
          </w:p>
        </w:tc>
        <w:tc>
          <w:tcPr>
            <w:tcW w:w="1483" w:type="dxa"/>
            <w:tcBorders>
              <w:top w:val="nil"/>
              <w:left w:val="nil"/>
              <w:bottom w:val="nil"/>
              <w:right w:val="nil"/>
            </w:tcBorders>
            <w:shd w:val="clear" w:color="auto" w:fill="auto"/>
            <w:noWrap/>
            <w:vAlign w:val="bottom"/>
            <w:hideMark/>
          </w:tcPr>
          <w:p w14:paraId="6A2BA7B8"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550" w:type="dxa"/>
            <w:tcBorders>
              <w:top w:val="nil"/>
              <w:left w:val="nil"/>
              <w:bottom w:val="nil"/>
              <w:right w:val="nil"/>
            </w:tcBorders>
            <w:shd w:val="clear" w:color="auto" w:fill="auto"/>
            <w:noWrap/>
            <w:vAlign w:val="center"/>
            <w:hideMark/>
          </w:tcPr>
          <w:p w14:paraId="27CE3F9F"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07859B40" w14:textId="77777777" w:rsidTr="00684A79">
        <w:trPr>
          <w:trHeight w:val="380"/>
        </w:trPr>
        <w:tc>
          <w:tcPr>
            <w:tcW w:w="5800" w:type="dxa"/>
            <w:tcBorders>
              <w:top w:val="nil"/>
              <w:left w:val="nil"/>
              <w:bottom w:val="nil"/>
              <w:right w:val="nil"/>
            </w:tcBorders>
            <w:shd w:val="clear" w:color="000000" w:fill="FFFF00"/>
            <w:noWrap/>
            <w:vAlign w:val="bottom"/>
            <w:hideMark/>
          </w:tcPr>
          <w:p w14:paraId="6D4CCFFF"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 xml:space="preserve">Submission of Demo 1 </w:t>
            </w:r>
          </w:p>
        </w:tc>
        <w:tc>
          <w:tcPr>
            <w:tcW w:w="1016" w:type="dxa"/>
            <w:tcBorders>
              <w:top w:val="nil"/>
              <w:left w:val="nil"/>
              <w:bottom w:val="nil"/>
              <w:right w:val="nil"/>
            </w:tcBorders>
            <w:shd w:val="clear" w:color="auto" w:fill="auto"/>
            <w:noWrap/>
            <w:vAlign w:val="bottom"/>
            <w:hideMark/>
          </w:tcPr>
          <w:p w14:paraId="36D46618"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483" w:type="dxa"/>
            <w:tcBorders>
              <w:top w:val="nil"/>
              <w:left w:val="nil"/>
              <w:bottom w:val="nil"/>
              <w:right w:val="nil"/>
            </w:tcBorders>
            <w:shd w:val="clear" w:color="auto" w:fill="auto"/>
            <w:noWrap/>
            <w:vAlign w:val="bottom"/>
            <w:hideMark/>
          </w:tcPr>
          <w:p w14:paraId="0D5D7552"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080" w:type="dxa"/>
            <w:tcBorders>
              <w:top w:val="nil"/>
              <w:left w:val="nil"/>
              <w:bottom w:val="nil"/>
              <w:right w:val="nil"/>
            </w:tcBorders>
            <w:shd w:val="clear" w:color="auto" w:fill="auto"/>
            <w:noWrap/>
            <w:vAlign w:val="bottom"/>
            <w:hideMark/>
          </w:tcPr>
          <w:p w14:paraId="556A9305"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483" w:type="dxa"/>
            <w:tcBorders>
              <w:top w:val="nil"/>
              <w:left w:val="nil"/>
              <w:bottom w:val="nil"/>
              <w:right w:val="nil"/>
            </w:tcBorders>
            <w:shd w:val="clear" w:color="auto" w:fill="auto"/>
            <w:noWrap/>
            <w:vAlign w:val="bottom"/>
            <w:hideMark/>
          </w:tcPr>
          <w:p w14:paraId="7497048C"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550" w:type="dxa"/>
            <w:tcBorders>
              <w:top w:val="nil"/>
              <w:left w:val="nil"/>
              <w:bottom w:val="nil"/>
              <w:right w:val="nil"/>
            </w:tcBorders>
            <w:shd w:val="clear" w:color="auto" w:fill="auto"/>
            <w:noWrap/>
            <w:vAlign w:val="center"/>
            <w:hideMark/>
          </w:tcPr>
          <w:p w14:paraId="609677FA"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103A4947" w14:textId="77777777" w:rsidTr="00684A79">
        <w:trPr>
          <w:trHeight w:val="380"/>
        </w:trPr>
        <w:tc>
          <w:tcPr>
            <w:tcW w:w="5800" w:type="dxa"/>
            <w:tcBorders>
              <w:top w:val="nil"/>
              <w:left w:val="nil"/>
              <w:bottom w:val="nil"/>
              <w:right w:val="nil"/>
            </w:tcBorders>
            <w:shd w:val="clear" w:color="000000" w:fill="FFFF00"/>
            <w:noWrap/>
            <w:vAlign w:val="bottom"/>
            <w:hideMark/>
          </w:tcPr>
          <w:p w14:paraId="2BA1892B"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Demo 2 Enhancement Requirements Determined</w:t>
            </w:r>
          </w:p>
        </w:tc>
        <w:tc>
          <w:tcPr>
            <w:tcW w:w="1016" w:type="dxa"/>
            <w:tcBorders>
              <w:top w:val="nil"/>
              <w:left w:val="nil"/>
              <w:bottom w:val="nil"/>
              <w:right w:val="nil"/>
            </w:tcBorders>
            <w:shd w:val="clear" w:color="auto" w:fill="auto"/>
            <w:noWrap/>
            <w:vAlign w:val="bottom"/>
            <w:hideMark/>
          </w:tcPr>
          <w:p w14:paraId="6F1802D2"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483" w:type="dxa"/>
            <w:tcBorders>
              <w:top w:val="nil"/>
              <w:left w:val="nil"/>
              <w:bottom w:val="nil"/>
              <w:right w:val="nil"/>
            </w:tcBorders>
            <w:shd w:val="clear" w:color="auto" w:fill="auto"/>
            <w:noWrap/>
            <w:vAlign w:val="bottom"/>
            <w:hideMark/>
          </w:tcPr>
          <w:p w14:paraId="07312815"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080" w:type="dxa"/>
            <w:tcBorders>
              <w:top w:val="nil"/>
              <w:left w:val="nil"/>
              <w:bottom w:val="nil"/>
              <w:right w:val="nil"/>
            </w:tcBorders>
            <w:shd w:val="clear" w:color="auto" w:fill="auto"/>
            <w:noWrap/>
            <w:vAlign w:val="bottom"/>
            <w:hideMark/>
          </w:tcPr>
          <w:p w14:paraId="03DB4F6D"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30-Oct</w:t>
            </w:r>
          </w:p>
        </w:tc>
        <w:tc>
          <w:tcPr>
            <w:tcW w:w="1483" w:type="dxa"/>
            <w:tcBorders>
              <w:top w:val="nil"/>
              <w:left w:val="nil"/>
              <w:bottom w:val="nil"/>
              <w:right w:val="nil"/>
            </w:tcBorders>
            <w:shd w:val="clear" w:color="auto" w:fill="auto"/>
            <w:noWrap/>
            <w:vAlign w:val="bottom"/>
            <w:hideMark/>
          </w:tcPr>
          <w:p w14:paraId="0F82B901"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30-Oct</w:t>
            </w:r>
          </w:p>
        </w:tc>
        <w:tc>
          <w:tcPr>
            <w:tcW w:w="1550" w:type="dxa"/>
            <w:tcBorders>
              <w:top w:val="nil"/>
              <w:left w:val="nil"/>
              <w:bottom w:val="nil"/>
              <w:right w:val="nil"/>
            </w:tcBorders>
            <w:shd w:val="clear" w:color="auto" w:fill="auto"/>
            <w:noWrap/>
            <w:vAlign w:val="center"/>
            <w:hideMark/>
          </w:tcPr>
          <w:p w14:paraId="25001BE1"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007CB277" w14:textId="77777777" w:rsidTr="00684A79">
        <w:trPr>
          <w:trHeight w:val="380"/>
        </w:trPr>
        <w:tc>
          <w:tcPr>
            <w:tcW w:w="5800" w:type="dxa"/>
            <w:tcBorders>
              <w:top w:val="nil"/>
              <w:left w:val="nil"/>
              <w:bottom w:val="nil"/>
              <w:right w:val="nil"/>
            </w:tcBorders>
            <w:shd w:val="clear" w:color="000000" w:fill="FFFF00"/>
            <w:noWrap/>
            <w:vAlign w:val="bottom"/>
            <w:hideMark/>
          </w:tcPr>
          <w:p w14:paraId="2719E7A9"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Demo 2 Enhancement Requirements Allocated</w:t>
            </w:r>
          </w:p>
        </w:tc>
        <w:tc>
          <w:tcPr>
            <w:tcW w:w="1016" w:type="dxa"/>
            <w:tcBorders>
              <w:top w:val="nil"/>
              <w:left w:val="nil"/>
              <w:bottom w:val="nil"/>
              <w:right w:val="nil"/>
            </w:tcBorders>
            <w:shd w:val="clear" w:color="auto" w:fill="auto"/>
            <w:noWrap/>
            <w:vAlign w:val="bottom"/>
            <w:hideMark/>
          </w:tcPr>
          <w:p w14:paraId="27D90115"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483" w:type="dxa"/>
            <w:tcBorders>
              <w:top w:val="nil"/>
              <w:left w:val="nil"/>
              <w:bottom w:val="nil"/>
              <w:right w:val="nil"/>
            </w:tcBorders>
            <w:shd w:val="clear" w:color="auto" w:fill="auto"/>
            <w:noWrap/>
            <w:vAlign w:val="bottom"/>
            <w:hideMark/>
          </w:tcPr>
          <w:p w14:paraId="4B0B4F6E"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080" w:type="dxa"/>
            <w:tcBorders>
              <w:top w:val="nil"/>
              <w:left w:val="nil"/>
              <w:bottom w:val="nil"/>
              <w:right w:val="nil"/>
            </w:tcBorders>
            <w:shd w:val="clear" w:color="auto" w:fill="auto"/>
            <w:noWrap/>
            <w:vAlign w:val="bottom"/>
            <w:hideMark/>
          </w:tcPr>
          <w:p w14:paraId="0BF30FC6"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483" w:type="dxa"/>
            <w:tcBorders>
              <w:top w:val="nil"/>
              <w:left w:val="nil"/>
              <w:bottom w:val="nil"/>
              <w:right w:val="nil"/>
            </w:tcBorders>
            <w:shd w:val="clear" w:color="auto" w:fill="auto"/>
            <w:noWrap/>
            <w:vAlign w:val="bottom"/>
            <w:hideMark/>
          </w:tcPr>
          <w:p w14:paraId="06B0C61F"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550" w:type="dxa"/>
            <w:tcBorders>
              <w:top w:val="nil"/>
              <w:left w:val="nil"/>
              <w:bottom w:val="nil"/>
              <w:right w:val="nil"/>
            </w:tcBorders>
            <w:shd w:val="clear" w:color="auto" w:fill="auto"/>
            <w:noWrap/>
            <w:vAlign w:val="center"/>
            <w:hideMark/>
          </w:tcPr>
          <w:p w14:paraId="46AD46AA"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49B95EBA" w14:textId="77777777" w:rsidTr="00684A79">
        <w:trPr>
          <w:trHeight w:val="380"/>
        </w:trPr>
        <w:tc>
          <w:tcPr>
            <w:tcW w:w="5800" w:type="dxa"/>
            <w:tcBorders>
              <w:top w:val="nil"/>
              <w:left w:val="nil"/>
              <w:bottom w:val="nil"/>
              <w:right w:val="nil"/>
            </w:tcBorders>
            <w:shd w:val="clear" w:color="000000" w:fill="FFFF00"/>
            <w:noWrap/>
            <w:vAlign w:val="bottom"/>
            <w:hideMark/>
          </w:tcPr>
          <w:p w14:paraId="4AD73661"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Final Submission Requirements determined</w:t>
            </w:r>
          </w:p>
        </w:tc>
        <w:tc>
          <w:tcPr>
            <w:tcW w:w="1016" w:type="dxa"/>
            <w:tcBorders>
              <w:top w:val="nil"/>
              <w:left w:val="nil"/>
              <w:bottom w:val="nil"/>
              <w:right w:val="nil"/>
            </w:tcBorders>
            <w:shd w:val="clear" w:color="auto" w:fill="auto"/>
            <w:noWrap/>
            <w:vAlign w:val="bottom"/>
            <w:hideMark/>
          </w:tcPr>
          <w:p w14:paraId="3D4DF517"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483" w:type="dxa"/>
            <w:tcBorders>
              <w:top w:val="nil"/>
              <w:left w:val="nil"/>
              <w:bottom w:val="nil"/>
              <w:right w:val="nil"/>
            </w:tcBorders>
            <w:shd w:val="clear" w:color="auto" w:fill="auto"/>
            <w:noWrap/>
            <w:vAlign w:val="bottom"/>
            <w:hideMark/>
          </w:tcPr>
          <w:p w14:paraId="72C04E17"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080" w:type="dxa"/>
            <w:tcBorders>
              <w:top w:val="nil"/>
              <w:left w:val="nil"/>
              <w:bottom w:val="nil"/>
              <w:right w:val="nil"/>
            </w:tcBorders>
            <w:shd w:val="clear" w:color="auto" w:fill="auto"/>
            <w:noWrap/>
            <w:vAlign w:val="bottom"/>
            <w:hideMark/>
          </w:tcPr>
          <w:p w14:paraId="5680C748"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30-Oct</w:t>
            </w:r>
          </w:p>
        </w:tc>
        <w:tc>
          <w:tcPr>
            <w:tcW w:w="1483" w:type="dxa"/>
            <w:tcBorders>
              <w:top w:val="nil"/>
              <w:left w:val="nil"/>
              <w:bottom w:val="nil"/>
              <w:right w:val="nil"/>
            </w:tcBorders>
            <w:shd w:val="clear" w:color="auto" w:fill="auto"/>
            <w:noWrap/>
            <w:vAlign w:val="bottom"/>
            <w:hideMark/>
          </w:tcPr>
          <w:p w14:paraId="256A09F9"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30-Oct</w:t>
            </w:r>
          </w:p>
        </w:tc>
        <w:tc>
          <w:tcPr>
            <w:tcW w:w="1550" w:type="dxa"/>
            <w:tcBorders>
              <w:top w:val="nil"/>
              <w:left w:val="nil"/>
              <w:bottom w:val="nil"/>
              <w:right w:val="nil"/>
            </w:tcBorders>
            <w:shd w:val="clear" w:color="auto" w:fill="auto"/>
            <w:noWrap/>
            <w:vAlign w:val="center"/>
            <w:hideMark/>
          </w:tcPr>
          <w:p w14:paraId="700D4FC0"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0C20BA7E" w14:textId="77777777" w:rsidTr="00923723">
        <w:trPr>
          <w:trHeight w:val="418"/>
        </w:trPr>
        <w:tc>
          <w:tcPr>
            <w:tcW w:w="5800" w:type="dxa"/>
            <w:tcBorders>
              <w:top w:val="nil"/>
              <w:left w:val="nil"/>
              <w:bottom w:val="nil"/>
              <w:right w:val="nil"/>
            </w:tcBorders>
            <w:shd w:val="clear" w:color="auto" w:fill="auto"/>
            <w:noWrap/>
            <w:vAlign w:val="bottom"/>
            <w:hideMark/>
          </w:tcPr>
          <w:p w14:paraId="6773E7A6"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Navigation of Erroneous Entries</w:t>
            </w:r>
          </w:p>
        </w:tc>
        <w:tc>
          <w:tcPr>
            <w:tcW w:w="1016" w:type="dxa"/>
            <w:tcBorders>
              <w:top w:val="nil"/>
              <w:left w:val="nil"/>
              <w:bottom w:val="nil"/>
              <w:right w:val="nil"/>
            </w:tcBorders>
            <w:shd w:val="clear" w:color="auto" w:fill="auto"/>
            <w:noWrap/>
            <w:vAlign w:val="bottom"/>
            <w:hideMark/>
          </w:tcPr>
          <w:p w14:paraId="648AC297"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483" w:type="dxa"/>
            <w:tcBorders>
              <w:top w:val="nil"/>
              <w:left w:val="nil"/>
              <w:bottom w:val="nil"/>
              <w:right w:val="nil"/>
            </w:tcBorders>
            <w:shd w:val="clear" w:color="auto" w:fill="auto"/>
            <w:noWrap/>
            <w:vAlign w:val="bottom"/>
            <w:hideMark/>
          </w:tcPr>
          <w:p w14:paraId="3A57FB4A"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10-Nov</w:t>
            </w:r>
          </w:p>
        </w:tc>
        <w:tc>
          <w:tcPr>
            <w:tcW w:w="1080" w:type="dxa"/>
            <w:tcBorders>
              <w:top w:val="nil"/>
              <w:left w:val="nil"/>
              <w:bottom w:val="nil"/>
              <w:right w:val="nil"/>
            </w:tcBorders>
            <w:shd w:val="clear" w:color="auto" w:fill="auto"/>
            <w:noWrap/>
            <w:vAlign w:val="bottom"/>
            <w:hideMark/>
          </w:tcPr>
          <w:p w14:paraId="5C5016F4"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24-Oct</w:t>
            </w:r>
          </w:p>
        </w:tc>
        <w:tc>
          <w:tcPr>
            <w:tcW w:w="1483" w:type="dxa"/>
            <w:tcBorders>
              <w:top w:val="nil"/>
              <w:left w:val="nil"/>
              <w:bottom w:val="nil"/>
              <w:right w:val="nil"/>
            </w:tcBorders>
            <w:shd w:val="clear" w:color="auto" w:fill="auto"/>
            <w:noWrap/>
            <w:vAlign w:val="bottom"/>
            <w:hideMark/>
          </w:tcPr>
          <w:p w14:paraId="078D7D04"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550" w:type="dxa"/>
            <w:tcBorders>
              <w:top w:val="nil"/>
              <w:left w:val="nil"/>
              <w:bottom w:val="nil"/>
              <w:right w:val="nil"/>
            </w:tcBorders>
            <w:shd w:val="clear" w:color="auto" w:fill="auto"/>
            <w:noWrap/>
            <w:vAlign w:val="center"/>
            <w:hideMark/>
          </w:tcPr>
          <w:p w14:paraId="5A01A4EB"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6043A4E3" w14:textId="77777777" w:rsidTr="00684A79">
        <w:trPr>
          <w:trHeight w:val="380"/>
        </w:trPr>
        <w:tc>
          <w:tcPr>
            <w:tcW w:w="5800" w:type="dxa"/>
            <w:tcBorders>
              <w:top w:val="nil"/>
              <w:left w:val="nil"/>
              <w:bottom w:val="nil"/>
              <w:right w:val="nil"/>
            </w:tcBorders>
            <w:shd w:val="clear" w:color="auto" w:fill="auto"/>
            <w:noWrap/>
            <w:vAlign w:val="bottom"/>
            <w:hideMark/>
          </w:tcPr>
          <w:p w14:paraId="5E9F358F"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Change Modify Sort Order</w:t>
            </w:r>
          </w:p>
        </w:tc>
        <w:tc>
          <w:tcPr>
            <w:tcW w:w="1016" w:type="dxa"/>
            <w:tcBorders>
              <w:top w:val="nil"/>
              <w:left w:val="nil"/>
              <w:bottom w:val="nil"/>
              <w:right w:val="nil"/>
            </w:tcBorders>
            <w:shd w:val="clear" w:color="auto" w:fill="auto"/>
            <w:noWrap/>
            <w:vAlign w:val="bottom"/>
            <w:hideMark/>
          </w:tcPr>
          <w:p w14:paraId="1CD69B39"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483" w:type="dxa"/>
            <w:tcBorders>
              <w:top w:val="nil"/>
              <w:left w:val="nil"/>
              <w:bottom w:val="nil"/>
              <w:right w:val="nil"/>
            </w:tcBorders>
            <w:shd w:val="clear" w:color="auto" w:fill="auto"/>
            <w:noWrap/>
            <w:vAlign w:val="bottom"/>
            <w:hideMark/>
          </w:tcPr>
          <w:p w14:paraId="700D9F3D"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10-Nov</w:t>
            </w:r>
          </w:p>
        </w:tc>
        <w:tc>
          <w:tcPr>
            <w:tcW w:w="1080" w:type="dxa"/>
            <w:tcBorders>
              <w:top w:val="nil"/>
              <w:left w:val="nil"/>
              <w:bottom w:val="nil"/>
              <w:right w:val="nil"/>
            </w:tcBorders>
            <w:shd w:val="clear" w:color="auto" w:fill="auto"/>
            <w:noWrap/>
            <w:vAlign w:val="bottom"/>
            <w:hideMark/>
          </w:tcPr>
          <w:p w14:paraId="55A2D694"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483" w:type="dxa"/>
            <w:tcBorders>
              <w:top w:val="nil"/>
              <w:left w:val="nil"/>
              <w:bottom w:val="nil"/>
              <w:right w:val="nil"/>
            </w:tcBorders>
            <w:shd w:val="clear" w:color="auto" w:fill="auto"/>
            <w:noWrap/>
            <w:vAlign w:val="bottom"/>
            <w:hideMark/>
          </w:tcPr>
          <w:p w14:paraId="630EC980"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10-Nov</w:t>
            </w:r>
          </w:p>
        </w:tc>
        <w:tc>
          <w:tcPr>
            <w:tcW w:w="1550" w:type="dxa"/>
            <w:tcBorders>
              <w:top w:val="nil"/>
              <w:left w:val="nil"/>
              <w:bottom w:val="nil"/>
              <w:right w:val="nil"/>
            </w:tcBorders>
            <w:shd w:val="clear" w:color="auto" w:fill="auto"/>
            <w:noWrap/>
            <w:vAlign w:val="center"/>
            <w:hideMark/>
          </w:tcPr>
          <w:p w14:paraId="49551641"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4F376215" w14:textId="77777777" w:rsidTr="00684A79">
        <w:trPr>
          <w:trHeight w:val="380"/>
        </w:trPr>
        <w:tc>
          <w:tcPr>
            <w:tcW w:w="5800" w:type="dxa"/>
            <w:tcBorders>
              <w:top w:val="nil"/>
              <w:left w:val="nil"/>
              <w:bottom w:val="nil"/>
              <w:right w:val="nil"/>
            </w:tcBorders>
            <w:shd w:val="clear" w:color="auto" w:fill="auto"/>
            <w:noWrap/>
            <w:vAlign w:val="bottom"/>
            <w:hideMark/>
          </w:tcPr>
          <w:p w14:paraId="1E197A2C"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Navigation of Erroneous Entries</w:t>
            </w:r>
          </w:p>
        </w:tc>
        <w:tc>
          <w:tcPr>
            <w:tcW w:w="1016" w:type="dxa"/>
            <w:tcBorders>
              <w:top w:val="nil"/>
              <w:left w:val="nil"/>
              <w:bottom w:val="nil"/>
              <w:right w:val="nil"/>
            </w:tcBorders>
            <w:shd w:val="clear" w:color="auto" w:fill="auto"/>
            <w:noWrap/>
            <w:vAlign w:val="bottom"/>
            <w:hideMark/>
          </w:tcPr>
          <w:p w14:paraId="5270BE6E"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483" w:type="dxa"/>
            <w:tcBorders>
              <w:top w:val="nil"/>
              <w:left w:val="nil"/>
              <w:bottom w:val="nil"/>
              <w:right w:val="nil"/>
            </w:tcBorders>
            <w:shd w:val="clear" w:color="auto" w:fill="auto"/>
            <w:noWrap/>
            <w:vAlign w:val="bottom"/>
            <w:hideMark/>
          </w:tcPr>
          <w:p w14:paraId="4A4650A3"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10-Nov</w:t>
            </w:r>
          </w:p>
        </w:tc>
        <w:tc>
          <w:tcPr>
            <w:tcW w:w="1080" w:type="dxa"/>
            <w:tcBorders>
              <w:top w:val="nil"/>
              <w:left w:val="nil"/>
              <w:bottom w:val="nil"/>
              <w:right w:val="nil"/>
            </w:tcBorders>
            <w:shd w:val="clear" w:color="auto" w:fill="auto"/>
            <w:noWrap/>
            <w:vAlign w:val="bottom"/>
            <w:hideMark/>
          </w:tcPr>
          <w:p w14:paraId="06904C6B"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31-Oct</w:t>
            </w:r>
          </w:p>
        </w:tc>
        <w:tc>
          <w:tcPr>
            <w:tcW w:w="1483" w:type="dxa"/>
            <w:tcBorders>
              <w:top w:val="nil"/>
              <w:left w:val="nil"/>
              <w:bottom w:val="nil"/>
              <w:right w:val="nil"/>
            </w:tcBorders>
            <w:shd w:val="clear" w:color="auto" w:fill="auto"/>
            <w:noWrap/>
            <w:vAlign w:val="bottom"/>
            <w:hideMark/>
          </w:tcPr>
          <w:p w14:paraId="68D0581F"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10-Nov</w:t>
            </w:r>
          </w:p>
        </w:tc>
        <w:tc>
          <w:tcPr>
            <w:tcW w:w="1550" w:type="dxa"/>
            <w:tcBorders>
              <w:top w:val="nil"/>
              <w:left w:val="nil"/>
              <w:bottom w:val="nil"/>
              <w:right w:val="nil"/>
            </w:tcBorders>
            <w:shd w:val="clear" w:color="auto" w:fill="auto"/>
            <w:noWrap/>
            <w:vAlign w:val="center"/>
            <w:hideMark/>
          </w:tcPr>
          <w:p w14:paraId="1BD18065"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42BEE724" w14:textId="77777777" w:rsidTr="00684A79">
        <w:trPr>
          <w:trHeight w:val="380"/>
        </w:trPr>
        <w:tc>
          <w:tcPr>
            <w:tcW w:w="5800" w:type="dxa"/>
            <w:tcBorders>
              <w:top w:val="nil"/>
              <w:left w:val="nil"/>
              <w:bottom w:val="nil"/>
              <w:right w:val="nil"/>
            </w:tcBorders>
            <w:shd w:val="clear" w:color="auto" w:fill="auto"/>
            <w:noWrap/>
            <w:vAlign w:val="bottom"/>
            <w:hideMark/>
          </w:tcPr>
          <w:p w14:paraId="1ABA8CBC"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Final Submission Requirements Allocated</w:t>
            </w:r>
          </w:p>
        </w:tc>
        <w:tc>
          <w:tcPr>
            <w:tcW w:w="1016" w:type="dxa"/>
            <w:tcBorders>
              <w:top w:val="nil"/>
              <w:left w:val="nil"/>
              <w:bottom w:val="nil"/>
              <w:right w:val="nil"/>
            </w:tcBorders>
            <w:shd w:val="clear" w:color="auto" w:fill="auto"/>
            <w:noWrap/>
            <w:vAlign w:val="bottom"/>
            <w:hideMark/>
          </w:tcPr>
          <w:p w14:paraId="01B5B841"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483" w:type="dxa"/>
            <w:tcBorders>
              <w:top w:val="nil"/>
              <w:left w:val="nil"/>
              <w:bottom w:val="nil"/>
              <w:right w:val="nil"/>
            </w:tcBorders>
            <w:shd w:val="clear" w:color="auto" w:fill="auto"/>
            <w:noWrap/>
            <w:vAlign w:val="bottom"/>
            <w:hideMark/>
          </w:tcPr>
          <w:p w14:paraId="336A52AE"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080" w:type="dxa"/>
            <w:tcBorders>
              <w:top w:val="nil"/>
              <w:left w:val="nil"/>
              <w:bottom w:val="nil"/>
              <w:right w:val="nil"/>
            </w:tcBorders>
            <w:shd w:val="clear" w:color="auto" w:fill="auto"/>
            <w:noWrap/>
            <w:vAlign w:val="bottom"/>
            <w:hideMark/>
          </w:tcPr>
          <w:p w14:paraId="10F2B87B"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483" w:type="dxa"/>
            <w:tcBorders>
              <w:top w:val="nil"/>
              <w:left w:val="nil"/>
              <w:bottom w:val="nil"/>
              <w:right w:val="nil"/>
            </w:tcBorders>
            <w:shd w:val="clear" w:color="auto" w:fill="auto"/>
            <w:noWrap/>
            <w:vAlign w:val="bottom"/>
            <w:hideMark/>
          </w:tcPr>
          <w:p w14:paraId="4A9BF3F1"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550" w:type="dxa"/>
            <w:tcBorders>
              <w:top w:val="nil"/>
              <w:left w:val="nil"/>
              <w:bottom w:val="nil"/>
              <w:right w:val="nil"/>
            </w:tcBorders>
            <w:shd w:val="clear" w:color="auto" w:fill="auto"/>
            <w:noWrap/>
            <w:vAlign w:val="center"/>
            <w:hideMark/>
          </w:tcPr>
          <w:p w14:paraId="5BEA334D"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749F3AE3" w14:textId="77777777" w:rsidTr="00684A79">
        <w:trPr>
          <w:trHeight w:val="380"/>
        </w:trPr>
        <w:tc>
          <w:tcPr>
            <w:tcW w:w="5800" w:type="dxa"/>
            <w:tcBorders>
              <w:top w:val="nil"/>
              <w:left w:val="nil"/>
              <w:bottom w:val="nil"/>
              <w:right w:val="nil"/>
            </w:tcBorders>
            <w:shd w:val="clear" w:color="auto" w:fill="auto"/>
            <w:noWrap/>
            <w:vAlign w:val="bottom"/>
            <w:hideMark/>
          </w:tcPr>
          <w:p w14:paraId="30B62593"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Fix All Errors</w:t>
            </w:r>
          </w:p>
        </w:tc>
        <w:tc>
          <w:tcPr>
            <w:tcW w:w="1016" w:type="dxa"/>
            <w:tcBorders>
              <w:top w:val="nil"/>
              <w:left w:val="nil"/>
              <w:bottom w:val="nil"/>
              <w:right w:val="nil"/>
            </w:tcBorders>
            <w:shd w:val="clear" w:color="auto" w:fill="auto"/>
            <w:noWrap/>
            <w:vAlign w:val="bottom"/>
            <w:hideMark/>
          </w:tcPr>
          <w:p w14:paraId="56CC358B"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483" w:type="dxa"/>
            <w:tcBorders>
              <w:top w:val="nil"/>
              <w:left w:val="nil"/>
              <w:bottom w:val="nil"/>
              <w:right w:val="nil"/>
            </w:tcBorders>
            <w:shd w:val="clear" w:color="auto" w:fill="auto"/>
            <w:noWrap/>
            <w:vAlign w:val="bottom"/>
            <w:hideMark/>
          </w:tcPr>
          <w:p w14:paraId="732EF7B9"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28-Nov</w:t>
            </w:r>
          </w:p>
        </w:tc>
        <w:tc>
          <w:tcPr>
            <w:tcW w:w="1080" w:type="dxa"/>
            <w:tcBorders>
              <w:top w:val="nil"/>
              <w:left w:val="nil"/>
              <w:bottom w:val="nil"/>
              <w:right w:val="nil"/>
            </w:tcBorders>
            <w:shd w:val="clear" w:color="auto" w:fill="auto"/>
            <w:noWrap/>
            <w:vAlign w:val="bottom"/>
            <w:hideMark/>
          </w:tcPr>
          <w:p w14:paraId="6BE2796D"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483" w:type="dxa"/>
            <w:tcBorders>
              <w:top w:val="nil"/>
              <w:left w:val="nil"/>
              <w:bottom w:val="nil"/>
              <w:right w:val="nil"/>
            </w:tcBorders>
            <w:shd w:val="clear" w:color="auto" w:fill="auto"/>
            <w:noWrap/>
            <w:vAlign w:val="bottom"/>
            <w:hideMark/>
          </w:tcPr>
          <w:p w14:paraId="6A59494D" w14:textId="3803FCBA" w:rsidR="009652A3" w:rsidRPr="00E458CB" w:rsidRDefault="00E458CB" w:rsidP="009652A3">
            <w:pPr>
              <w:jc w:val="center"/>
              <w:rPr>
                <w:rFonts w:ascii="Arial" w:eastAsia="Times New Roman" w:hAnsi="Arial" w:cs="Arial"/>
                <w:color w:val="404040"/>
                <w:sz w:val="21"/>
                <w:szCs w:val="21"/>
              </w:rPr>
            </w:pPr>
            <w:r w:rsidRPr="00E458CB">
              <w:rPr>
                <w:rFonts w:ascii="Arial" w:eastAsia="Times New Roman" w:hAnsi="Arial" w:cs="Arial"/>
                <w:color w:val="404040"/>
                <w:sz w:val="21"/>
                <w:szCs w:val="21"/>
              </w:rPr>
              <w:t>28-Nov</w:t>
            </w:r>
          </w:p>
        </w:tc>
        <w:tc>
          <w:tcPr>
            <w:tcW w:w="1550" w:type="dxa"/>
            <w:tcBorders>
              <w:top w:val="nil"/>
              <w:left w:val="nil"/>
              <w:bottom w:val="nil"/>
              <w:right w:val="nil"/>
            </w:tcBorders>
            <w:shd w:val="clear" w:color="auto" w:fill="auto"/>
            <w:noWrap/>
            <w:vAlign w:val="center"/>
            <w:hideMark/>
          </w:tcPr>
          <w:p w14:paraId="7E5DEECD"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0%</w:t>
            </w:r>
          </w:p>
        </w:tc>
      </w:tr>
      <w:tr w:rsidR="009652A3" w:rsidRPr="00996F37" w14:paraId="1F714248" w14:textId="77777777" w:rsidTr="00684A79">
        <w:trPr>
          <w:trHeight w:val="380"/>
        </w:trPr>
        <w:tc>
          <w:tcPr>
            <w:tcW w:w="5800" w:type="dxa"/>
            <w:tcBorders>
              <w:top w:val="nil"/>
              <w:left w:val="nil"/>
              <w:bottom w:val="nil"/>
              <w:right w:val="nil"/>
            </w:tcBorders>
            <w:shd w:val="clear" w:color="auto" w:fill="auto"/>
            <w:noWrap/>
            <w:vAlign w:val="bottom"/>
            <w:hideMark/>
          </w:tcPr>
          <w:p w14:paraId="1BA2FF97"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Deliver a User-Proof Install</w:t>
            </w:r>
          </w:p>
        </w:tc>
        <w:tc>
          <w:tcPr>
            <w:tcW w:w="1016" w:type="dxa"/>
            <w:tcBorders>
              <w:top w:val="nil"/>
              <w:left w:val="nil"/>
              <w:bottom w:val="nil"/>
              <w:right w:val="nil"/>
            </w:tcBorders>
            <w:shd w:val="clear" w:color="auto" w:fill="auto"/>
            <w:noWrap/>
            <w:vAlign w:val="bottom"/>
            <w:hideMark/>
          </w:tcPr>
          <w:p w14:paraId="573417B3"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483" w:type="dxa"/>
            <w:tcBorders>
              <w:top w:val="nil"/>
              <w:left w:val="nil"/>
              <w:bottom w:val="nil"/>
              <w:right w:val="nil"/>
            </w:tcBorders>
            <w:shd w:val="clear" w:color="auto" w:fill="auto"/>
            <w:noWrap/>
            <w:vAlign w:val="bottom"/>
            <w:hideMark/>
          </w:tcPr>
          <w:p w14:paraId="047E11B0"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28-Nov</w:t>
            </w:r>
          </w:p>
        </w:tc>
        <w:tc>
          <w:tcPr>
            <w:tcW w:w="1080" w:type="dxa"/>
            <w:tcBorders>
              <w:top w:val="nil"/>
              <w:left w:val="nil"/>
              <w:bottom w:val="nil"/>
              <w:right w:val="nil"/>
            </w:tcBorders>
            <w:shd w:val="clear" w:color="auto" w:fill="auto"/>
            <w:noWrap/>
            <w:vAlign w:val="bottom"/>
            <w:hideMark/>
          </w:tcPr>
          <w:p w14:paraId="73793060"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14-Nov</w:t>
            </w:r>
          </w:p>
        </w:tc>
        <w:tc>
          <w:tcPr>
            <w:tcW w:w="1483" w:type="dxa"/>
            <w:tcBorders>
              <w:top w:val="nil"/>
              <w:left w:val="nil"/>
              <w:bottom w:val="nil"/>
              <w:right w:val="nil"/>
            </w:tcBorders>
            <w:shd w:val="clear" w:color="auto" w:fill="auto"/>
            <w:noWrap/>
            <w:vAlign w:val="bottom"/>
            <w:hideMark/>
          </w:tcPr>
          <w:p w14:paraId="0B41CFDC"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22-Nov</w:t>
            </w:r>
          </w:p>
        </w:tc>
        <w:tc>
          <w:tcPr>
            <w:tcW w:w="1550" w:type="dxa"/>
            <w:tcBorders>
              <w:top w:val="nil"/>
              <w:left w:val="nil"/>
              <w:bottom w:val="nil"/>
              <w:right w:val="nil"/>
            </w:tcBorders>
            <w:shd w:val="clear" w:color="auto" w:fill="auto"/>
            <w:noWrap/>
            <w:vAlign w:val="center"/>
            <w:hideMark/>
          </w:tcPr>
          <w:p w14:paraId="76CFDD7F"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0AFCBD84" w14:textId="77777777" w:rsidTr="00684A79">
        <w:trPr>
          <w:trHeight w:val="380"/>
        </w:trPr>
        <w:tc>
          <w:tcPr>
            <w:tcW w:w="5800" w:type="dxa"/>
            <w:tcBorders>
              <w:top w:val="nil"/>
              <w:left w:val="nil"/>
              <w:bottom w:val="nil"/>
              <w:right w:val="nil"/>
            </w:tcBorders>
            <w:shd w:val="clear" w:color="auto" w:fill="auto"/>
            <w:noWrap/>
            <w:vAlign w:val="bottom"/>
            <w:hideMark/>
          </w:tcPr>
          <w:p w14:paraId="5708826C"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Demo 2 Test Cases</w:t>
            </w:r>
          </w:p>
        </w:tc>
        <w:tc>
          <w:tcPr>
            <w:tcW w:w="1016" w:type="dxa"/>
            <w:tcBorders>
              <w:top w:val="nil"/>
              <w:left w:val="nil"/>
              <w:bottom w:val="nil"/>
              <w:right w:val="nil"/>
            </w:tcBorders>
            <w:shd w:val="clear" w:color="auto" w:fill="auto"/>
            <w:noWrap/>
            <w:vAlign w:val="bottom"/>
            <w:hideMark/>
          </w:tcPr>
          <w:p w14:paraId="7C8040E6"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20-Nov</w:t>
            </w:r>
          </w:p>
        </w:tc>
        <w:tc>
          <w:tcPr>
            <w:tcW w:w="1483" w:type="dxa"/>
            <w:tcBorders>
              <w:top w:val="nil"/>
              <w:left w:val="nil"/>
              <w:bottom w:val="nil"/>
              <w:right w:val="nil"/>
            </w:tcBorders>
            <w:shd w:val="clear" w:color="auto" w:fill="auto"/>
            <w:noWrap/>
            <w:vAlign w:val="bottom"/>
            <w:hideMark/>
          </w:tcPr>
          <w:p w14:paraId="5F46A553"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23-Nov</w:t>
            </w:r>
          </w:p>
        </w:tc>
        <w:tc>
          <w:tcPr>
            <w:tcW w:w="1080" w:type="dxa"/>
            <w:tcBorders>
              <w:top w:val="nil"/>
              <w:left w:val="nil"/>
              <w:bottom w:val="nil"/>
              <w:right w:val="nil"/>
            </w:tcBorders>
            <w:shd w:val="clear" w:color="auto" w:fill="auto"/>
            <w:noWrap/>
            <w:vAlign w:val="bottom"/>
            <w:hideMark/>
          </w:tcPr>
          <w:p w14:paraId="34413F0A"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20-Nov</w:t>
            </w:r>
          </w:p>
        </w:tc>
        <w:tc>
          <w:tcPr>
            <w:tcW w:w="1483" w:type="dxa"/>
            <w:tcBorders>
              <w:top w:val="nil"/>
              <w:left w:val="nil"/>
              <w:bottom w:val="nil"/>
              <w:right w:val="nil"/>
            </w:tcBorders>
            <w:shd w:val="clear" w:color="auto" w:fill="auto"/>
            <w:noWrap/>
            <w:vAlign w:val="bottom"/>
            <w:hideMark/>
          </w:tcPr>
          <w:p w14:paraId="461C2CF6"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23-Nov</w:t>
            </w:r>
          </w:p>
        </w:tc>
        <w:tc>
          <w:tcPr>
            <w:tcW w:w="1550" w:type="dxa"/>
            <w:tcBorders>
              <w:top w:val="nil"/>
              <w:left w:val="nil"/>
              <w:bottom w:val="nil"/>
              <w:right w:val="nil"/>
            </w:tcBorders>
            <w:shd w:val="clear" w:color="auto" w:fill="auto"/>
            <w:noWrap/>
            <w:vAlign w:val="center"/>
            <w:hideMark/>
          </w:tcPr>
          <w:p w14:paraId="41F5BA66"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7C1DA69E" w14:textId="77777777" w:rsidTr="00684A79">
        <w:trPr>
          <w:trHeight w:val="380"/>
        </w:trPr>
        <w:tc>
          <w:tcPr>
            <w:tcW w:w="5800" w:type="dxa"/>
            <w:tcBorders>
              <w:top w:val="nil"/>
              <w:left w:val="nil"/>
              <w:bottom w:val="nil"/>
              <w:right w:val="nil"/>
            </w:tcBorders>
            <w:shd w:val="clear" w:color="000000" w:fill="FFFF00"/>
            <w:noWrap/>
            <w:vAlign w:val="bottom"/>
            <w:hideMark/>
          </w:tcPr>
          <w:p w14:paraId="1CFF17FE"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Submission of Demo 2</w:t>
            </w:r>
          </w:p>
        </w:tc>
        <w:tc>
          <w:tcPr>
            <w:tcW w:w="1016" w:type="dxa"/>
            <w:tcBorders>
              <w:top w:val="nil"/>
              <w:left w:val="nil"/>
              <w:bottom w:val="nil"/>
              <w:right w:val="nil"/>
            </w:tcBorders>
            <w:shd w:val="clear" w:color="auto" w:fill="auto"/>
            <w:noWrap/>
            <w:vAlign w:val="bottom"/>
            <w:hideMark/>
          </w:tcPr>
          <w:p w14:paraId="0148371B"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23-Nov</w:t>
            </w:r>
          </w:p>
        </w:tc>
        <w:tc>
          <w:tcPr>
            <w:tcW w:w="1483" w:type="dxa"/>
            <w:tcBorders>
              <w:top w:val="nil"/>
              <w:left w:val="nil"/>
              <w:bottom w:val="nil"/>
              <w:right w:val="nil"/>
            </w:tcBorders>
            <w:shd w:val="clear" w:color="auto" w:fill="auto"/>
            <w:noWrap/>
            <w:vAlign w:val="bottom"/>
            <w:hideMark/>
          </w:tcPr>
          <w:p w14:paraId="4A76B364"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23-Nov</w:t>
            </w:r>
          </w:p>
        </w:tc>
        <w:tc>
          <w:tcPr>
            <w:tcW w:w="1080" w:type="dxa"/>
            <w:tcBorders>
              <w:top w:val="nil"/>
              <w:left w:val="nil"/>
              <w:bottom w:val="nil"/>
              <w:right w:val="nil"/>
            </w:tcBorders>
            <w:shd w:val="clear" w:color="auto" w:fill="auto"/>
            <w:noWrap/>
            <w:vAlign w:val="bottom"/>
            <w:hideMark/>
          </w:tcPr>
          <w:p w14:paraId="46CCE017"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23-Nov</w:t>
            </w:r>
          </w:p>
        </w:tc>
        <w:tc>
          <w:tcPr>
            <w:tcW w:w="1483" w:type="dxa"/>
            <w:tcBorders>
              <w:top w:val="nil"/>
              <w:left w:val="nil"/>
              <w:bottom w:val="nil"/>
              <w:right w:val="nil"/>
            </w:tcBorders>
            <w:shd w:val="clear" w:color="auto" w:fill="auto"/>
            <w:noWrap/>
            <w:vAlign w:val="bottom"/>
            <w:hideMark/>
          </w:tcPr>
          <w:p w14:paraId="3CBDB2B7"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23-Nov</w:t>
            </w:r>
          </w:p>
        </w:tc>
        <w:tc>
          <w:tcPr>
            <w:tcW w:w="1550" w:type="dxa"/>
            <w:tcBorders>
              <w:top w:val="nil"/>
              <w:left w:val="nil"/>
              <w:bottom w:val="nil"/>
              <w:right w:val="nil"/>
            </w:tcBorders>
            <w:shd w:val="clear" w:color="auto" w:fill="auto"/>
            <w:noWrap/>
            <w:vAlign w:val="center"/>
            <w:hideMark/>
          </w:tcPr>
          <w:p w14:paraId="547DE095"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100%</w:t>
            </w:r>
          </w:p>
        </w:tc>
      </w:tr>
      <w:tr w:rsidR="009652A3" w:rsidRPr="00996F37" w14:paraId="1AB7D96F" w14:textId="77777777" w:rsidTr="00684A79">
        <w:trPr>
          <w:trHeight w:val="380"/>
        </w:trPr>
        <w:tc>
          <w:tcPr>
            <w:tcW w:w="5800" w:type="dxa"/>
            <w:tcBorders>
              <w:top w:val="nil"/>
              <w:left w:val="nil"/>
              <w:bottom w:val="nil"/>
              <w:right w:val="nil"/>
            </w:tcBorders>
            <w:shd w:val="clear" w:color="auto" w:fill="auto"/>
            <w:noWrap/>
            <w:vAlign w:val="bottom"/>
            <w:hideMark/>
          </w:tcPr>
          <w:p w14:paraId="188DEA38"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Verify Code Deck for Windows 7</w:t>
            </w:r>
          </w:p>
        </w:tc>
        <w:tc>
          <w:tcPr>
            <w:tcW w:w="1016" w:type="dxa"/>
            <w:tcBorders>
              <w:top w:val="nil"/>
              <w:left w:val="nil"/>
              <w:bottom w:val="nil"/>
              <w:right w:val="nil"/>
            </w:tcBorders>
            <w:shd w:val="clear" w:color="auto" w:fill="auto"/>
            <w:noWrap/>
            <w:vAlign w:val="bottom"/>
            <w:hideMark/>
          </w:tcPr>
          <w:p w14:paraId="175F32B3"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24-Nov</w:t>
            </w:r>
          </w:p>
        </w:tc>
        <w:tc>
          <w:tcPr>
            <w:tcW w:w="1483" w:type="dxa"/>
            <w:tcBorders>
              <w:top w:val="nil"/>
              <w:left w:val="nil"/>
              <w:bottom w:val="nil"/>
              <w:right w:val="nil"/>
            </w:tcBorders>
            <w:shd w:val="clear" w:color="auto" w:fill="auto"/>
            <w:noWrap/>
            <w:vAlign w:val="bottom"/>
            <w:hideMark/>
          </w:tcPr>
          <w:p w14:paraId="3A28B407"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28-Nov</w:t>
            </w:r>
          </w:p>
        </w:tc>
        <w:tc>
          <w:tcPr>
            <w:tcW w:w="1080" w:type="dxa"/>
            <w:tcBorders>
              <w:top w:val="nil"/>
              <w:left w:val="nil"/>
              <w:bottom w:val="nil"/>
              <w:right w:val="nil"/>
            </w:tcBorders>
            <w:shd w:val="clear" w:color="auto" w:fill="auto"/>
            <w:noWrap/>
            <w:vAlign w:val="bottom"/>
            <w:hideMark/>
          </w:tcPr>
          <w:p w14:paraId="468F3075"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24-Nov</w:t>
            </w:r>
          </w:p>
        </w:tc>
        <w:tc>
          <w:tcPr>
            <w:tcW w:w="1483" w:type="dxa"/>
            <w:tcBorders>
              <w:top w:val="nil"/>
              <w:left w:val="nil"/>
              <w:bottom w:val="nil"/>
              <w:right w:val="nil"/>
            </w:tcBorders>
            <w:shd w:val="clear" w:color="auto" w:fill="auto"/>
            <w:noWrap/>
            <w:vAlign w:val="bottom"/>
            <w:hideMark/>
          </w:tcPr>
          <w:p w14:paraId="7E42D004" w14:textId="32ADDA0A" w:rsidR="009652A3" w:rsidRPr="00E458CB" w:rsidRDefault="00E458CB" w:rsidP="009652A3">
            <w:pPr>
              <w:jc w:val="center"/>
              <w:rPr>
                <w:rFonts w:ascii="Arial" w:eastAsia="Times New Roman" w:hAnsi="Arial" w:cs="Arial"/>
                <w:color w:val="404040"/>
                <w:sz w:val="21"/>
                <w:szCs w:val="21"/>
              </w:rPr>
            </w:pPr>
            <w:r w:rsidRPr="00E458CB">
              <w:rPr>
                <w:rFonts w:ascii="Arial" w:eastAsia="Times New Roman" w:hAnsi="Arial" w:cs="Arial"/>
                <w:color w:val="404040"/>
                <w:sz w:val="21"/>
                <w:szCs w:val="21"/>
              </w:rPr>
              <w:t>01-Dec</w:t>
            </w:r>
          </w:p>
        </w:tc>
        <w:tc>
          <w:tcPr>
            <w:tcW w:w="1550" w:type="dxa"/>
            <w:tcBorders>
              <w:top w:val="nil"/>
              <w:left w:val="nil"/>
              <w:bottom w:val="nil"/>
              <w:right w:val="nil"/>
            </w:tcBorders>
            <w:shd w:val="clear" w:color="auto" w:fill="auto"/>
            <w:noWrap/>
            <w:vAlign w:val="center"/>
            <w:hideMark/>
          </w:tcPr>
          <w:p w14:paraId="64332FA6"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0%</w:t>
            </w:r>
          </w:p>
        </w:tc>
      </w:tr>
      <w:tr w:rsidR="009652A3" w:rsidRPr="00996F37" w14:paraId="58DD33D4" w14:textId="77777777" w:rsidTr="00684A79">
        <w:trPr>
          <w:trHeight w:val="380"/>
        </w:trPr>
        <w:tc>
          <w:tcPr>
            <w:tcW w:w="5800" w:type="dxa"/>
            <w:tcBorders>
              <w:top w:val="nil"/>
              <w:left w:val="nil"/>
              <w:bottom w:val="nil"/>
              <w:right w:val="nil"/>
            </w:tcBorders>
            <w:shd w:val="clear" w:color="auto" w:fill="auto"/>
            <w:noWrap/>
            <w:vAlign w:val="bottom"/>
            <w:hideMark/>
          </w:tcPr>
          <w:p w14:paraId="1A1D40E8"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Supply a Training Video</w:t>
            </w:r>
          </w:p>
        </w:tc>
        <w:tc>
          <w:tcPr>
            <w:tcW w:w="1016" w:type="dxa"/>
            <w:tcBorders>
              <w:top w:val="nil"/>
              <w:left w:val="nil"/>
              <w:bottom w:val="nil"/>
              <w:right w:val="nil"/>
            </w:tcBorders>
            <w:shd w:val="clear" w:color="auto" w:fill="auto"/>
            <w:noWrap/>
            <w:vAlign w:val="bottom"/>
            <w:hideMark/>
          </w:tcPr>
          <w:p w14:paraId="6F4FC5FE"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24-Nov</w:t>
            </w:r>
          </w:p>
        </w:tc>
        <w:tc>
          <w:tcPr>
            <w:tcW w:w="1483" w:type="dxa"/>
            <w:tcBorders>
              <w:top w:val="nil"/>
              <w:left w:val="nil"/>
              <w:bottom w:val="nil"/>
              <w:right w:val="nil"/>
            </w:tcBorders>
            <w:shd w:val="clear" w:color="auto" w:fill="auto"/>
            <w:noWrap/>
            <w:vAlign w:val="bottom"/>
            <w:hideMark/>
          </w:tcPr>
          <w:p w14:paraId="626B8693"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26-Nov</w:t>
            </w:r>
          </w:p>
        </w:tc>
        <w:tc>
          <w:tcPr>
            <w:tcW w:w="1080" w:type="dxa"/>
            <w:tcBorders>
              <w:top w:val="nil"/>
              <w:left w:val="nil"/>
              <w:bottom w:val="nil"/>
              <w:right w:val="nil"/>
            </w:tcBorders>
            <w:shd w:val="clear" w:color="auto" w:fill="auto"/>
            <w:noWrap/>
            <w:vAlign w:val="bottom"/>
            <w:hideMark/>
          </w:tcPr>
          <w:p w14:paraId="5216A56B"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24-Nov</w:t>
            </w:r>
          </w:p>
        </w:tc>
        <w:tc>
          <w:tcPr>
            <w:tcW w:w="1483" w:type="dxa"/>
            <w:tcBorders>
              <w:top w:val="nil"/>
              <w:left w:val="nil"/>
              <w:bottom w:val="nil"/>
              <w:right w:val="nil"/>
            </w:tcBorders>
            <w:shd w:val="clear" w:color="auto" w:fill="auto"/>
            <w:noWrap/>
            <w:vAlign w:val="bottom"/>
            <w:hideMark/>
          </w:tcPr>
          <w:p w14:paraId="49D4E8EA" w14:textId="52926EB3" w:rsidR="009652A3" w:rsidRPr="00E458CB" w:rsidRDefault="00E458CB" w:rsidP="009652A3">
            <w:pPr>
              <w:jc w:val="center"/>
              <w:rPr>
                <w:rFonts w:ascii="Arial" w:eastAsia="Times New Roman" w:hAnsi="Arial" w:cs="Arial"/>
                <w:color w:val="404040"/>
                <w:sz w:val="21"/>
                <w:szCs w:val="21"/>
              </w:rPr>
            </w:pPr>
            <w:r w:rsidRPr="00E458CB">
              <w:rPr>
                <w:rFonts w:ascii="Arial" w:eastAsia="Times New Roman" w:hAnsi="Arial" w:cs="Arial"/>
                <w:color w:val="404040"/>
                <w:sz w:val="21"/>
                <w:szCs w:val="21"/>
              </w:rPr>
              <w:t>01-Dec</w:t>
            </w:r>
          </w:p>
        </w:tc>
        <w:tc>
          <w:tcPr>
            <w:tcW w:w="1550" w:type="dxa"/>
            <w:tcBorders>
              <w:top w:val="nil"/>
              <w:left w:val="nil"/>
              <w:bottom w:val="nil"/>
              <w:right w:val="nil"/>
            </w:tcBorders>
            <w:shd w:val="clear" w:color="auto" w:fill="auto"/>
            <w:noWrap/>
            <w:vAlign w:val="center"/>
            <w:hideMark/>
          </w:tcPr>
          <w:p w14:paraId="07F83A32"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0%</w:t>
            </w:r>
          </w:p>
        </w:tc>
      </w:tr>
      <w:tr w:rsidR="009652A3" w:rsidRPr="00996F37" w14:paraId="240ACF16" w14:textId="77777777" w:rsidTr="00684A79">
        <w:trPr>
          <w:trHeight w:val="380"/>
        </w:trPr>
        <w:tc>
          <w:tcPr>
            <w:tcW w:w="5800" w:type="dxa"/>
            <w:tcBorders>
              <w:top w:val="nil"/>
              <w:left w:val="nil"/>
              <w:bottom w:val="nil"/>
              <w:right w:val="nil"/>
            </w:tcBorders>
            <w:shd w:val="clear" w:color="auto" w:fill="auto"/>
            <w:noWrap/>
            <w:vAlign w:val="bottom"/>
            <w:hideMark/>
          </w:tcPr>
          <w:p w14:paraId="391A378A"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Verify Code Deck on Mac OS</w:t>
            </w:r>
          </w:p>
        </w:tc>
        <w:tc>
          <w:tcPr>
            <w:tcW w:w="1016" w:type="dxa"/>
            <w:tcBorders>
              <w:top w:val="nil"/>
              <w:left w:val="nil"/>
              <w:bottom w:val="nil"/>
              <w:right w:val="nil"/>
            </w:tcBorders>
            <w:shd w:val="clear" w:color="auto" w:fill="auto"/>
            <w:noWrap/>
            <w:vAlign w:val="bottom"/>
            <w:hideMark/>
          </w:tcPr>
          <w:p w14:paraId="3DD175B6"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24-Nov</w:t>
            </w:r>
          </w:p>
        </w:tc>
        <w:tc>
          <w:tcPr>
            <w:tcW w:w="1483" w:type="dxa"/>
            <w:tcBorders>
              <w:top w:val="nil"/>
              <w:left w:val="nil"/>
              <w:bottom w:val="nil"/>
              <w:right w:val="nil"/>
            </w:tcBorders>
            <w:shd w:val="clear" w:color="auto" w:fill="auto"/>
            <w:noWrap/>
            <w:vAlign w:val="bottom"/>
            <w:hideMark/>
          </w:tcPr>
          <w:p w14:paraId="279D9305"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28-Nov</w:t>
            </w:r>
          </w:p>
        </w:tc>
        <w:tc>
          <w:tcPr>
            <w:tcW w:w="1080" w:type="dxa"/>
            <w:tcBorders>
              <w:top w:val="nil"/>
              <w:left w:val="nil"/>
              <w:bottom w:val="nil"/>
              <w:right w:val="nil"/>
            </w:tcBorders>
            <w:shd w:val="clear" w:color="auto" w:fill="auto"/>
            <w:noWrap/>
            <w:vAlign w:val="bottom"/>
            <w:hideMark/>
          </w:tcPr>
          <w:p w14:paraId="631E00BB"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24-Nov</w:t>
            </w:r>
          </w:p>
        </w:tc>
        <w:tc>
          <w:tcPr>
            <w:tcW w:w="1483" w:type="dxa"/>
            <w:tcBorders>
              <w:top w:val="nil"/>
              <w:left w:val="nil"/>
              <w:bottom w:val="nil"/>
              <w:right w:val="nil"/>
            </w:tcBorders>
            <w:shd w:val="clear" w:color="auto" w:fill="auto"/>
            <w:noWrap/>
            <w:vAlign w:val="bottom"/>
            <w:hideMark/>
          </w:tcPr>
          <w:p w14:paraId="110EDE94"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23-Nov</w:t>
            </w:r>
          </w:p>
        </w:tc>
        <w:tc>
          <w:tcPr>
            <w:tcW w:w="1550" w:type="dxa"/>
            <w:tcBorders>
              <w:top w:val="nil"/>
              <w:left w:val="nil"/>
              <w:bottom w:val="nil"/>
              <w:right w:val="nil"/>
            </w:tcBorders>
            <w:shd w:val="clear" w:color="auto" w:fill="auto"/>
            <w:noWrap/>
            <w:vAlign w:val="center"/>
            <w:hideMark/>
          </w:tcPr>
          <w:p w14:paraId="027D82AD"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0%</w:t>
            </w:r>
          </w:p>
        </w:tc>
      </w:tr>
      <w:tr w:rsidR="009652A3" w:rsidRPr="00996F37" w14:paraId="7426B407" w14:textId="77777777" w:rsidTr="00684A79">
        <w:trPr>
          <w:trHeight w:val="380"/>
        </w:trPr>
        <w:tc>
          <w:tcPr>
            <w:tcW w:w="5800" w:type="dxa"/>
            <w:tcBorders>
              <w:top w:val="nil"/>
              <w:left w:val="nil"/>
              <w:bottom w:val="nil"/>
              <w:right w:val="nil"/>
            </w:tcBorders>
            <w:shd w:val="clear" w:color="000000" w:fill="FFFF00"/>
            <w:noWrap/>
            <w:vAlign w:val="bottom"/>
            <w:hideMark/>
          </w:tcPr>
          <w:p w14:paraId="4DB7473A"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PREPARING FINAL SUBMISSION</w:t>
            </w:r>
          </w:p>
        </w:tc>
        <w:tc>
          <w:tcPr>
            <w:tcW w:w="1016" w:type="dxa"/>
            <w:tcBorders>
              <w:top w:val="nil"/>
              <w:left w:val="nil"/>
              <w:bottom w:val="nil"/>
              <w:right w:val="nil"/>
            </w:tcBorders>
            <w:shd w:val="clear" w:color="auto" w:fill="auto"/>
            <w:noWrap/>
            <w:vAlign w:val="bottom"/>
            <w:hideMark/>
          </w:tcPr>
          <w:p w14:paraId="0B344A73"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01-Dec</w:t>
            </w:r>
          </w:p>
        </w:tc>
        <w:tc>
          <w:tcPr>
            <w:tcW w:w="1483" w:type="dxa"/>
            <w:tcBorders>
              <w:top w:val="nil"/>
              <w:left w:val="nil"/>
              <w:bottom w:val="nil"/>
              <w:right w:val="nil"/>
            </w:tcBorders>
            <w:shd w:val="clear" w:color="auto" w:fill="auto"/>
            <w:noWrap/>
            <w:vAlign w:val="bottom"/>
            <w:hideMark/>
          </w:tcPr>
          <w:p w14:paraId="7018D11A"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01-Dec</w:t>
            </w:r>
          </w:p>
        </w:tc>
        <w:tc>
          <w:tcPr>
            <w:tcW w:w="1080" w:type="dxa"/>
            <w:tcBorders>
              <w:top w:val="nil"/>
              <w:left w:val="nil"/>
              <w:bottom w:val="nil"/>
              <w:right w:val="nil"/>
            </w:tcBorders>
            <w:shd w:val="clear" w:color="auto" w:fill="auto"/>
            <w:noWrap/>
            <w:vAlign w:val="bottom"/>
            <w:hideMark/>
          </w:tcPr>
          <w:p w14:paraId="031ABC8C"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01-Dec</w:t>
            </w:r>
          </w:p>
        </w:tc>
        <w:tc>
          <w:tcPr>
            <w:tcW w:w="1483" w:type="dxa"/>
            <w:tcBorders>
              <w:top w:val="nil"/>
              <w:left w:val="nil"/>
              <w:bottom w:val="nil"/>
              <w:right w:val="nil"/>
            </w:tcBorders>
            <w:shd w:val="clear" w:color="auto" w:fill="auto"/>
            <w:noWrap/>
            <w:vAlign w:val="bottom"/>
            <w:hideMark/>
          </w:tcPr>
          <w:p w14:paraId="33C00221" w14:textId="0A066719" w:rsidR="009652A3" w:rsidRPr="00E458CB" w:rsidRDefault="00E458CB" w:rsidP="009652A3">
            <w:pPr>
              <w:jc w:val="center"/>
              <w:rPr>
                <w:rFonts w:ascii="Arial" w:eastAsia="Times New Roman" w:hAnsi="Arial" w:cs="Arial"/>
                <w:color w:val="404040"/>
                <w:sz w:val="21"/>
                <w:szCs w:val="21"/>
              </w:rPr>
            </w:pPr>
            <w:r w:rsidRPr="00E458CB">
              <w:rPr>
                <w:rFonts w:ascii="Arial" w:eastAsia="Times New Roman" w:hAnsi="Arial" w:cs="Arial"/>
                <w:color w:val="404040"/>
                <w:sz w:val="21"/>
                <w:szCs w:val="21"/>
              </w:rPr>
              <w:t>01-Dec</w:t>
            </w:r>
          </w:p>
        </w:tc>
        <w:tc>
          <w:tcPr>
            <w:tcW w:w="1550" w:type="dxa"/>
            <w:tcBorders>
              <w:top w:val="nil"/>
              <w:left w:val="nil"/>
              <w:bottom w:val="nil"/>
              <w:right w:val="nil"/>
            </w:tcBorders>
            <w:shd w:val="clear" w:color="auto" w:fill="auto"/>
            <w:noWrap/>
            <w:vAlign w:val="center"/>
            <w:hideMark/>
          </w:tcPr>
          <w:p w14:paraId="681E7977"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0%</w:t>
            </w:r>
          </w:p>
        </w:tc>
      </w:tr>
      <w:tr w:rsidR="009652A3" w:rsidRPr="00996F37" w14:paraId="752E5468" w14:textId="77777777" w:rsidTr="00684A79">
        <w:trPr>
          <w:trHeight w:val="380"/>
        </w:trPr>
        <w:tc>
          <w:tcPr>
            <w:tcW w:w="5800" w:type="dxa"/>
            <w:tcBorders>
              <w:top w:val="nil"/>
              <w:left w:val="nil"/>
              <w:bottom w:val="nil"/>
              <w:right w:val="nil"/>
            </w:tcBorders>
            <w:shd w:val="clear" w:color="000000" w:fill="FFFF00"/>
            <w:noWrap/>
            <w:vAlign w:val="bottom"/>
            <w:hideMark/>
          </w:tcPr>
          <w:p w14:paraId="0BD55CAB"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t>FINAL SUBMISSION</w:t>
            </w:r>
          </w:p>
        </w:tc>
        <w:tc>
          <w:tcPr>
            <w:tcW w:w="1016" w:type="dxa"/>
            <w:tcBorders>
              <w:top w:val="nil"/>
              <w:left w:val="nil"/>
              <w:bottom w:val="nil"/>
              <w:right w:val="nil"/>
            </w:tcBorders>
            <w:shd w:val="clear" w:color="auto" w:fill="auto"/>
            <w:noWrap/>
            <w:vAlign w:val="bottom"/>
            <w:hideMark/>
          </w:tcPr>
          <w:p w14:paraId="1350C3CC"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07-Dec</w:t>
            </w:r>
          </w:p>
        </w:tc>
        <w:tc>
          <w:tcPr>
            <w:tcW w:w="1483" w:type="dxa"/>
            <w:tcBorders>
              <w:top w:val="nil"/>
              <w:left w:val="nil"/>
              <w:bottom w:val="nil"/>
              <w:right w:val="nil"/>
            </w:tcBorders>
            <w:shd w:val="clear" w:color="auto" w:fill="auto"/>
            <w:noWrap/>
            <w:vAlign w:val="bottom"/>
            <w:hideMark/>
          </w:tcPr>
          <w:p w14:paraId="1C741B04"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07-Dec</w:t>
            </w:r>
          </w:p>
        </w:tc>
        <w:tc>
          <w:tcPr>
            <w:tcW w:w="1080" w:type="dxa"/>
            <w:tcBorders>
              <w:top w:val="nil"/>
              <w:left w:val="nil"/>
              <w:bottom w:val="nil"/>
              <w:right w:val="nil"/>
            </w:tcBorders>
            <w:shd w:val="clear" w:color="auto" w:fill="auto"/>
            <w:noWrap/>
            <w:vAlign w:val="bottom"/>
            <w:hideMark/>
          </w:tcPr>
          <w:p w14:paraId="2D3D1AE2" w14:textId="77777777" w:rsidR="009652A3" w:rsidRPr="00996F37" w:rsidRDefault="009652A3" w:rsidP="009652A3">
            <w:pPr>
              <w:jc w:val="center"/>
              <w:rPr>
                <w:rFonts w:ascii="Arial" w:eastAsia="Times New Roman" w:hAnsi="Arial" w:cs="Arial"/>
                <w:color w:val="404040"/>
                <w:sz w:val="21"/>
                <w:szCs w:val="21"/>
              </w:rPr>
            </w:pPr>
            <w:r w:rsidRPr="00996F37">
              <w:rPr>
                <w:rFonts w:ascii="Arial" w:eastAsia="Times New Roman" w:hAnsi="Arial" w:cs="Arial"/>
                <w:color w:val="404040"/>
                <w:sz w:val="21"/>
                <w:szCs w:val="21"/>
              </w:rPr>
              <w:t>07-Dec</w:t>
            </w:r>
          </w:p>
        </w:tc>
        <w:tc>
          <w:tcPr>
            <w:tcW w:w="1483" w:type="dxa"/>
            <w:tcBorders>
              <w:top w:val="nil"/>
              <w:left w:val="nil"/>
              <w:bottom w:val="nil"/>
              <w:right w:val="nil"/>
            </w:tcBorders>
            <w:shd w:val="clear" w:color="auto" w:fill="auto"/>
            <w:noWrap/>
            <w:vAlign w:val="bottom"/>
            <w:hideMark/>
          </w:tcPr>
          <w:p w14:paraId="1C3D0CF2" w14:textId="610EA615" w:rsidR="009652A3" w:rsidRPr="00E458CB" w:rsidRDefault="00E458CB" w:rsidP="009652A3">
            <w:pPr>
              <w:jc w:val="center"/>
              <w:rPr>
                <w:rFonts w:ascii="Arial" w:eastAsia="Times New Roman" w:hAnsi="Arial" w:cs="Arial"/>
                <w:color w:val="404040"/>
                <w:sz w:val="21"/>
                <w:szCs w:val="21"/>
              </w:rPr>
            </w:pPr>
            <w:r w:rsidRPr="00E458CB">
              <w:rPr>
                <w:rFonts w:ascii="Arial" w:eastAsia="Times New Roman" w:hAnsi="Arial" w:cs="Arial"/>
                <w:color w:val="404040"/>
                <w:sz w:val="21"/>
                <w:szCs w:val="21"/>
              </w:rPr>
              <w:t>07-Dec</w:t>
            </w:r>
          </w:p>
        </w:tc>
        <w:tc>
          <w:tcPr>
            <w:tcW w:w="1550" w:type="dxa"/>
            <w:tcBorders>
              <w:top w:val="nil"/>
              <w:left w:val="nil"/>
              <w:bottom w:val="nil"/>
              <w:right w:val="nil"/>
            </w:tcBorders>
            <w:shd w:val="clear" w:color="auto" w:fill="auto"/>
            <w:noWrap/>
            <w:vAlign w:val="center"/>
            <w:hideMark/>
          </w:tcPr>
          <w:p w14:paraId="6D266645" w14:textId="77777777" w:rsidR="009652A3" w:rsidRPr="00996F37" w:rsidRDefault="009652A3" w:rsidP="009652A3">
            <w:pPr>
              <w:jc w:val="center"/>
              <w:rPr>
                <w:rFonts w:ascii="Arial" w:eastAsia="Times New Roman" w:hAnsi="Arial" w:cs="Arial"/>
                <w:b/>
                <w:bCs/>
                <w:color w:val="735773"/>
                <w:sz w:val="21"/>
                <w:szCs w:val="21"/>
              </w:rPr>
            </w:pPr>
            <w:r w:rsidRPr="00996F37">
              <w:rPr>
                <w:rFonts w:ascii="Arial" w:eastAsia="Times New Roman" w:hAnsi="Arial" w:cs="Arial"/>
                <w:b/>
                <w:bCs/>
                <w:color w:val="735773"/>
                <w:sz w:val="21"/>
                <w:szCs w:val="21"/>
              </w:rPr>
              <w:t>0%</w:t>
            </w:r>
          </w:p>
        </w:tc>
      </w:tr>
      <w:tr w:rsidR="009652A3" w:rsidRPr="00996F37" w14:paraId="5E5440C7" w14:textId="77777777" w:rsidTr="00684A79">
        <w:trPr>
          <w:trHeight w:val="380"/>
        </w:trPr>
        <w:tc>
          <w:tcPr>
            <w:tcW w:w="5800" w:type="dxa"/>
            <w:tcBorders>
              <w:top w:val="nil"/>
              <w:left w:val="nil"/>
              <w:bottom w:val="nil"/>
              <w:right w:val="nil"/>
            </w:tcBorders>
            <w:shd w:val="clear" w:color="000000" w:fill="FFFF00"/>
            <w:noWrap/>
            <w:vAlign w:val="bottom"/>
            <w:hideMark/>
          </w:tcPr>
          <w:p w14:paraId="7D35CE4E" w14:textId="77777777" w:rsidR="009652A3" w:rsidRPr="00996F37" w:rsidRDefault="009652A3" w:rsidP="009652A3">
            <w:pPr>
              <w:rPr>
                <w:rFonts w:ascii="Arial" w:eastAsia="Times New Roman" w:hAnsi="Arial" w:cs="Arial"/>
                <w:b/>
                <w:bCs/>
                <w:color w:val="404040"/>
                <w:sz w:val="21"/>
                <w:szCs w:val="21"/>
              </w:rPr>
            </w:pPr>
            <w:r w:rsidRPr="00996F37">
              <w:rPr>
                <w:rFonts w:ascii="Arial" w:eastAsia="Times New Roman" w:hAnsi="Arial" w:cs="Arial"/>
                <w:b/>
                <w:bCs/>
                <w:color w:val="404040"/>
                <w:sz w:val="21"/>
                <w:szCs w:val="21"/>
              </w:rPr>
              <w:lastRenderedPageBreak/>
              <w:t>Means Major Point</w:t>
            </w:r>
          </w:p>
        </w:tc>
        <w:tc>
          <w:tcPr>
            <w:tcW w:w="1016" w:type="dxa"/>
            <w:tcBorders>
              <w:top w:val="nil"/>
              <w:left w:val="nil"/>
              <w:bottom w:val="nil"/>
              <w:right w:val="nil"/>
            </w:tcBorders>
            <w:shd w:val="clear" w:color="auto" w:fill="auto"/>
            <w:noWrap/>
            <w:vAlign w:val="bottom"/>
            <w:hideMark/>
          </w:tcPr>
          <w:p w14:paraId="143880EC" w14:textId="77777777" w:rsidR="009652A3" w:rsidRPr="00996F37" w:rsidRDefault="009652A3" w:rsidP="009652A3">
            <w:pPr>
              <w:rPr>
                <w:rFonts w:ascii="Arial" w:eastAsia="Times New Roman" w:hAnsi="Arial" w:cs="Arial"/>
                <w:b/>
                <w:bCs/>
                <w:color w:val="404040"/>
                <w:sz w:val="21"/>
                <w:szCs w:val="21"/>
              </w:rPr>
            </w:pPr>
          </w:p>
        </w:tc>
        <w:tc>
          <w:tcPr>
            <w:tcW w:w="1483" w:type="dxa"/>
            <w:tcBorders>
              <w:top w:val="nil"/>
              <w:left w:val="nil"/>
              <w:bottom w:val="nil"/>
              <w:right w:val="nil"/>
            </w:tcBorders>
            <w:shd w:val="clear" w:color="auto" w:fill="auto"/>
            <w:noWrap/>
            <w:vAlign w:val="bottom"/>
            <w:hideMark/>
          </w:tcPr>
          <w:p w14:paraId="56B69781" w14:textId="77777777" w:rsidR="009652A3" w:rsidRPr="00996F37" w:rsidRDefault="009652A3" w:rsidP="009652A3">
            <w:pPr>
              <w:jc w:val="center"/>
              <w:rPr>
                <w:rFonts w:ascii="Arial" w:eastAsia="Times New Roman" w:hAnsi="Arial" w:cs="Arial"/>
                <w:sz w:val="21"/>
                <w:szCs w:val="21"/>
              </w:rPr>
            </w:pPr>
          </w:p>
        </w:tc>
        <w:tc>
          <w:tcPr>
            <w:tcW w:w="1080" w:type="dxa"/>
            <w:tcBorders>
              <w:top w:val="nil"/>
              <w:left w:val="nil"/>
              <w:bottom w:val="nil"/>
              <w:right w:val="nil"/>
            </w:tcBorders>
            <w:shd w:val="clear" w:color="auto" w:fill="auto"/>
            <w:noWrap/>
            <w:vAlign w:val="bottom"/>
            <w:hideMark/>
          </w:tcPr>
          <w:p w14:paraId="35DF0B6D" w14:textId="77777777" w:rsidR="009652A3" w:rsidRPr="00996F37" w:rsidRDefault="009652A3" w:rsidP="009652A3">
            <w:pPr>
              <w:jc w:val="center"/>
              <w:rPr>
                <w:rFonts w:ascii="Arial" w:eastAsia="Times New Roman" w:hAnsi="Arial" w:cs="Arial"/>
                <w:sz w:val="21"/>
                <w:szCs w:val="21"/>
              </w:rPr>
            </w:pPr>
          </w:p>
        </w:tc>
        <w:tc>
          <w:tcPr>
            <w:tcW w:w="1483" w:type="dxa"/>
            <w:tcBorders>
              <w:top w:val="nil"/>
              <w:left w:val="nil"/>
              <w:bottom w:val="nil"/>
              <w:right w:val="nil"/>
            </w:tcBorders>
            <w:shd w:val="clear" w:color="auto" w:fill="auto"/>
            <w:noWrap/>
            <w:vAlign w:val="bottom"/>
            <w:hideMark/>
          </w:tcPr>
          <w:p w14:paraId="48C62D16" w14:textId="77777777" w:rsidR="009652A3" w:rsidRPr="00996F37" w:rsidRDefault="009652A3" w:rsidP="009652A3">
            <w:pPr>
              <w:jc w:val="center"/>
              <w:rPr>
                <w:rFonts w:ascii="Arial" w:eastAsia="Times New Roman" w:hAnsi="Arial" w:cs="Arial"/>
                <w:sz w:val="21"/>
                <w:szCs w:val="21"/>
              </w:rPr>
            </w:pPr>
          </w:p>
        </w:tc>
        <w:tc>
          <w:tcPr>
            <w:tcW w:w="1550" w:type="dxa"/>
            <w:tcBorders>
              <w:top w:val="nil"/>
              <w:left w:val="nil"/>
              <w:bottom w:val="nil"/>
              <w:right w:val="nil"/>
            </w:tcBorders>
            <w:shd w:val="clear" w:color="auto" w:fill="auto"/>
            <w:noWrap/>
            <w:vAlign w:val="center"/>
            <w:hideMark/>
          </w:tcPr>
          <w:p w14:paraId="75BC92AF" w14:textId="77777777" w:rsidR="009652A3" w:rsidRPr="00996F37" w:rsidRDefault="009652A3" w:rsidP="009652A3">
            <w:pPr>
              <w:jc w:val="center"/>
              <w:rPr>
                <w:rFonts w:ascii="Arial" w:eastAsia="Times New Roman" w:hAnsi="Arial" w:cs="Arial"/>
                <w:sz w:val="21"/>
                <w:szCs w:val="21"/>
              </w:rPr>
            </w:pPr>
          </w:p>
        </w:tc>
      </w:tr>
    </w:tbl>
    <w:p w14:paraId="7F4672C3" w14:textId="623675BB" w:rsidR="00F947A7" w:rsidRDefault="00F947A7" w:rsidP="00C46DD1">
      <w:pPr>
        <w:tabs>
          <w:tab w:val="left" w:pos="2005"/>
        </w:tabs>
        <w:rPr>
          <w:rFonts w:ascii="Arial" w:hAnsi="Arial" w:cs="Arial"/>
          <w:b/>
          <w:szCs w:val="20"/>
        </w:rPr>
      </w:pPr>
      <w:r>
        <w:rPr>
          <w:rFonts w:ascii="Arial" w:hAnsi="Arial" w:cs="Arial"/>
          <w:b/>
          <w:szCs w:val="20"/>
        </w:rPr>
        <w:t>6.2 Agent Task View</w:t>
      </w:r>
    </w:p>
    <w:p w14:paraId="3E8DD523" w14:textId="7781C744" w:rsidR="00F947A7" w:rsidRDefault="00F947A7" w:rsidP="00C46DD1">
      <w:pPr>
        <w:tabs>
          <w:tab w:val="left" w:pos="2005"/>
        </w:tabs>
        <w:rPr>
          <w:rFonts w:ascii="Arial" w:hAnsi="Arial" w:cs="Arial"/>
          <w:szCs w:val="20"/>
        </w:rPr>
      </w:pPr>
      <w:r>
        <w:rPr>
          <w:rFonts w:ascii="Arial" w:hAnsi="Arial" w:cs="Arial"/>
          <w:szCs w:val="20"/>
        </w:rPr>
        <w:t>The agent task view can be found in the pdf “Agent-Task_View_Scorpius”.</w:t>
      </w:r>
    </w:p>
    <w:p w14:paraId="4A27E4CF" w14:textId="5690A980" w:rsidR="00F947A7" w:rsidRDefault="00F947A7" w:rsidP="00C46DD1">
      <w:pPr>
        <w:tabs>
          <w:tab w:val="left" w:pos="2005"/>
        </w:tabs>
        <w:rPr>
          <w:rFonts w:ascii="Arial" w:hAnsi="Arial" w:cs="Arial"/>
          <w:szCs w:val="20"/>
        </w:rPr>
      </w:pPr>
      <w:r>
        <w:rPr>
          <w:rFonts w:ascii="Arial" w:hAnsi="Arial" w:cs="Arial"/>
          <w:szCs w:val="20"/>
        </w:rPr>
        <w:t>The agent task view was packaged separately for privacy reasons</w:t>
      </w:r>
    </w:p>
    <w:p w14:paraId="3423A57E" w14:textId="77777777" w:rsidR="00F947A7" w:rsidRDefault="00F947A7" w:rsidP="00C46DD1">
      <w:pPr>
        <w:tabs>
          <w:tab w:val="left" w:pos="2005"/>
        </w:tabs>
        <w:rPr>
          <w:rFonts w:ascii="Arial" w:hAnsi="Arial" w:cs="Arial"/>
          <w:szCs w:val="20"/>
        </w:rPr>
      </w:pPr>
    </w:p>
    <w:p w14:paraId="5D4A18DD" w14:textId="77777777" w:rsidR="00F947A7" w:rsidRDefault="00F947A7" w:rsidP="00C46DD1">
      <w:pPr>
        <w:tabs>
          <w:tab w:val="left" w:pos="2005"/>
        </w:tabs>
        <w:rPr>
          <w:rFonts w:ascii="Arial" w:hAnsi="Arial" w:cs="Arial"/>
          <w:szCs w:val="20"/>
        </w:rPr>
      </w:pPr>
    </w:p>
    <w:p w14:paraId="7EA8C759" w14:textId="77777777" w:rsidR="00F947A7" w:rsidRDefault="00F947A7" w:rsidP="00C46DD1">
      <w:pPr>
        <w:tabs>
          <w:tab w:val="left" w:pos="2005"/>
        </w:tabs>
        <w:rPr>
          <w:rFonts w:ascii="Arial" w:hAnsi="Arial" w:cs="Arial"/>
          <w:szCs w:val="20"/>
        </w:rPr>
      </w:pPr>
    </w:p>
    <w:p w14:paraId="2BF4A535" w14:textId="77777777" w:rsidR="00F947A7" w:rsidRDefault="00F947A7" w:rsidP="00C46DD1">
      <w:pPr>
        <w:tabs>
          <w:tab w:val="left" w:pos="2005"/>
        </w:tabs>
        <w:rPr>
          <w:rFonts w:ascii="Arial" w:hAnsi="Arial" w:cs="Arial"/>
          <w:szCs w:val="20"/>
        </w:rPr>
      </w:pPr>
    </w:p>
    <w:p w14:paraId="6372B01A" w14:textId="77777777" w:rsidR="00F947A7" w:rsidRDefault="00F947A7" w:rsidP="00C46DD1">
      <w:pPr>
        <w:tabs>
          <w:tab w:val="left" w:pos="2005"/>
        </w:tabs>
        <w:rPr>
          <w:rFonts w:ascii="Arial" w:hAnsi="Arial" w:cs="Arial"/>
          <w:szCs w:val="20"/>
        </w:rPr>
      </w:pPr>
    </w:p>
    <w:p w14:paraId="41DACB15" w14:textId="77777777" w:rsidR="00F947A7" w:rsidRDefault="00F947A7" w:rsidP="00C46DD1">
      <w:pPr>
        <w:tabs>
          <w:tab w:val="left" w:pos="2005"/>
        </w:tabs>
        <w:rPr>
          <w:rFonts w:ascii="Arial" w:hAnsi="Arial" w:cs="Arial"/>
          <w:szCs w:val="20"/>
        </w:rPr>
      </w:pPr>
    </w:p>
    <w:p w14:paraId="01ADC537" w14:textId="77777777" w:rsidR="00F947A7" w:rsidRDefault="00F947A7" w:rsidP="00C46DD1">
      <w:pPr>
        <w:tabs>
          <w:tab w:val="left" w:pos="2005"/>
        </w:tabs>
        <w:rPr>
          <w:rFonts w:ascii="Arial" w:hAnsi="Arial" w:cs="Arial"/>
          <w:szCs w:val="20"/>
        </w:rPr>
      </w:pPr>
    </w:p>
    <w:p w14:paraId="027387A1" w14:textId="77777777" w:rsidR="00F947A7" w:rsidRDefault="00F947A7" w:rsidP="00C46DD1">
      <w:pPr>
        <w:tabs>
          <w:tab w:val="left" w:pos="2005"/>
        </w:tabs>
        <w:rPr>
          <w:rFonts w:ascii="Arial" w:hAnsi="Arial" w:cs="Arial"/>
          <w:szCs w:val="20"/>
        </w:rPr>
      </w:pPr>
    </w:p>
    <w:p w14:paraId="2526EB42" w14:textId="77777777" w:rsidR="00F947A7" w:rsidRDefault="00F947A7" w:rsidP="00C46DD1">
      <w:pPr>
        <w:tabs>
          <w:tab w:val="left" w:pos="2005"/>
        </w:tabs>
        <w:rPr>
          <w:rFonts w:ascii="Arial" w:hAnsi="Arial" w:cs="Arial"/>
          <w:szCs w:val="20"/>
        </w:rPr>
      </w:pPr>
    </w:p>
    <w:p w14:paraId="611BFD31" w14:textId="77777777" w:rsidR="00F947A7" w:rsidRDefault="00F947A7" w:rsidP="00C46DD1">
      <w:pPr>
        <w:tabs>
          <w:tab w:val="left" w:pos="2005"/>
        </w:tabs>
        <w:rPr>
          <w:rFonts w:ascii="Arial" w:hAnsi="Arial" w:cs="Arial"/>
          <w:szCs w:val="20"/>
        </w:rPr>
      </w:pPr>
    </w:p>
    <w:p w14:paraId="09CD182C" w14:textId="77777777" w:rsidR="00F947A7" w:rsidRDefault="00F947A7" w:rsidP="00C46DD1">
      <w:pPr>
        <w:tabs>
          <w:tab w:val="left" w:pos="2005"/>
        </w:tabs>
        <w:rPr>
          <w:rFonts w:ascii="Arial" w:hAnsi="Arial" w:cs="Arial"/>
          <w:szCs w:val="20"/>
        </w:rPr>
      </w:pPr>
    </w:p>
    <w:p w14:paraId="1C24FB85" w14:textId="77777777" w:rsidR="00F947A7" w:rsidRDefault="00F947A7" w:rsidP="00C46DD1">
      <w:pPr>
        <w:tabs>
          <w:tab w:val="left" w:pos="2005"/>
        </w:tabs>
        <w:rPr>
          <w:rFonts w:ascii="Arial" w:hAnsi="Arial" w:cs="Arial"/>
          <w:szCs w:val="20"/>
        </w:rPr>
      </w:pPr>
    </w:p>
    <w:p w14:paraId="51D1E53F" w14:textId="77777777" w:rsidR="00F947A7" w:rsidRDefault="00F947A7" w:rsidP="00C46DD1">
      <w:pPr>
        <w:tabs>
          <w:tab w:val="left" w:pos="2005"/>
        </w:tabs>
        <w:rPr>
          <w:rFonts w:ascii="Arial" w:hAnsi="Arial" w:cs="Arial"/>
          <w:szCs w:val="20"/>
        </w:rPr>
      </w:pPr>
    </w:p>
    <w:p w14:paraId="7C548A1C" w14:textId="77777777" w:rsidR="00F947A7" w:rsidRDefault="00F947A7" w:rsidP="00C46DD1">
      <w:pPr>
        <w:tabs>
          <w:tab w:val="left" w:pos="2005"/>
        </w:tabs>
        <w:rPr>
          <w:rFonts w:ascii="Arial" w:hAnsi="Arial" w:cs="Arial"/>
          <w:szCs w:val="20"/>
        </w:rPr>
      </w:pPr>
    </w:p>
    <w:p w14:paraId="52434769" w14:textId="77777777" w:rsidR="00F947A7" w:rsidRDefault="00F947A7" w:rsidP="00C46DD1">
      <w:pPr>
        <w:tabs>
          <w:tab w:val="left" w:pos="2005"/>
        </w:tabs>
        <w:rPr>
          <w:rFonts w:ascii="Arial" w:hAnsi="Arial" w:cs="Arial"/>
          <w:szCs w:val="20"/>
        </w:rPr>
      </w:pPr>
    </w:p>
    <w:p w14:paraId="7A176F11" w14:textId="77777777" w:rsidR="00F947A7" w:rsidRDefault="00F947A7" w:rsidP="00C46DD1">
      <w:pPr>
        <w:tabs>
          <w:tab w:val="left" w:pos="2005"/>
        </w:tabs>
        <w:rPr>
          <w:rFonts w:ascii="Arial" w:hAnsi="Arial" w:cs="Arial"/>
          <w:szCs w:val="20"/>
        </w:rPr>
      </w:pPr>
    </w:p>
    <w:p w14:paraId="700CDCE7" w14:textId="77777777" w:rsidR="00F947A7" w:rsidRDefault="00F947A7" w:rsidP="00C46DD1">
      <w:pPr>
        <w:tabs>
          <w:tab w:val="left" w:pos="2005"/>
        </w:tabs>
        <w:rPr>
          <w:rFonts w:ascii="Arial" w:hAnsi="Arial" w:cs="Arial"/>
          <w:szCs w:val="20"/>
        </w:rPr>
      </w:pPr>
    </w:p>
    <w:p w14:paraId="38838254" w14:textId="77777777" w:rsidR="00F947A7" w:rsidRDefault="00F947A7" w:rsidP="00C46DD1">
      <w:pPr>
        <w:tabs>
          <w:tab w:val="left" w:pos="2005"/>
        </w:tabs>
        <w:rPr>
          <w:rFonts w:ascii="Arial" w:hAnsi="Arial" w:cs="Arial"/>
          <w:szCs w:val="20"/>
        </w:rPr>
      </w:pPr>
    </w:p>
    <w:p w14:paraId="282BA676" w14:textId="77777777" w:rsidR="00F947A7" w:rsidRDefault="00F947A7" w:rsidP="00C46DD1">
      <w:pPr>
        <w:tabs>
          <w:tab w:val="left" w:pos="2005"/>
        </w:tabs>
        <w:rPr>
          <w:rFonts w:ascii="Arial" w:hAnsi="Arial" w:cs="Arial"/>
          <w:szCs w:val="20"/>
        </w:rPr>
      </w:pPr>
    </w:p>
    <w:p w14:paraId="2D9DBD75" w14:textId="77777777" w:rsidR="00F947A7" w:rsidRDefault="00F947A7" w:rsidP="00C46DD1">
      <w:pPr>
        <w:tabs>
          <w:tab w:val="left" w:pos="2005"/>
        </w:tabs>
        <w:rPr>
          <w:rFonts w:ascii="Arial" w:hAnsi="Arial" w:cs="Arial"/>
          <w:szCs w:val="20"/>
        </w:rPr>
      </w:pPr>
    </w:p>
    <w:p w14:paraId="1779FB03" w14:textId="77777777" w:rsidR="00F947A7" w:rsidRDefault="00F947A7" w:rsidP="00C46DD1">
      <w:pPr>
        <w:tabs>
          <w:tab w:val="left" w:pos="2005"/>
        </w:tabs>
        <w:rPr>
          <w:rFonts w:ascii="Arial" w:hAnsi="Arial" w:cs="Arial"/>
          <w:szCs w:val="20"/>
        </w:rPr>
      </w:pPr>
    </w:p>
    <w:p w14:paraId="3D9F5CD6" w14:textId="77777777" w:rsidR="00F947A7" w:rsidRDefault="00F947A7" w:rsidP="00C46DD1">
      <w:pPr>
        <w:tabs>
          <w:tab w:val="left" w:pos="2005"/>
        </w:tabs>
        <w:rPr>
          <w:rFonts w:ascii="Arial" w:hAnsi="Arial" w:cs="Arial"/>
          <w:szCs w:val="20"/>
        </w:rPr>
      </w:pPr>
    </w:p>
    <w:p w14:paraId="25B940CE" w14:textId="77777777" w:rsidR="00F947A7" w:rsidRDefault="00F947A7" w:rsidP="00C46DD1">
      <w:pPr>
        <w:tabs>
          <w:tab w:val="left" w:pos="2005"/>
        </w:tabs>
        <w:rPr>
          <w:rFonts w:ascii="Arial" w:hAnsi="Arial" w:cs="Arial"/>
          <w:szCs w:val="20"/>
        </w:rPr>
      </w:pPr>
    </w:p>
    <w:p w14:paraId="4EF7E81D" w14:textId="77777777" w:rsidR="00F947A7" w:rsidRDefault="00F947A7" w:rsidP="00C46DD1">
      <w:pPr>
        <w:tabs>
          <w:tab w:val="left" w:pos="2005"/>
        </w:tabs>
        <w:rPr>
          <w:rFonts w:ascii="Arial" w:hAnsi="Arial" w:cs="Arial"/>
          <w:szCs w:val="20"/>
        </w:rPr>
      </w:pPr>
    </w:p>
    <w:p w14:paraId="1790931A" w14:textId="77777777" w:rsidR="00F947A7" w:rsidRDefault="00F947A7" w:rsidP="00C46DD1">
      <w:pPr>
        <w:tabs>
          <w:tab w:val="left" w:pos="2005"/>
        </w:tabs>
        <w:rPr>
          <w:rFonts w:ascii="Arial" w:hAnsi="Arial" w:cs="Arial"/>
          <w:szCs w:val="20"/>
        </w:rPr>
      </w:pPr>
    </w:p>
    <w:p w14:paraId="20681BDF" w14:textId="77777777" w:rsidR="00F947A7" w:rsidRDefault="00F947A7" w:rsidP="00C46DD1">
      <w:pPr>
        <w:tabs>
          <w:tab w:val="left" w:pos="2005"/>
        </w:tabs>
        <w:rPr>
          <w:rFonts w:ascii="Arial" w:hAnsi="Arial" w:cs="Arial"/>
          <w:szCs w:val="20"/>
        </w:rPr>
      </w:pPr>
    </w:p>
    <w:p w14:paraId="5502022B" w14:textId="77777777" w:rsidR="00F947A7" w:rsidRDefault="00F947A7" w:rsidP="00C46DD1">
      <w:pPr>
        <w:tabs>
          <w:tab w:val="left" w:pos="2005"/>
        </w:tabs>
        <w:rPr>
          <w:rFonts w:ascii="Arial" w:hAnsi="Arial" w:cs="Arial"/>
          <w:szCs w:val="20"/>
        </w:rPr>
      </w:pPr>
    </w:p>
    <w:p w14:paraId="491A0263" w14:textId="77777777" w:rsidR="00F947A7" w:rsidRDefault="00F947A7" w:rsidP="00C46DD1">
      <w:pPr>
        <w:tabs>
          <w:tab w:val="left" w:pos="2005"/>
        </w:tabs>
        <w:rPr>
          <w:rFonts w:ascii="Arial" w:hAnsi="Arial" w:cs="Arial"/>
          <w:szCs w:val="20"/>
        </w:rPr>
      </w:pPr>
    </w:p>
    <w:p w14:paraId="05DA76D8" w14:textId="77777777" w:rsidR="00F947A7" w:rsidRDefault="00F947A7" w:rsidP="00C46DD1">
      <w:pPr>
        <w:tabs>
          <w:tab w:val="left" w:pos="2005"/>
        </w:tabs>
        <w:rPr>
          <w:rFonts w:ascii="Arial" w:hAnsi="Arial" w:cs="Arial"/>
          <w:szCs w:val="20"/>
        </w:rPr>
      </w:pPr>
    </w:p>
    <w:p w14:paraId="290DFF02" w14:textId="77777777" w:rsidR="00F947A7" w:rsidRDefault="00F947A7" w:rsidP="00C46DD1">
      <w:pPr>
        <w:tabs>
          <w:tab w:val="left" w:pos="2005"/>
        </w:tabs>
        <w:rPr>
          <w:rFonts w:ascii="Arial" w:hAnsi="Arial" w:cs="Arial"/>
          <w:szCs w:val="20"/>
        </w:rPr>
      </w:pPr>
    </w:p>
    <w:p w14:paraId="18FCAE98" w14:textId="77777777" w:rsidR="00F947A7" w:rsidRDefault="00F947A7" w:rsidP="00C46DD1">
      <w:pPr>
        <w:tabs>
          <w:tab w:val="left" w:pos="2005"/>
        </w:tabs>
        <w:rPr>
          <w:rFonts w:ascii="Arial" w:hAnsi="Arial" w:cs="Arial"/>
          <w:szCs w:val="20"/>
        </w:rPr>
      </w:pPr>
    </w:p>
    <w:p w14:paraId="30C2BFE8" w14:textId="77777777" w:rsidR="00F947A7" w:rsidRDefault="00F947A7" w:rsidP="00C46DD1">
      <w:pPr>
        <w:tabs>
          <w:tab w:val="left" w:pos="2005"/>
        </w:tabs>
        <w:rPr>
          <w:rFonts w:ascii="Arial" w:hAnsi="Arial" w:cs="Arial"/>
          <w:szCs w:val="20"/>
        </w:rPr>
      </w:pPr>
    </w:p>
    <w:p w14:paraId="3A48F415" w14:textId="77777777" w:rsidR="00F947A7" w:rsidRDefault="00F947A7" w:rsidP="00C46DD1">
      <w:pPr>
        <w:tabs>
          <w:tab w:val="left" w:pos="2005"/>
        </w:tabs>
        <w:rPr>
          <w:rFonts w:ascii="Arial" w:hAnsi="Arial" w:cs="Arial"/>
          <w:szCs w:val="20"/>
        </w:rPr>
      </w:pPr>
    </w:p>
    <w:p w14:paraId="1BC8AA70" w14:textId="77777777" w:rsidR="00F947A7" w:rsidRDefault="00F947A7" w:rsidP="00C46DD1">
      <w:pPr>
        <w:tabs>
          <w:tab w:val="left" w:pos="2005"/>
        </w:tabs>
        <w:rPr>
          <w:rFonts w:ascii="Arial" w:hAnsi="Arial" w:cs="Arial"/>
          <w:szCs w:val="20"/>
        </w:rPr>
      </w:pPr>
    </w:p>
    <w:p w14:paraId="7C3F583C" w14:textId="77777777" w:rsidR="00F947A7" w:rsidRDefault="00F947A7" w:rsidP="00C46DD1">
      <w:pPr>
        <w:tabs>
          <w:tab w:val="left" w:pos="2005"/>
        </w:tabs>
        <w:rPr>
          <w:rFonts w:ascii="Arial" w:hAnsi="Arial" w:cs="Arial"/>
          <w:szCs w:val="20"/>
        </w:rPr>
      </w:pPr>
    </w:p>
    <w:p w14:paraId="2528F5ED" w14:textId="77777777" w:rsidR="00F947A7" w:rsidRDefault="00F947A7" w:rsidP="00C46DD1">
      <w:pPr>
        <w:tabs>
          <w:tab w:val="left" w:pos="2005"/>
        </w:tabs>
        <w:rPr>
          <w:rFonts w:ascii="Arial" w:hAnsi="Arial" w:cs="Arial"/>
          <w:szCs w:val="20"/>
        </w:rPr>
      </w:pPr>
    </w:p>
    <w:p w14:paraId="2F6F4FF4" w14:textId="77777777" w:rsidR="00F947A7" w:rsidRDefault="00F947A7" w:rsidP="00C46DD1">
      <w:pPr>
        <w:tabs>
          <w:tab w:val="left" w:pos="2005"/>
        </w:tabs>
        <w:rPr>
          <w:rFonts w:ascii="Arial" w:hAnsi="Arial" w:cs="Arial"/>
          <w:szCs w:val="20"/>
        </w:rPr>
      </w:pPr>
    </w:p>
    <w:p w14:paraId="5C5B08B9" w14:textId="77777777" w:rsidR="00F947A7" w:rsidRDefault="00F947A7" w:rsidP="00C46DD1">
      <w:pPr>
        <w:tabs>
          <w:tab w:val="left" w:pos="2005"/>
        </w:tabs>
        <w:rPr>
          <w:rFonts w:ascii="Arial" w:hAnsi="Arial" w:cs="Arial"/>
          <w:szCs w:val="20"/>
        </w:rPr>
      </w:pPr>
    </w:p>
    <w:p w14:paraId="2B6A8D2E" w14:textId="77777777" w:rsidR="00F947A7" w:rsidRDefault="00F947A7" w:rsidP="00C46DD1">
      <w:pPr>
        <w:tabs>
          <w:tab w:val="left" w:pos="2005"/>
        </w:tabs>
        <w:rPr>
          <w:rFonts w:ascii="Arial" w:hAnsi="Arial" w:cs="Arial"/>
          <w:szCs w:val="20"/>
        </w:rPr>
      </w:pPr>
    </w:p>
    <w:p w14:paraId="31B6EDBC" w14:textId="77777777" w:rsidR="00F947A7" w:rsidRDefault="00F947A7" w:rsidP="00C46DD1">
      <w:pPr>
        <w:tabs>
          <w:tab w:val="left" w:pos="2005"/>
        </w:tabs>
        <w:rPr>
          <w:rFonts w:ascii="Arial" w:hAnsi="Arial" w:cs="Arial"/>
          <w:szCs w:val="20"/>
        </w:rPr>
      </w:pPr>
    </w:p>
    <w:p w14:paraId="51CB1ED6" w14:textId="77777777" w:rsidR="00F947A7" w:rsidRDefault="00F947A7" w:rsidP="00C46DD1">
      <w:pPr>
        <w:tabs>
          <w:tab w:val="left" w:pos="2005"/>
        </w:tabs>
        <w:rPr>
          <w:rFonts w:ascii="Arial" w:hAnsi="Arial" w:cs="Arial"/>
          <w:szCs w:val="20"/>
        </w:rPr>
      </w:pPr>
    </w:p>
    <w:p w14:paraId="1ABCDAAD" w14:textId="77777777" w:rsidR="00F947A7" w:rsidRPr="00F947A7" w:rsidRDefault="00F947A7" w:rsidP="00C46DD1">
      <w:pPr>
        <w:tabs>
          <w:tab w:val="left" w:pos="2005"/>
        </w:tabs>
        <w:rPr>
          <w:rFonts w:ascii="Arial" w:hAnsi="Arial" w:cs="Arial"/>
          <w:szCs w:val="20"/>
        </w:rPr>
      </w:pPr>
    </w:p>
    <w:p w14:paraId="1E432F1A" w14:textId="4CADB1E1" w:rsidR="00E458CB" w:rsidRPr="006A0734" w:rsidRDefault="006A0734" w:rsidP="00C46DD1">
      <w:pPr>
        <w:tabs>
          <w:tab w:val="left" w:pos="2005"/>
        </w:tabs>
        <w:rPr>
          <w:rFonts w:ascii="Arial" w:hAnsi="Arial" w:cs="Arial"/>
          <w:b/>
          <w:szCs w:val="20"/>
        </w:rPr>
      </w:pPr>
      <w:r w:rsidRPr="006A0734">
        <w:rPr>
          <w:rFonts w:ascii="Arial" w:hAnsi="Arial" w:cs="Arial"/>
          <w:b/>
          <w:szCs w:val="20"/>
        </w:rPr>
        <w:lastRenderedPageBreak/>
        <w:t xml:space="preserve">7 </w:t>
      </w:r>
      <w:r w:rsidR="00E458CB" w:rsidRPr="006A0734">
        <w:rPr>
          <w:rFonts w:ascii="Arial" w:hAnsi="Arial" w:cs="Arial"/>
          <w:b/>
          <w:szCs w:val="20"/>
        </w:rPr>
        <w:t>Lessons Learnt and Retrospective Analysis</w:t>
      </w:r>
      <w:r w:rsidRPr="006A0734">
        <w:rPr>
          <w:rFonts w:ascii="Arial" w:hAnsi="Arial" w:cs="Arial"/>
          <w:b/>
          <w:szCs w:val="20"/>
        </w:rPr>
        <w:t>:</w:t>
      </w:r>
    </w:p>
    <w:p w14:paraId="594D93F3" w14:textId="77777777" w:rsidR="00E458CB" w:rsidRPr="006A0734" w:rsidRDefault="00E458CB" w:rsidP="00C46DD1">
      <w:pPr>
        <w:tabs>
          <w:tab w:val="left" w:pos="2005"/>
        </w:tabs>
        <w:rPr>
          <w:rFonts w:ascii="Arial" w:hAnsi="Arial" w:cs="Arial"/>
          <w:szCs w:val="20"/>
        </w:rPr>
      </w:pPr>
    </w:p>
    <w:p w14:paraId="1031BBC1" w14:textId="5DABDF07" w:rsidR="00E458CB" w:rsidRDefault="006A0734" w:rsidP="00C46DD1">
      <w:pPr>
        <w:tabs>
          <w:tab w:val="left" w:pos="2005"/>
        </w:tabs>
        <w:rPr>
          <w:rFonts w:ascii="Arial" w:hAnsi="Arial" w:cs="Arial"/>
          <w:b/>
          <w:szCs w:val="20"/>
        </w:rPr>
      </w:pPr>
      <w:r w:rsidRPr="006A0734">
        <w:rPr>
          <w:rFonts w:ascii="Arial" w:hAnsi="Arial" w:cs="Arial"/>
          <w:b/>
          <w:szCs w:val="20"/>
        </w:rPr>
        <w:t xml:space="preserve">7.1 </w:t>
      </w:r>
      <w:r w:rsidR="00E458CB" w:rsidRPr="006A0734">
        <w:rPr>
          <w:rFonts w:ascii="Arial" w:hAnsi="Arial" w:cs="Arial"/>
          <w:b/>
          <w:szCs w:val="20"/>
        </w:rPr>
        <w:t>Top three lessons learnt</w:t>
      </w:r>
      <w:r w:rsidR="00062D27" w:rsidRPr="006A0734">
        <w:rPr>
          <w:rFonts w:ascii="Arial" w:hAnsi="Arial" w:cs="Arial"/>
          <w:b/>
          <w:szCs w:val="20"/>
        </w:rPr>
        <w:t xml:space="preserve"> (Technical Issues)</w:t>
      </w:r>
    </w:p>
    <w:p w14:paraId="0C5DDDFC" w14:textId="77777777" w:rsidR="006A0734" w:rsidRPr="006A0734" w:rsidRDefault="006A0734" w:rsidP="00C46DD1">
      <w:pPr>
        <w:tabs>
          <w:tab w:val="left" w:pos="2005"/>
        </w:tabs>
        <w:rPr>
          <w:rFonts w:ascii="Arial" w:hAnsi="Arial" w:cs="Arial"/>
          <w:b/>
          <w:szCs w:val="20"/>
        </w:rPr>
      </w:pPr>
    </w:p>
    <w:p w14:paraId="5DA70CC7" w14:textId="49B30B9A" w:rsidR="00661344" w:rsidRPr="006A0734" w:rsidRDefault="00E458CB" w:rsidP="00661344">
      <w:pPr>
        <w:pStyle w:val="ListParagraph"/>
        <w:numPr>
          <w:ilvl w:val="0"/>
          <w:numId w:val="26"/>
        </w:numPr>
        <w:tabs>
          <w:tab w:val="left" w:pos="2005"/>
        </w:tabs>
        <w:rPr>
          <w:rFonts w:ascii="Arial" w:hAnsi="Arial" w:cs="Arial"/>
          <w:szCs w:val="20"/>
        </w:rPr>
      </w:pPr>
      <w:r w:rsidRPr="006A0734">
        <w:rPr>
          <w:rFonts w:ascii="Arial" w:hAnsi="Arial" w:cs="Arial"/>
          <w:szCs w:val="20"/>
        </w:rPr>
        <w:t>When understanding the old code, there weren’t many comments which made it confusing trying to figure out what certain parts of code were actually doing. In hindsight, we would try to spend more time playing with the code to understand it as well as adding in comments once we actually knew what the code does.</w:t>
      </w:r>
    </w:p>
    <w:p w14:paraId="0ADD0F73" w14:textId="59C44494" w:rsidR="00E458CB" w:rsidRPr="006A0734" w:rsidRDefault="00E458CB" w:rsidP="00C46DD1">
      <w:pPr>
        <w:pStyle w:val="ListParagraph"/>
        <w:numPr>
          <w:ilvl w:val="0"/>
          <w:numId w:val="26"/>
        </w:numPr>
        <w:tabs>
          <w:tab w:val="left" w:pos="2005"/>
        </w:tabs>
        <w:rPr>
          <w:rFonts w:ascii="Arial" w:hAnsi="Arial" w:cs="Arial"/>
          <w:szCs w:val="20"/>
        </w:rPr>
      </w:pPr>
      <w:r w:rsidRPr="006A0734">
        <w:rPr>
          <w:rFonts w:ascii="Arial" w:hAnsi="Arial" w:cs="Arial"/>
          <w:szCs w:val="20"/>
        </w:rPr>
        <w:t>We had trouble initially testing the system as we had never used QT before, and we didn’t know how to actually use QT testing. In hindsight, we would definitely spend more time learning</w:t>
      </w:r>
      <w:r w:rsidR="00062D27" w:rsidRPr="006A0734">
        <w:rPr>
          <w:rFonts w:ascii="Arial" w:hAnsi="Arial" w:cs="Arial"/>
          <w:szCs w:val="20"/>
        </w:rPr>
        <w:t xml:space="preserve"> and practicing</w:t>
      </w:r>
      <w:r w:rsidRPr="006A0734">
        <w:rPr>
          <w:rFonts w:ascii="Arial" w:hAnsi="Arial" w:cs="Arial"/>
          <w:szCs w:val="20"/>
        </w:rPr>
        <w:t xml:space="preserve"> how QT testing works rather than spending a few hours rushing to learn it.</w:t>
      </w:r>
    </w:p>
    <w:p w14:paraId="76AC58C6" w14:textId="192F727A" w:rsidR="006659F7" w:rsidRPr="006A0734" w:rsidRDefault="006659F7" w:rsidP="00C46DD1">
      <w:pPr>
        <w:pStyle w:val="ListParagraph"/>
        <w:numPr>
          <w:ilvl w:val="0"/>
          <w:numId w:val="26"/>
        </w:numPr>
        <w:tabs>
          <w:tab w:val="left" w:pos="2005"/>
        </w:tabs>
        <w:rPr>
          <w:rFonts w:ascii="Arial" w:hAnsi="Arial" w:cs="Arial"/>
          <w:szCs w:val="20"/>
        </w:rPr>
      </w:pPr>
      <w:r w:rsidRPr="006A0734">
        <w:rPr>
          <w:rFonts w:ascii="Arial" w:hAnsi="Arial" w:cs="Arial"/>
          <w:szCs w:val="20"/>
        </w:rPr>
        <w:t>The last technical issue we ran into was creating the install file. Trying to figure out what plugins are necessary took quite a while and a lot of guessing</w:t>
      </w:r>
      <w:r w:rsidR="00846FAE" w:rsidRPr="006A0734">
        <w:rPr>
          <w:rFonts w:ascii="Arial" w:hAnsi="Arial" w:cs="Arial"/>
          <w:szCs w:val="20"/>
        </w:rPr>
        <w:t xml:space="preserve"> and google searching.  In hindsight, we could have and probably should have asked for help rather than trying to tough it out and figure it out ourselves.</w:t>
      </w:r>
    </w:p>
    <w:p w14:paraId="70F32A93" w14:textId="77777777" w:rsidR="00FB3AAF" w:rsidRDefault="00FB3AAF" w:rsidP="00C46DD1">
      <w:pPr>
        <w:tabs>
          <w:tab w:val="left" w:pos="2005"/>
        </w:tabs>
        <w:rPr>
          <w:rFonts w:ascii="Arial" w:hAnsi="Arial" w:cs="Arial"/>
          <w:szCs w:val="20"/>
        </w:rPr>
      </w:pPr>
    </w:p>
    <w:p w14:paraId="573C9FD4" w14:textId="77777777" w:rsidR="009766BE" w:rsidRPr="006A0734" w:rsidRDefault="009766BE" w:rsidP="00C46DD1">
      <w:pPr>
        <w:tabs>
          <w:tab w:val="left" w:pos="2005"/>
        </w:tabs>
        <w:rPr>
          <w:rFonts w:ascii="Arial" w:hAnsi="Arial" w:cs="Arial"/>
          <w:szCs w:val="20"/>
        </w:rPr>
      </w:pPr>
    </w:p>
    <w:p w14:paraId="42BC9033" w14:textId="2597ED48" w:rsidR="00E458CB" w:rsidRDefault="006A0734" w:rsidP="00C46DD1">
      <w:pPr>
        <w:tabs>
          <w:tab w:val="left" w:pos="2005"/>
        </w:tabs>
        <w:rPr>
          <w:rFonts w:ascii="Arial" w:hAnsi="Arial" w:cs="Arial"/>
          <w:b/>
          <w:szCs w:val="20"/>
        </w:rPr>
      </w:pPr>
      <w:r w:rsidRPr="006A0734">
        <w:rPr>
          <w:rFonts w:ascii="Arial" w:hAnsi="Arial" w:cs="Arial"/>
          <w:b/>
          <w:szCs w:val="20"/>
        </w:rPr>
        <w:t xml:space="preserve">7.2 </w:t>
      </w:r>
      <w:r w:rsidR="00E458CB" w:rsidRPr="006A0734">
        <w:rPr>
          <w:rFonts w:ascii="Arial" w:hAnsi="Arial" w:cs="Arial"/>
          <w:b/>
          <w:szCs w:val="20"/>
        </w:rPr>
        <w:t>Retrospective Analysis</w:t>
      </w:r>
    </w:p>
    <w:p w14:paraId="0819C5B9" w14:textId="77777777" w:rsidR="006A0734" w:rsidRPr="006A0734" w:rsidRDefault="006A0734" w:rsidP="00C46DD1">
      <w:pPr>
        <w:tabs>
          <w:tab w:val="left" w:pos="2005"/>
        </w:tabs>
        <w:rPr>
          <w:rFonts w:ascii="Arial" w:hAnsi="Arial" w:cs="Arial"/>
          <w:b/>
          <w:szCs w:val="20"/>
        </w:rPr>
      </w:pPr>
    </w:p>
    <w:p w14:paraId="1763A979" w14:textId="77777777" w:rsidR="00823D70" w:rsidRDefault="00FB3AAF" w:rsidP="00C46DD1">
      <w:pPr>
        <w:tabs>
          <w:tab w:val="left" w:pos="2005"/>
        </w:tabs>
        <w:rPr>
          <w:rFonts w:ascii="Arial" w:hAnsi="Arial" w:cs="Arial"/>
          <w:szCs w:val="20"/>
        </w:rPr>
      </w:pPr>
      <w:r w:rsidRPr="006A0734">
        <w:rPr>
          <w:rFonts w:ascii="Arial" w:hAnsi="Arial" w:cs="Arial"/>
          <w:szCs w:val="20"/>
        </w:rPr>
        <w:t xml:space="preserve">Our team was for the most part, well organized and managed. We knew what we had to do and when it had to be done. Though for the first few deliverables we cut it pretty close in regards to submitting it on time, we started working sooner and getting as much done as possible for each deliverable. We would have weekly meetings for about half an hour </w:t>
      </w:r>
      <w:r w:rsidR="006659F7" w:rsidRPr="006A0734">
        <w:rPr>
          <w:rFonts w:ascii="Arial" w:hAnsi="Arial" w:cs="Arial"/>
          <w:szCs w:val="20"/>
        </w:rPr>
        <w:t>every Thursday. Though as time passed we ended up just having a brief check-in on Saturdays, and as a result we ended up getting more work done.</w:t>
      </w:r>
    </w:p>
    <w:p w14:paraId="0A7834C2" w14:textId="77777777" w:rsidR="00823D70" w:rsidRDefault="00823D70" w:rsidP="00C46DD1">
      <w:pPr>
        <w:tabs>
          <w:tab w:val="left" w:pos="2005"/>
        </w:tabs>
        <w:rPr>
          <w:rFonts w:ascii="Arial" w:hAnsi="Arial" w:cs="Arial"/>
          <w:szCs w:val="20"/>
        </w:rPr>
      </w:pPr>
    </w:p>
    <w:p w14:paraId="769ABA50" w14:textId="55BD14B9" w:rsidR="006659F7" w:rsidRPr="006A0734" w:rsidRDefault="006659F7" w:rsidP="00C46DD1">
      <w:pPr>
        <w:tabs>
          <w:tab w:val="left" w:pos="2005"/>
        </w:tabs>
        <w:rPr>
          <w:rFonts w:ascii="Arial" w:hAnsi="Arial" w:cs="Arial"/>
          <w:szCs w:val="20"/>
        </w:rPr>
      </w:pPr>
      <w:r w:rsidRPr="006A0734">
        <w:rPr>
          <w:rFonts w:ascii="Arial" w:hAnsi="Arial" w:cs="Arial"/>
          <w:szCs w:val="20"/>
        </w:rPr>
        <w:t xml:space="preserve">In regards to our project performance, we got all of the mandatory goals done and majority of the stretch goals done. </w:t>
      </w:r>
      <w:r w:rsidR="00823D70">
        <w:rPr>
          <w:rFonts w:ascii="Arial" w:hAnsi="Arial" w:cs="Arial"/>
          <w:szCs w:val="20"/>
        </w:rPr>
        <w:t>The one stretch goal we could not complete was for “Editable Text Fields”. This was not completed due to merge conflicts that could not be resolved due to a lack of time and awareness. In hindsight, we should have ensured it was integrated in the main program when it was done rather than waiting until the last few days.</w:t>
      </w:r>
    </w:p>
    <w:p w14:paraId="5DD6C88D" w14:textId="77777777" w:rsidR="006659F7" w:rsidRPr="006A0734" w:rsidRDefault="006659F7" w:rsidP="00C46DD1">
      <w:pPr>
        <w:tabs>
          <w:tab w:val="left" w:pos="2005"/>
        </w:tabs>
        <w:rPr>
          <w:rFonts w:ascii="Arial" w:hAnsi="Arial" w:cs="Arial"/>
          <w:szCs w:val="20"/>
        </w:rPr>
      </w:pPr>
    </w:p>
    <w:p w14:paraId="17BE81DF" w14:textId="27F0D5E2" w:rsidR="006659F7" w:rsidRPr="006A0734" w:rsidRDefault="006659F7" w:rsidP="00C46DD1">
      <w:pPr>
        <w:tabs>
          <w:tab w:val="left" w:pos="2005"/>
        </w:tabs>
        <w:rPr>
          <w:rFonts w:ascii="Arial" w:hAnsi="Arial" w:cs="Arial"/>
          <w:szCs w:val="20"/>
        </w:rPr>
      </w:pPr>
      <w:r w:rsidRPr="006A0734">
        <w:rPr>
          <w:rFonts w:ascii="Arial" w:hAnsi="Arial" w:cs="Arial"/>
          <w:szCs w:val="20"/>
        </w:rPr>
        <w:t>We had one group member just completely cut off all communication with us</w:t>
      </w:r>
      <w:r w:rsidR="00823D70">
        <w:rPr>
          <w:rFonts w:ascii="Arial" w:hAnsi="Arial" w:cs="Arial"/>
          <w:szCs w:val="20"/>
        </w:rPr>
        <w:t xml:space="preserve"> after we submitted the stage 1 system</w:t>
      </w:r>
      <w:r w:rsidRPr="006A0734">
        <w:rPr>
          <w:rFonts w:ascii="Arial" w:hAnsi="Arial" w:cs="Arial"/>
          <w:szCs w:val="20"/>
        </w:rPr>
        <w:t xml:space="preserve">. As a result, </w:t>
      </w:r>
      <w:r w:rsidR="00F947A7">
        <w:rPr>
          <w:rFonts w:ascii="Arial" w:hAnsi="Arial" w:cs="Arial"/>
          <w:szCs w:val="20"/>
        </w:rPr>
        <w:t>t</w:t>
      </w:r>
      <w:r w:rsidRPr="006A0734">
        <w:rPr>
          <w:rFonts w:ascii="Arial" w:hAnsi="Arial" w:cs="Arial"/>
          <w:szCs w:val="20"/>
        </w:rPr>
        <w:t>he</w:t>
      </w:r>
      <w:r w:rsidR="00F947A7">
        <w:rPr>
          <w:rFonts w:ascii="Arial" w:hAnsi="Arial" w:cs="Arial"/>
          <w:szCs w:val="20"/>
        </w:rPr>
        <w:t>y</w:t>
      </w:r>
      <w:r w:rsidRPr="006A0734">
        <w:rPr>
          <w:rFonts w:ascii="Arial" w:hAnsi="Arial" w:cs="Arial"/>
          <w:szCs w:val="20"/>
        </w:rPr>
        <w:t xml:space="preserve"> did not do anything for the last 2 deliverables.</w:t>
      </w:r>
    </w:p>
    <w:p w14:paraId="4A16AEFC" w14:textId="77777777" w:rsidR="006659F7" w:rsidRPr="006A0734" w:rsidRDefault="006659F7" w:rsidP="00C46DD1">
      <w:pPr>
        <w:tabs>
          <w:tab w:val="left" w:pos="2005"/>
        </w:tabs>
        <w:rPr>
          <w:rFonts w:ascii="Arial" w:hAnsi="Arial" w:cs="Arial"/>
          <w:szCs w:val="20"/>
        </w:rPr>
      </w:pPr>
    </w:p>
    <w:p w14:paraId="3AE93BF5" w14:textId="5DD38C69" w:rsidR="006659F7" w:rsidRPr="006A0734" w:rsidRDefault="006659F7" w:rsidP="00C46DD1">
      <w:pPr>
        <w:tabs>
          <w:tab w:val="left" w:pos="2005"/>
        </w:tabs>
        <w:rPr>
          <w:rFonts w:ascii="Arial" w:hAnsi="Arial" w:cs="Arial"/>
          <w:szCs w:val="20"/>
        </w:rPr>
      </w:pPr>
      <w:r w:rsidRPr="006A0734">
        <w:rPr>
          <w:rFonts w:ascii="Arial" w:hAnsi="Arial" w:cs="Arial"/>
          <w:szCs w:val="20"/>
        </w:rPr>
        <w:t>Something’s that we could have done differently are noted below:</w:t>
      </w:r>
    </w:p>
    <w:p w14:paraId="20AE01DE" w14:textId="22AF9383" w:rsidR="006659F7" w:rsidRPr="006A0734" w:rsidRDefault="006659F7" w:rsidP="006659F7">
      <w:pPr>
        <w:pStyle w:val="ListParagraph"/>
        <w:numPr>
          <w:ilvl w:val="0"/>
          <w:numId w:val="27"/>
        </w:numPr>
        <w:tabs>
          <w:tab w:val="left" w:pos="2005"/>
        </w:tabs>
        <w:rPr>
          <w:rFonts w:ascii="Arial" w:hAnsi="Arial" w:cs="Arial"/>
          <w:szCs w:val="20"/>
        </w:rPr>
      </w:pPr>
      <w:r w:rsidRPr="006A0734">
        <w:rPr>
          <w:rFonts w:ascii="Arial" w:hAnsi="Arial" w:cs="Arial"/>
          <w:szCs w:val="20"/>
        </w:rPr>
        <w:t>Not procrastinate for the first couple deliverables</w:t>
      </w:r>
    </w:p>
    <w:p w14:paraId="63618674" w14:textId="02E8ACEA" w:rsidR="006659F7" w:rsidRPr="006A0734" w:rsidRDefault="00823D70" w:rsidP="006659F7">
      <w:pPr>
        <w:pStyle w:val="ListParagraph"/>
        <w:numPr>
          <w:ilvl w:val="0"/>
          <w:numId w:val="27"/>
        </w:numPr>
        <w:tabs>
          <w:tab w:val="left" w:pos="2005"/>
        </w:tabs>
        <w:rPr>
          <w:rFonts w:ascii="Arial" w:hAnsi="Arial" w:cs="Arial"/>
          <w:szCs w:val="20"/>
        </w:rPr>
      </w:pPr>
      <w:r>
        <w:rPr>
          <w:rFonts w:ascii="Arial" w:hAnsi="Arial" w:cs="Arial"/>
          <w:szCs w:val="20"/>
        </w:rPr>
        <w:t>Work more as a team rather than separately on our own</w:t>
      </w:r>
    </w:p>
    <w:p w14:paraId="3FB01139" w14:textId="3ADA41CC" w:rsidR="006659F7" w:rsidRPr="006A0734" w:rsidRDefault="006659F7" w:rsidP="006659F7">
      <w:pPr>
        <w:pStyle w:val="ListParagraph"/>
        <w:numPr>
          <w:ilvl w:val="0"/>
          <w:numId w:val="27"/>
        </w:numPr>
        <w:tabs>
          <w:tab w:val="left" w:pos="2005"/>
        </w:tabs>
        <w:rPr>
          <w:rFonts w:ascii="Arial" w:hAnsi="Arial" w:cs="Arial"/>
          <w:szCs w:val="20"/>
        </w:rPr>
      </w:pPr>
      <w:r w:rsidRPr="006A0734">
        <w:rPr>
          <w:rFonts w:ascii="Arial" w:hAnsi="Arial" w:cs="Arial"/>
          <w:szCs w:val="20"/>
        </w:rPr>
        <w:t>Have one major meeting at the start of each deliverable to assign tasks, and have weekly check-ins to ensure that everyone making good progress.</w:t>
      </w:r>
    </w:p>
    <w:p w14:paraId="4A8A0DF4" w14:textId="77777777" w:rsidR="006659F7" w:rsidRPr="006A0734" w:rsidRDefault="006659F7" w:rsidP="006659F7">
      <w:pPr>
        <w:tabs>
          <w:tab w:val="left" w:pos="2005"/>
        </w:tabs>
        <w:rPr>
          <w:rFonts w:ascii="Arial" w:hAnsi="Arial" w:cs="Arial"/>
          <w:szCs w:val="20"/>
        </w:rPr>
      </w:pPr>
    </w:p>
    <w:p w14:paraId="6343CBAB" w14:textId="77777777" w:rsidR="006659F7" w:rsidRDefault="006659F7" w:rsidP="00C46DD1">
      <w:pPr>
        <w:tabs>
          <w:tab w:val="left" w:pos="2005"/>
        </w:tabs>
        <w:rPr>
          <w:rFonts w:ascii="Arial" w:hAnsi="Arial" w:cs="Arial"/>
          <w:szCs w:val="20"/>
        </w:rPr>
      </w:pPr>
    </w:p>
    <w:p w14:paraId="51D0EBF3" w14:textId="77777777" w:rsidR="00823D70" w:rsidRDefault="00823D70" w:rsidP="00C46DD1">
      <w:pPr>
        <w:tabs>
          <w:tab w:val="left" w:pos="2005"/>
        </w:tabs>
        <w:rPr>
          <w:rFonts w:ascii="Arial" w:hAnsi="Arial" w:cs="Arial"/>
          <w:szCs w:val="20"/>
        </w:rPr>
      </w:pPr>
    </w:p>
    <w:p w14:paraId="2649C077" w14:textId="244C7B21" w:rsidR="00E458CB" w:rsidRDefault="006A0734" w:rsidP="00C46DD1">
      <w:pPr>
        <w:tabs>
          <w:tab w:val="left" w:pos="2005"/>
        </w:tabs>
        <w:rPr>
          <w:rFonts w:ascii="Arial" w:hAnsi="Arial" w:cs="Arial"/>
          <w:b/>
          <w:szCs w:val="20"/>
        </w:rPr>
      </w:pPr>
      <w:r w:rsidRPr="006A0734">
        <w:rPr>
          <w:rFonts w:ascii="Arial" w:hAnsi="Arial" w:cs="Arial"/>
          <w:b/>
          <w:szCs w:val="20"/>
        </w:rPr>
        <w:lastRenderedPageBreak/>
        <w:t xml:space="preserve">7.3 </w:t>
      </w:r>
      <w:r>
        <w:rPr>
          <w:rFonts w:ascii="Arial" w:hAnsi="Arial" w:cs="Arial"/>
          <w:b/>
          <w:szCs w:val="20"/>
        </w:rPr>
        <w:t>Value</w:t>
      </w:r>
    </w:p>
    <w:p w14:paraId="54322F46" w14:textId="77777777" w:rsidR="006A0734" w:rsidRPr="006A0734" w:rsidRDefault="006A0734" w:rsidP="00C46DD1">
      <w:pPr>
        <w:tabs>
          <w:tab w:val="left" w:pos="2005"/>
        </w:tabs>
        <w:rPr>
          <w:rFonts w:ascii="Arial" w:hAnsi="Arial" w:cs="Arial"/>
          <w:b/>
          <w:szCs w:val="20"/>
        </w:rPr>
      </w:pPr>
    </w:p>
    <w:p w14:paraId="3DFFED41" w14:textId="6530101D" w:rsidR="006A0734" w:rsidRPr="006A0734" w:rsidRDefault="006A0734" w:rsidP="006A0734">
      <w:pPr>
        <w:tabs>
          <w:tab w:val="left" w:pos="2005"/>
        </w:tabs>
        <w:rPr>
          <w:rFonts w:ascii="Arial" w:hAnsi="Arial" w:cs="Arial"/>
          <w:szCs w:val="20"/>
        </w:rPr>
      </w:pPr>
      <w:r w:rsidRPr="006A0734">
        <w:rPr>
          <w:rFonts w:ascii="Arial" w:hAnsi="Arial" w:cs="Arial"/>
          <w:szCs w:val="20"/>
        </w:rPr>
        <w:t>Our group found the experiences from this project listed below beneficial towards our learning</w:t>
      </w:r>
    </w:p>
    <w:p w14:paraId="6B737532" w14:textId="66C1ACD7" w:rsidR="00846FAE" w:rsidRPr="006A0734" w:rsidRDefault="00846FAE" w:rsidP="006A0734">
      <w:pPr>
        <w:pStyle w:val="ListParagraph"/>
        <w:numPr>
          <w:ilvl w:val="0"/>
          <w:numId w:val="27"/>
        </w:numPr>
        <w:tabs>
          <w:tab w:val="left" w:pos="2005"/>
        </w:tabs>
        <w:rPr>
          <w:rFonts w:ascii="Arial" w:hAnsi="Arial" w:cs="Arial"/>
          <w:szCs w:val="20"/>
        </w:rPr>
      </w:pPr>
      <w:r w:rsidRPr="006A0734">
        <w:rPr>
          <w:rFonts w:ascii="Arial" w:hAnsi="Arial" w:cs="Arial"/>
          <w:szCs w:val="20"/>
        </w:rPr>
        <w:t>Experience with the programming language C++</w:t>
      </w:r>
    </w:p>
    <w:p w14:paraId="3982519A" w14:textId="6F565A8E" w:rsidR="00846FAE" w:rsidRPr="006A0734" w:rsidRDefault="00846FAE" w:rsidP="00846FAE">
      <w:pPr>
        <w:pStyle w:val="ListParagraph"/>
        <w:numPr>
          <w:ilvl w:val="0"/>
          <w:numId w:val="27"/>
        </w:numPr>
        <w:tabs>
          <w:tab w:val="left" w:pos="2005"/>
        </w:tabs>
        <w:rPr>
          <w:rFonts w:ascii="Arial" w:hAnsi="Arial" w:cs="Arial"/>
          <w:szCs w:val="20"/>
        </w:rPr>
      </w:pPr>
      <w:r w:rsidRPr="006A0734">
        <w:rPr>
          <w:rFonts w:ascii="Arial" w:hAnsi="Arial" w:cs="Arial"/>
          <w:szCs w:val="20"/>
        </w:rPr>
        <w:t>Experience using the Qt libraries</w:t>
      </w:r>
    </w:p>
    <w:p w14:paraId="627CF881" w14:textId="3F51F020" w:rsidR="00846FAE" w:rsidRPr="006A0734" w:rsidRDefault="00846FAE" w:rsidP="00846FAE">
      <w:pPr>
        <w:pStyle w:val="ListParagraph"/>
        <w:numPr>
          <w:ilvl w:val="0"/>
          <w:numId w:val="27"/>
        </w:numPr>
        <w:tabs>
          <w:tab w:val="left" w:pos="2005"/>
        </w:tabs>
        <w:rPr>
          <w:rFonts w:ascii="Arial" w:hAnsi="Arial" w:cs="Arial"/>
          <w:szCs w:val="20"/>
        </w:rPr>
      </w:pPr>
      <w:r w:rsidRPr="006A0734">
        <w:rPr>
          <w:rFonts w:ascii="Arial" w:hAnsi="Arial" w:cs="Arial"/>
          <w:szCs w:val="20"/>
        </w:rPr>
        <w:t>Experience in evolving an existing, real system</w:t>
      </w:r>
    </w:p>
    <w:p w14:paraId="03A72C0F" w14:textId="52C7BC35" w:rsidR="00846FAE" w:rsidRPr="006A0734" w:rsidRDefault="00846FAE" w:rsidP="00846FAE">
      <w:pPr>
        <w:pStyle w:val="ListParagraph"/>
        <w:numPr>
          <w:ilvl w:val="0"/>
          <w:numId w:val="27"/>
        </w:numPr>
        <w:tabs>
          <w:tab w:val="left" w:pos="2005"/>
        </w:tabs>
        <w:rPr>
          <w:rFonts w:ascii="Arial" w:hAnsi="Arial" w:cs="Arial"/>
          <w:szCs w:val="20"/>
        </w:rPr>
      </w:pPr>
      <w:r w:rsidRPr="006A0734">
        <w:rPr>
          <w:rFonts w:ascii="Arial" w:hAnsi="Arial" w:cs="Arial"/>
          <w:szCs w:val="20"/>
        </w:rPr>
        <w:t>Experience in dealing with a real customer</w:t>
      </w:r>
    </w:p>
    <w:p w14:paraId="538C1179" w14:textId="3F872F17" w:rsidR="00846FAE" w:rsidRPr="006A0734" w:rsidRDefault="00846FAE" w:rsidP="00846FAE">
      <w:pPr>
        <w:pStyle w:val="ListParagraph"/>
        <w:numPr>
          <w:ilvl w:val="0"/>
          <w:numId w:val="27"/>
        </w:numPr>
        <w:tabs>
          <w:tab w:val="left" w:pos="2005"/>
        </w:tabs>
        <w:rPr>
          <w:rFonts w:ascii="Arial" w:hAnsi="Arial" w:cs="Arial"/>
          <w:szCs w:val="20"/>
        </w:rPr>
      </w:pPr>
      <w:r w:rsidRPr="006A0734">
        <w:rPr>
          <w:rFonts w:ascii="Arial" w:hAnsi="Arial" w:cs="Arial"/>
          <w:szCs w:val="20"/>
        </w:rPr>
        <w:t>Experience with design inspections</w:t>
      </w:r>
    </w:p>
    <w:p w14:paraId="402660EB" w14:textId="37A87E15" w:rsidR="00846FAE" w:rsidRPr="006A0734" w:rsidRDefault="00846FAE" w:rsidP="00846FAE">
      <w:pPr>
        <w:pStyle w:val="ListParagraph"/>
        <w:numPr>
          <w:ilvl w:val="0"/>
          <w:numId w:val="27"/>
        </w:numPr>
        <w:tabs>
          <w:tab w:val="left" w:pos="2005"/>
        </w:tabs>
        <w:rPr>
          <w:rFonts w:ascii="Arial" w:hAnsi="Arial" w:cs="Arial"/>
          <w:szCs w:val="20"/>
        </w:rPr>
      </w:pPr>
      <w:r w:rsidRPr="006A0734">
        <w:rPr>
          <w:rFonts w:ascii="Arial" w:hAnsi="Arial" w:cs="Arial"/>
          <w:szCs w:val="20"/>
        </w:rPr>
        <w:t>Experience in project documentation</w:t>
      </w:r>
    </w:p>
    <w:p w14:paraId="2B5D5C3E" w14:textId="0E62E2A2" w:rsidR="00846FAE" w:rsidRDefault="00846FAE" w:rsidP="00846FAE">
      <w:pPr>
        <w:pStyle w:val="ListParagraph"/>
        <w:numPr>
          <w:ilvl w:val="0"/>
          <w:numId w:val="27"/>
        </w:numPr>
        <w:tabs>
          <w:tab w:val="left" w:pos="2005"/>
        </w:tabs>
        <w:rPr>
          <w:rFonts w:ascii="Arial" w:hAnsi="Arial" w:cs="Arial"/>
          <w:szCs w:val="20"/>
        </w:rPr>
      </w:pPr>
      <w:r w:rsidRPr="006A0734">
        <w:rPr>
          <w:rFonts w:ascii="Arial" w:hAnsi="Arial" w:cs="Arial"/>
          <w:szCs w:val="20"/>
        </w:rPr>
        <w:t xml:space="preserve">Experience in </w:t>
      </w:r>
      <w:r w:rsidR="006A0734" w:rsidRPr="006A0734">
        <w:rPr>
          <w:rFonts w:ascii="Arial" w:hAnsi="Arial" w:cs="Arial"/>
          <w:szCs w:val="20"/>
        </w:rPr>
        <w:t>developing the project with demos being produced at each stage</w:t>
      </w:r>
    </w:p>
    <w:p w14:paraId="726C8A12" w14:textId="77777777" w:rsidR="006A0734" w:rsidRDefault="006A0734" w:rsidP="006A0734">
      <w:pPr>
        <w:tabs>
          <w:tab w:val="left" w:pos="2005"/>
        </w:tabs>
        <w:rPr>
          <w:rFonts w:ascii="Arial" w:hAnsi="Arial" w:cs="Arial"/>
          <w:szCs w:val="20"/>
        </w:rPr>
      </w:pPr>
    </w:p>
    <w:p w14:paraId="0E788924" w14:textId="77777777" w:rsidR="006A0734" w:rsidRDefault="006A0734" w:rsidP="006A0734">
      <w:pPr>
        <w:tabs>
          <w:tab w:val="left" w:pos="2005"/>
        </w:tabs>
        <w:rPr>
          <w:rFonts w:ascii="Arial" w:hAnsi="Arial" w:cs="Arial"/>
          <w:szCs w:val="20"/>
        </w:rPr>
      </w:pPr>
    </w:p>
    <w:p w14:paraId="4131E040" w14:textId="77777777" w:rsidR="006A0734" w:rsidRDefault="006A0734" w:rsidP="006A0734">
      <w:pPr>
        <w:tabs>
          <w:tab w:val="left" w:pos="2005"/>
        </w:tabs>
        <w:rPr>
          <w:rFonts w:ascii="Arial" w:hAnsi="Arial" w:cs="Arial"/>
          <w:szCs w:val="20"/>
        </w:rPr>
      </w:pPr>
    </w:p>
    <w:p w14:paraId="3174DD9A" w14:textId="77777777" w:rsidR="006A0734" w:rsidRDefault="006A0734" w:rsidP="006A0734">
      <w:pPr>
        <w:tabs>
          <w:tab w:val="left" w:pos="2005"/>
        </w:tabs>
        <w:rPr>
          <w:rFonts w:ascii="Arial" w:hAnsi="Arial" w:cs="Arial"/>
          <w:szCs w:val="20"/>
        </w:rPr>
      </w:pPr>
    </w:p>
    <w:p w14:paraId="6B663B6D" w14:textId="77777777" w:rsidR="006A0734" w:rsidRDefault="006A0734" w:rsidP="006A0734">
      <w:pPr>
        <w:tabs>
          <w:tab w:val="left" w:pos="2005"/>
        </w:tabs>
        <w:rPr>
          <w:rFonts w:ascii="Arial" w:hAnsi="Arial" w:cs="Arial"/>
          <w:szCs w:val="20"/>
        </w:rPr>
      </w:pPr>
    </w:p>
    <w:p w14:paraId="4C02C6AC" w14:textId="77777777" w:rsidR="006A0734" w:rsidRDefault="006A0734" w:rsidP="006A0734">
      <w:pPr>
        <w:tabs>
          <w:tab w:val="left" w:pos="2005"/>
        </w:tabs>
        <w:rPr>
          <w:rFonts w:ascii="Arial" w:hAnsi="Arial" w:cs="Arial"/>
          <w:szCs w:val="20"/>
        </w:rPr>
      </w:pPr>
    </w:p>
    <w:p w14:paraId="218C9AEA" w14:textId="77777777" w:rsidR="006A0734" w:rsidRDefault="006A0734" w:rsidP="006A0734">
      <w:pPr>
        <w:tabs>
          <w:tab w:val="left" w:pos="2005"/>
        </w:tabs>
        <w:rPr>
          <w:rFonts w:ascii="Arial" w:hAnsi="Arial" w:cs="Arial"/>
          <w:szCs w:val="20"/>
        </w:rPr>
      </w:pPr>
    </w:p>
    <w:p w14:paraId="2A1FC219" w14:textId="77777777" w:rsidR="006A0734" w:rsidRDefault="006A0734" w:rsidP="006A0734">
      <w:pPr>
        <w:tabs>
          <w:tab w:val="left" w:pos="2005"/>
        </w:tabs>
        <w:rPr>
          <w:rFonts w:ascii="Arial" w:hAnsi="Arial" w:cs="Arial"/>
          <w:szCs w:val="20"/>
        </w:rPr>
      </w:pPr>
    </w:p>
    <w:p w14:paraId="1F6610AD" w14:textId="77777777" w:rsidR="006A0734" w:rsidRDefault="006A0734" w:rsidP="006A0734">
      <w:pPr>
        <w:tabs>
          <w:tab w:val="left" w:pos="2005"/>
        </w:tabs>
        <w:rPr>
          <w:rFonts w:ascii="Arial" w:hAnsi="Arial" w:cs="Arial"/>
          <w:szCs w:val="20"/>
        </w:rPr>
      </w:pPr>
    </w:p>
    <w:p w14:paraId="299A7D4A" w14:textId="77777777" w:rsidR="006A0734" w:rsidRDefault="006A0734" w:rsidP="006A0734">
      <w:pPr>
        <w:tabs>
          <w:tab w:val="left" w:pos="2005"/>
        </w:tabs>
        <w:rPr>
          <w:rFonts w:ascii="Arial" w:hAnsi="Arial" w:cs="Arial"/>
          <w:szCs w:val="20"/>
        </w:rPr>
      </w:pPr>
    </w:p>
    <w:p w14:paraId="26C53B74" w14:textId="77777777" w:rsidR="006A0734" w:rsidRDefault="006A0734" w:rsidP="006A0734">
      <w:pPr>
        <w:tabs>
          <w:tab w:val="left" w:pos="2005"/>
        </w:tabs>
        <w:rPr>
          <w:rFonts w:ascii="Arial" w:hAnsi="Arial" w:cs="Arial"/>
          <w:szCs w:val="20"/>
        </w:rPr>
      </w:pPr>
    </w:p>
    <w:p w14:paraId="77869420" w14:textId="77777777" w:rsidR="006A0734" w:rsidRDefault="006A0734" w:rsidP="006A0734">
      <w:pPr>
        <w:tabs>
          <w:tab w:val="left" w:pos="2005"/>
        </w:tabs>
        <w:rPr>
          <w:rFonts w:ascii="Arial" w:hAnsi="Arial" w:cs="Arial"/>
          <w:szCs w:val="20"/>
        </w:rPr>
      </w:pPr>
    </w:p>
    <w:p w14:paraId="00ED784E" w14:textId="77777777" w:rsidR="006A0734" w:rsidRDefault="006A0734" w:rsidP="006A0734">
      <w:pPr>
        <w:tabs>
          <w:tab w:val="left" w:pos="2005"/>
        </w:tabs>
        <w:rPr>
          <w:rFonts w:ascii="Arial" w:hAnsi="Arial" w:cs="Arial"/>
          <w:szCs w:val="20"/>
        </w:rPr>
      </w:pPr>
    </w:p>
    <w:p w14:paraId="312CF25F" w14:textId="77777777" w:rsidR="006A0734" w:rsidRDefault="006A0734" w:rsidP="006A0734">
      <w:pPr>
        <w:tabs>
          <w:tab w:val="left" w:pos="2005"/>
        </w:tabs>
        <w:rPr>
          <w:rFonts w:ascii="Arial" w:hAnsi="Arial" w:cs="Arial"/>
          <w:szCs w:val="20"/>
        </w:rPr>
      </w:pPr>
    </w:p>
    <w:p w14:paraId="245AFC88" w14:textId="77777777" w:rsidR="006A0734" w:rsidRDefault="006A0734" w:rsidP="006A0734">
      <w:pPr>
        <w:tabs>
          <w:tab w:val="left" w:pos="2005"/>
        </w:tabs>
        <w:rPr>
          <w:rFonts w:ascii="Arial" w:hAnsi="Arial" w:cs="Arial"/>
          <w:szCs w:val="20"/>
        </w:rPr>
      </w:pPr>
    </w:p>
    <w:p w14:paraId="5196C077" w14:textId="77777777" w:rsidR="006A0734" w:rsidRDefault="006A0734" w:rsidP="006A0734">
      <w:pPr>
        <w:tabs>
          <w:tab w:val="left" w:pos="2005"/>
        </w:tabs>
        <w:rPr>
          <w:rFonts w:ascii="Arial" w:hAnsi="Arial" w:cs="Arial"/>
          <w:szCs w:val="20"/>
        </w:rPr>
      </w:pPr>
    </w:p>
    <w:p w14:paraId="1F626944" w14:textId="77777777" w:rsidR="006A0734" w:rsidRDefault="006A0734" w:rsidP="006A0734">
      <w:pPr>
        <w:tabs>
          <w:tab w:val="left" w:pos="2005"/>
        </w:tabs>
        <w:rPr>
          <w:rFonts w:ascii="Arial" w:hAnsi="Arial" w:cs="Arial"/>
          <w:szCs w:val="20"/>
        </w:rPr>
      </w:pPr>
    </w:p>
    <w:p w14:paraId="1D6D1133" w14:textId="77777777" w:rsidR="006A0734" w:rsidRDefault="006A0734" w:rsidP="006A0734">
      <w:pPr>
        <w:tabs>
          <w:tab w:val="left" w:pos="2005"/>
        </w:tabs>
        <w:rPr>
          <w:rFonts w:ascii="Arial" w:hAnsi="Arial" w:cs="Arial"/>
          <w:szCs w:val="20"/>
        </w:rPr>
      </w:pPr>
    </w:p>
    <w:p w14:paraId="7C398D8B" w14:textId="77777777" w:rsidR="006A0734" w:rsidRDefault="006A0734" w:rsidP="006A0734">
      <w:pPr>
        <w:tabs>
          <w:tab w:val="left" w:pos="2005"/>
        </w:tabs>
        <w:rPr>
          <w:rFonts w:ascii="Arial" w:hAnsi="Arial" w:cs="Arial"/>
          <w:szCs w:val="20"/>
        </w:rPr>
      </w:pPr>
    </w:p>
    <w:p w14:paraId="46F7FA4B" w14:textId="77777777" w:rsidR="006A0734" w:rsidRDefault="006A0734" w:rsidP="006A0734">
      <w:pPr>
        <w:tabs>
          <w:tab w:val="left" w:pos="2005"/>
        </w:tabs>
        <w:rPr>
          <w:rFonts w:ascii="Arial" w:hAnsi="Arial" w:cs="Arial"/>
          <w:szCs w:val="20"/>
        </w:rPr>
      </w:pPr>
    </w:p>
    <w:p w14:paraId="3249DF32" w14:textId="77777777" w:rsidR="006A0734" w:rsidRDefault="006A0734" w:rsidP="006A0734">
      <w:pPr>
        <w:tabs>
          <w:tab w:val="left" w:pos="2005"/>
        </w:tabs>
        <w:rPr>
          <w:rFonts w:ascii="Arial" w:hAnsi="Arial" w:cs="Arial"/>
          <w:szCs w:val="20"/>
        </w:rPr>
      </w:pPr>
    </w:p>
    <w:p w14:paraId="570453BC" w14:textId="77777777" w:rsidR="006A0734" w:rsidRDefault="006A0734" w:rsidP="006A0734">
      <w:pPr>
        <w:tabs>
          <w:tab w:val="left" w:pos="2005"/>
        </w:tabs>
        <w:rPr>
          <w:rFonts w:ascii="Arial" w:hAnsi="Arial" w:cs="Arial"/>
          <w:szCs w:val="20"/>
        </w:rPr>
      </w:pPr>
    </w:p>
    <w:p w14:paraId="5C0D3394" w14:textId="77777777" w:rsidR="006A0734" w:rsidRDefault="006A0734" w:rsidP="006A0734">
      <w:pPr>
        <w:tabs>
          <w:tab w:val="left" w:pos="2005"/>
        </w:tabs>
        <w:rPr>
          <w:rFonts w:ascii="Arial" w:hAnsi="Arial" w:cs="Arial"/>
          <w:szCs w:val="20"/>
        </w:rPr>
      </w:pPr>
    </w:p>
    <w:p w14:paraId="01809E45" w14:textId="77777777" w:rsidR="006A0734" w:rsidRDefault="006A0734" w:rsidP="006A0734">
      <w:pPr>
        <w:tabs>
          <w:tab w:val="left" w:pos="2005"/>
        </w:tabs>
        <w:rPr>
          <w:rFonts w:ascii="Arial" w:hAnsi="Arial" w:cs="Arial"/>
          <w:szCs w:val="20"/>
        </w:rPr>
      </w:pPr>
    </w:p>
    <w:p w14:paraId="3E4466F4" w14:textId="77777777" w:rsidR="006A0734" w:rsidRDefault="006A0734" w:rsidP="006A0734">
      <w:pPr>
        <w:tabs>
          <w:tab w:val="left" w:pos="2005"/>
        </w:tabs>
        <w:rPr>
          <w:rFonts w:ascii="Arial" w:hAnsi="Arial" w:cs="Arial"/>
          <w:szCs w:val="20"/>
        </w:rPr>
      </w:pPr>
    </w:p>
    <w:p w14:paraId="612E66B9" w14:textId="77777777" w:rsidR="006A0734" w:rsidRDefault="006A0734" w:rsidP="006A0734">
      <w:pPr>
        <w:tabs>
          <w:tab w:val="left" w:pos="2005"/>
        </w:tabs>
        <w:rPr>
          <w:rFonts w:ascii="Arial" w:hAnsi="Arial" w:cs="Arial"/>
          <w:szCs w:val="20"/>
        </w:rPr>
      </w:pPr>
    </w:p>
    <w:p w14:paraId="4C27A278" w14:textId="77777777" w:rsidR="006A0734" w:rsidRDefault="006A0734" w:rsidP="006A0734">
      <w:pPr>
        <w:tabs>
          <w:tab w:val="left" w:pos="2005"/>
        </w:tabs>
        <w:rPr>
          <w:rFonts w:ascii="Arial" w:hAnsi="Arial" w:cs="Arial"/>
          <w:szCs w:val="20"/>
        </w:rPr>
      </w:pPr>
    </w:p>
    <w:p w14:paraId="2790B893" w14:textId="77777777" w:rsidR="006A0734" w:rsidRDefault="006A0734" w:rsidP="006A0734">
      <w:pPr>
        <w:tabs>
          <w:tab w:val="left" w:pos="2005"/>
        </w:tabs>
        <w:rPr>
          <w:rFonts w:ascii="Arial" w:hAnsi="Arial" w:cs="Arial"/>
          <w:szCs w:val="20"/>
        </w:rPr>
      </w:pPr>
    </w:p>
    <w:p w14:paraId="7605B737" w14:textId="77777777" w:rsidR="006A0734" w:rsidRDefault="006A0734" w:rsidP="006A0734">
      <w:pPr>
        <w:tabs>
          <w:tab w:val="left" w:pos="2005"/>
        </w:tabs>
        <w:rPr>
          <w:rFonts w:ascii="Arial" w:hAnsi="Arial" w:cs="Arial"/>
          <w:szCs w:val="20"/>
        </w:rPr>
      </w:pPr>
    </w:p>
    <w:p w14:paraId="5452B4B0" w14:textId="77777777" w:rsidR="006A0734" w:rsidRDefault="006A0734" w:rsidP="006A0734">
      <w:pPr>
        <w:tabs>
          <w:tab w:val="left" w:pos="2005"/>
        </w:tabs>
        <w:rPr>
          <w:rFonts w:ascii="Arial" w:hAnsi="Arial" w:cs="Arial"/>
          <w:szCs w:val="20"/>
        </w:rPr>
      </w:pPr>
    </w:p>
    <w:p w14:paraId="03EA9996" w14:textId="77777777" w:rsidR="006A0734" w:rsidRDefault="006A0734" w:rsidP="006A0734">
      <w:pPr>
        <w:tabs>
          <w:tab w:val="left" w:pos="2005"/>
        </w:tabs>
        <w:rPr>
          <w:rFonts w:ascii="Arial" w:hAnsi="Arial" w:cs="Arial"/>
          <w:szCs w:val="20"/>
        </w:rPr>
      </w:pPr>
    </w:p>
    <w:p w14:paraId="5A12B435" w14:textId="77777777" w:rsidR="006A0734" w:rsidRDefault="006A0734" w:rsidP="006A0734">
      <w:pPr>
        <w:tabs>
          <w:tab w:val="left" w:pos="2005"/>
        </w:tabs>
        <w:rPr>
          <w:rFonts w:ascii="Arial" w:hAnsi="Arial" w:cs="Arial"/>
          <w:szCs w:val="20"/>
        </w:rPr>
      </w:pPr>
    </w:p>
    <w:p w14:paraId="1A982F3F" w14:textId="77777777" w:rsidR="006A0734" w:rsidRDefault="006A0734" w:rsidP="006A0734">
      <w:pPr>
        <w:tabs>
          <w:tab w:val="left" w:pos="2005"/>
        </w:tabs>
        <w:rPr>
          <w:rFonts w:ascii="Arial" w:hAnsi="Arial" w:cs="Arial"/>
          <w:szCs w:val="20"/>
        </w:rPr>
      </w:pPr>
    </w:p>
    <w:p w14:paraId="5B593D21" w14:textId="77777777" w:rsidR="006A0734" w:rsidRDefault="006A0734" w:rsidP="006A0734">
      <w:pPr>
        <w:tabs>
          <w:tab w:val="left" w:pos="2005"/>
        </w:tabs>
        <w:rPr>
          <w:rFonts w:ascii="Arial" w:hAnsi="Arial" w:cs="Arial"/>
          <w:szCs w:val="20"/>
        </w:rPr>
      </w:pPr>
    </w:p>
    <w:p w14:paraId="7913CC38" w14:textId="77777777" w:rsidR="006A0734" w:rsidRDefault="006A0734" w:rsidP="006A0734">
      <w:pPr>
        <w:tabs>
          <w:tab w:val="left" w:pos="2005"/>
        </w:tabs>
        <w:rPr>
          <w:rFonts w:ascii="Arial" w:hAnsi="Arial" w:cs="Arial"/>
          <w:szCs w:val="20"/>
        </w:rPr>
      </w:pPr>
    </w:p>
    <w:p w14:paraId="6E88FA34" w14:textId="6499E76B" w:rsidR="00615E19" w:rsidRDefault="00615E19" w:rsidP="00615E19">
      <w:pPr>
        <w:jc w:val="both"/>
        <w:outlineLvl w:val="2"/>
        <w:rPr>
          <w:rFonts w:ascii="Arial" w:eastAsia="Times New Roman" w:hAnsi="Arial" w:cs="Arial"/>
          <w:b/>
          <w:bCs/>
          <w:lang w:eastAsia="en-CA"/>
        </w:rPr>
      </w:pPr>
      <w:r w:rsidRPr="00615E19">
        <w:rPr>
          <w:rFonts w:ascii="Arial" w:eastAsia="Times New Roman" w:hAnsi="Arial" w:cs="Arial"/>
          <w:b/>
          <w:bCs/>
          <w:lang w:eastAsia="en-CA"/>
        </w:rPr>
        <w:lastRenderedPageBreak/>
        <w:t>8 Code and Design Inspections</w:t>
      </w:r>
    </w:p>
    <w:p w14:paraId="30F3D222" w14:textId="77777777" w:rsidR="00294632" w:rsidRDefault="00294632" w:rsidP="00615E19">
      <w:pPr>
        <w:jc w:val="both"/>
        <w:outlineLvl w:val="2"/>
        <w:rPr>
          <w:rFonts w:ascii="Arial" w:eastAsia="Times New Roman" w:hAnsi="Arial" w:cs="Arial"/>
          <w:b/>
          <w:bCs/>
          <w:lang w:eastAsia="en-CA"/>
        </w:rPr>
      </w:pPr>
    </w:p>
    <w:p w14:paraId="0A8337E3" w14:textId="77777777" w:rsidR="00294632" w:rsidRDefault="00294632" w:rsidP="00294632">
      <w:pPr>
        <w:jc w:val="center"/>
        <w:outlineLvl w:val="2"/>
        <w:rPr>
          <w:rFonts w:ascii="Verdana" w:eastAsia="Times New Roman" w:hAnsi="Verdana" w:cs="Times New Roman"/>
          <w:b/>
          <w:bCs/>
          <w:sz w:val="29"/>
          <w:szCs w:val="29"/>
          <w:lang w:eastAsia="en-CA"/>
        </w:rPr>
      </w:pPr>
      <w:r>
        <w:rPr>
          <w:rFonts w:ascii="Verdana" w:eastAsia="Times New Roman" w:hAnsi="Verdana" w:cs="Times New Roman"/>
          <w:b/>
          <w:bCs/>
          <w:sz w:val="29"/>
          <w:szCs w:val="29"/>
          <w:lang w:eastAsia="en-CA"/>
        </w:rPr>
        <w:t>cs3307a – Object oriented analysis and design</w:t>
      </w:r>
    </w:p>
    <w:p w14:paraId="6703C0A7" w14:textId="77777777" w:rsidR="00294632" w:rsidRDefault="00294632" w:rsidP="00294632">
      <w:pPr>
        <w:jc w:val="center"/>
      </w:pPr>
    </w:p>
    <w:p w14:paraId="1602A18F" w14:textId="77777777" w:rsidR="00294632" w:rsidRPr="00CB7651" w:rsidRDefault="00294632" w:rsidP="00294632">
      <w:pPr>
        <w:jc w:val="center"/>
        <w:rPr>
          <w:b/>
          <w:sz w:val="32"/>
        </w:rPr>
      </w:pPr>
      <w:r w:rsidRPr="00CB7651">
        <w:rPr>
          <w:b/>
          <w:sz w:val="32"/>
        </w:rPr>
        <w:t>Design Inspection Instrument</w:t>
      </w:r>
    </w:p>
    <w:p w14:paraId="7DFCAB16" w14:textId="77777777" w:rsidR="00294632" w:rsidRPr="00CB7651" w:rsidRDefault="00294632" w:rsidP="00294632">
      <w:pPr>
        <w:rPr>
          <w:sz w:val="32"/>
        </w:rPr>
      </w:pPr>
    </w:p>
    <w:p w14:paraId="613C5769" w14:textId="77777777" w:rsidR="00294632" w:rsidRPr="0096495A" w:rsidRDefault="00294632" w:rsidP="00294632">
      <w:pPr>
        <w:tabs>
          <w:tab w:val="left" w:pos="1190"/>
        </w:tabs>
        <w:rPr>
          <w:b/>
        </w:rPr>
      </w:pPr>
      <w:r w:rsidRPr="0096495A">
        <w:rPr>
          <w:b/>
        </w:rPr>
        <w:t>Instructions:</w:t>
      </w:r>
    </w:p>
    <w:p w14:paraId="62F2510D" w14:textId="77777777" w:rsidR="00294632" w:rsidRDefault="00294632" w:rsidP="00294632">
      <w:pPr>
        <w:pStyle w:val="ListParagraph"/>
        <w:numPr>
          <w:ilvl w:val="0"/>
          <w:numId w:val="28"/>
        </w:numPr>
        <w:tabs>
          <w:tab w:val="left" w:pos="1190"/>
        </w:tabs>
      </w:pPr>
      <w:r>
        <w:t>The purpose of this document is to assist in the inspection of object-oriented design.</w:t>
      </w:r>
    </w:p>
    <w:p w14:paraId="051C4DDF" w14:textId="77777777" w:rsidR="00294632" w:rsidRDefault="00294632" w:rsidP="00294632">
      <w:pPr>
        <w:pStyle w:val="ListParagraph"/>
        <w:numPr>
          <w:ilvl w:val="0"/>
          <w:numId w:val="28"/>
        </w:numPr>
        <w:tabs>
          <w:tab w:val="left" w:pos="1190"/>
        </w:tabs>
      </w:pPr>
      <w:r>
        <w:t>Under each question is a choice of answers; please choose one (either replace the box with a checkmark or highlight it)</w:t>
      </w:r>
    </w:p>
    <w:p w14:paraId="29E417F0" w14:textId="77777777" w:rsidR="00294632" w:rsidRDefault="00294632" w:rsidP="00294632">
      <w:pPr>
        <w:ind w:firstLine="720"/>
      </w:pPr>
      <w:r w:rsidRPr="00C82DAA">
        <w:sym w:font="Wingdings" w:char="F06F"/>
      </w:r>
      <w:r w:rsidRPr="00C82DAA">
        <w:t xml:space="preserve"> y</w:t>
      </w:r>
      <w:r>
        <w:t>es</w:t>
      </w:r>
      <w:r>
        <w:tab/>
      </w:r>
      <w:r>
        <w:tab/>
      </w:r>
      <w:r>
        <w:tab/>
      </w:r>
      <w:r>
        <w:sym w:font="Wingdings" w:char="F06F"/>
      </w:r>
      <w:r>
        <w:t xml:space="preserve"> no</w:t>
      </w:r>
      <w:r>
        <w:tab/>
      </w:r>
      <w:r>
        <w:tab/>
      </w:r>
      <w:r>
        <w:tab/>
      </w:r>
      <w:r>
        <w:sym w:font="Wingdings" w:char="F06F"/>
      </w:r>
      <w:r>
        <w:t xml:space="preserve"> partly, could be improved</w:t>
      </w:r>
    </w:p>
    <w:p w14:paraId="2E77274F" w14:textId="77777777" w:rsidR="00294632" w:rsidRDefault="00294632" w:rsidP="00294632">
      <w:pPr>
        <w:pStyle w:val="ListParagraph"/>
        <w:numPr>
          <w:ilvl w:val="0"/>
          <w:numId w:val="28"/>
        </w:numPr>
        <w:tabs>
          <w:tab w:val="left" w:pos="1190"/>
        </w:tabs>
      </w:pPr>
      <w:r>
        <w:t>Two types of comments are required under each question: (i) your analysis, and (ii) your finding (in the form of a comment). The analysis would typically show how you arrived at the finding.</w:t>
      </w:r>
    </w:p>
    <w:p w14:paraId="2C2BC25D" w14:textId="77777777" w:rsidR="00294632" w:rsidRDefault="00294632" w:rsidP="00294632">
      <w:pPr>
        <w:pStyle w:val="ListParagraph"/>
        <w:numPr>
          <w:ilvl w:val="0"/>
          <w:numId w:val="28"/>
        </w:numPr>
        <w:tabs>
          <w:tab w:val="left" w:pos="1190"/>
        </w:tabs>
      </w:pPr>
      <w:r>
        <w:t>Add new lines as necessary for your analysis or findings.</w:t>
      </w:r>
    </w:p>
    <w:p w14:paraId="25CC3A43" w14:textId="77777777" w:rsidR="00294632" w:rsidRDefault="00294632" w:rsidP="00294632"/>
    <w:p w14:paraId="26E3D2F7" w14:textId="77777777" w:rsidR="00294632" w:rsidRPr="00C656C1" w:rsidRDefault="00294632" w:rsidP="00294632">
      <w:pPr>
        <w:rPr>
          <w:b/>
        </w:rPr>
      </w:pPr>
      <w:r w:rsidRPr="00C656C1">
        <w:rPr>
          <w:b/>
        </w:rPr>
        <w:t xml:space="preserve">Scope </w:t>
      </w:r>
      <w:r>
        <w:rPr>
          <w:b/>
        </w:rPr>
        <w:t>and process</w:t>
      </w:r>
      <w:r w:rsidRPr="00C656C1">
        <w:rPr>
          <w:b/>
        </w:rPr>
        <w:t>:</w:t>
      </w:r>
    </w:p>
    <w:p w14:paraId="0D21112B" w14:textId="77777777" w:rsidR="00294632" w:rsidRDefault="00294632" w:rsidP="00294632">
      <w:pPr>
        <w:pStyle w:val="ListParagraph"/>
        <w:numPr>
          <w:ilvl w:val="0"/>
          <w:numId w:val="29"/>
        </w:numPr>
      </w:pPr>
      <w:r>
        <w:t>Choose a subset of the system’s features</w:t>
      </w:r>
      <w:r w:rsidRPr="0030659F">
        <w:t>.</w:t>
      </w:r>
    </w:p>
    <w:p w14:paraId="489C6461" w14:textId="77777777" w:rsidR="00294632" w:rsidRDefault="00294632" w:rsidP="00294632">
      <w:pPr>
        <w:pStyle w:val="ListParagraph"/>
        <w:numPr>
          <w:ilvl w:val="0"/>
          <w:numId w:val="29"/>
        </w:numPr>
      </w:pPr>
      <w:r>
        <w:t>Create some scenarios in which these features will be used.</w:t>
      </w:r>
    </w:p>
    <w:p w14:paraId="32C3BB33" w14:textId="77777777" w:rsidR="00294632" w:rsidRDefault="00294632" w:rsidP="00294632">
      <w:pPr>
        <w:pStyle w:val="ListParagraph"/>
        <w:numPr>
          <w:ilvl w:val="0"/>
          <w:numId w:val="29"/>
        </w:numPr>
      </w:pPr>
      <w:r>
        <w:t>Keep the inspection process down to, say, two hours. This gives you some preliminary experience with inspection.</w:t>
      </w:r>
    </w:p>
    <w:p w14:paraId="19F164D4" w14:textId="77777777" w:rsidR="00294632" w:rsidRDefault="00294632" w:rsidP="00294632">
      <w:pPr>
        <w:pStyle w:val="ListParagraph"/>
        <w:numPr>
          <w:ilvl w:val="0"/>
          <w:numId w:val="29"/>
        </w:numPr>
      </w:pPr>
      <w:r>
        <w:t>Log improvement suggestions.</w:t>
      </w:r>
    </w:p>
    <w:p w14:paraId="5CB5CF90" w14:textId="77777777" w:rsidR="00294632" w:rsidRPr="0030659F" w:rsidRDefault="00294632" w:rsidP="00294632">
      <w:pPr>
        <w:pStyle w:val="ListParagraph"/>
        <w:numPr>
          <w:ilvl w:val="0"/>
          <w:numId w:val="29"/>
        </w:numPr>
      </w:pPr>
      <w:r>
        <w:t>Make improvements as appropriate.</w:t>
      </w:r>
    </w:p>
    <w:p w14:paraId="45E8AA25" w14:textId="77777777" w:rsidR="00294632" w:rsidRDefault="00294632" w:rsidP="00294632"/>
    <w:p w14:paraId="09D41753" w14:textId="77777777" w:rsidR="00294632" w:rsidRPr="00B14A98" w:rsidRDefault="00294632" w:rsidP="00294632">
      <w:pPr>
        <w:jc w:val="center"/>
      </w:pPr>
      <w:r>
        <w:t>+++++++++++++++++++</w:t>
      </w:r>
    </w:p>
    <w:p w14:paraId="288F8260" w14:textId="77777777" w:rsidR="00294632" w:rsidRDefault="00294632" w:rsidP="00294632">
      <w:pPr>
        <w:rPr>
          <w:b/>
        </w:rPr>
      </w:pPr>
    </w:p>
    <w:p w14:paraId="248971B2" w14:textId="0F11969F" w:rsidR="00294632" w:rsidRDefault="0069235D" w:rsidP="00294632">
      <w:r>
        <w:rPr>
          <w:b/>
        </w:rPr>
        <w:t>Classes Inspected:</w:t>
      </w:r>
      <w:r w:rsidR="00FA2E47">
        <w:t xml:space="preserve"> </w:t>
      </w:r>
      <w:r>
        <w:t>QSortListIO,</w:t>
      </w:r>
      <w:r w:rsidR="00984484">
        <w:t xml:space="preserve"> CustomSort</w:t>
      </w:r>
      <w:r w:rsidR="00FA2E47">
        <w:t xml:space="preserve">, </w:t>
      </w:r>
      <w:r w:rsidR="00984484">
        <w:t>TreeModel</w:t>
      </w:r>
    </w:p>
    <w:p w14:paraId="47DB84D1" w14:textId="77777777" w:rsidR="00294632" w:rsidRPr="00B026EF" w:rsidRDefault="00294632" w:rsidP="00294632">
      <w:pPr>
        <w:rPr>
          <w:b/>
        </w:rPr>
      </w:pPr>
      <w:r w:rsidRPr="00B026EF">
        <w:rPr>
          <w:b/>
        </w:rPr>
        <w:t xml:space="preserve"> </w:t>
      </w:r>
      <w:r>
        <w:rPr>
          <w:b/>
        </w:rPr>
        <w:t>Structural</w:t>
      </w:r>
      <w:r w:rsidRPr="00B026EF">
        <w:rPr>
          <w:b/>
        </w:rPr>
        <w:t xml:space="preserve"> correspondence</w:t>
      </w:r>
      <w:r w:rsidRPr="00B14A98">
        <w:rPr>
          <w:b/>
        </w:rPr>
        <w:t xml:space="preserve"> </w:t>
      </w:r>
      <w:r>
        <w:rPr>
          <w:b/>
        </w:rPr>
        <w:t xml:space="preserve">between Design and </w:t>
      </w:r>
      <w:r w:rsidRPr="00B026EF">
        <w:rPr>
          <w:b/>
        </w:rPr>
        <w:t>Code</w:t>
      </w:r>
      <w:r>
        <w:rPr>
          <w:b/>
        </w:rPr>
        <w:t>:</w:t>
      </w:r>
    </w:p>
    <w:p w14:paraId="4B8326E2" w14:textId="77777777" w:rsidR="00294632" w:rsidRDefault="00294632" w:rsidP="00294632">
      <w:r>
        <w:t>Are all the classes and interrelationships programmed in the application explicitly represented in the class diagram of the system?</w:t>
      </w:r>
    </w:p>
    <w:p w14:paraId="01778798" w14:textId="77777777" w:rsidR="00294632" w:rsidRDefault="00294632" w:rsidP="00294632"/>
    <w:p w14:paraId="61997D60" w14:textId="77777777" w:rsidR="00294632" w:rsidRDefault="00294632" w:rsidP="00294632">
      <w:r w:rsidRPr="00FA2E47">
        <w:rPr>
          <w:highlight w:val="yellow"/>
        </w:rPr>
        <w:sym w:font="Wingdings" w:char="F06F"/>
      </w:r>
      <w:r w:rsidRPr="00FA2E47">
        <w:rPr>
          <w:highlight w:val="yellow"/>
        </w:rPr>
        <w:t xml:space="preserve"> Yes</w:t>
      </w:r>
      <w:r>
        <w:tab/>
      </w:r>
      <w:r>
        <w:tab/>
      </w:r>
      <w:r>
        <w:tab/>
      </w:r>
      <w:r>
        <w:sym w:font="Wingdings" w:char="F06F"/>
      </w:r>
      <w:r>
        <w:t>No</w:t>
      </w:r>
      <w:r>
        <w:tab/>
      </w:r>
      <w:r>
        <w:tab/>
      </w:r>
      <w:r>
        <w:tab/>
      </w:r>
      <w:r>
        <w:sym w:font="Wingdings" w:char="F06F"/>
      </w:r>
      <w:r>
        <w:t>Partly (Can be improved)</w:t>
      </w:r>
    </w:p>
    <w:p w14:paraId="586BBDB1" w14:textId="77777777" w:rsidR="00294632" w:rsidRDefault="00294632" w:rsidP="00294632"/>
    <w:p w14:paraId="3859113C" w14:textId="2EEA1E0C" w:rsidR="00294632" w:rsidRDefault="00294632" w:rsidP="00294632">
      <w:r>
        <w:t xml:space="preserve">Comment on your analysis: </w:t>
      </w:r>
      <w:r w:rsidR="00FA2E47">
        <w:t>Compare class diagrams to the implemented code.</w:t>
      </w:r>
    </w:p>
    <w:p w14:paraId="4BF6EDC8" w14:textId="2A9542A0" w:rsidR="00294632" w:rsidRDefault="00294632" w:rsidP="00294632">
      <w:r>
        <w:t xml:space="preserve">Comment on your findings: </w:t>
      </w:r>
      <w:r w:rsidR="00FA2E47">
        <w:t>Comparison checks out.</w:t>
      </w:r>
    </w:p>
    <w:p w14:paraId="6BEE0802" w14:textId="77777777" w:rsidR="009766BE" w:rsidRDefault="009766BE" w:rsidP="00294632">
      <w:pPr>
        <w:rPr>
          <w:b/>
        </w:rPr>
      </w:pPr>
    </w:p>
    <w:p w14:paraId="501C153A" w14:textId="77777777" w:rsidR="00294632" w:rsidRPr="00B026EF" w:rsidRDefault="00294632" w:rsidP="00294632">
      <w:pPr>
        <w:rPr>
          <w:b/>
        </w:rPr>
      </w:pPr>
      <w:r w:rsidRPr="00B026EF">
        <w:rPr>
          <w:b/>
        </w:rPr>
        <w:t xml:space="preserve">Functionality: </w:t>
      </w:r>
    </w:p>
    <w:p w14:paraId="60673D71" w14:textId="77777777" w:rsidR="00294632" w:rsidRDefault="00294632" w:rsidP="00294632">
      <w:r>
        <w:t>Do all the programmed classes perform their intended operations as per the requirements?</w:t>
      </w:r>
    </w:p>
    <w:p w14:paraId="73ACFD0D" w14:textId="77777777" w:rsidR="00294632" w:rsidRDefault="00294632" w:rsidP="00294632"/>
    <w:p w14:paraId="4E74D63B" w14:textId="77777777" w:rsidR="00294632" w:rsidRDefault="00294632" w:rsidP="00294632">
      <w:r w:rsidRPr="00FA2E47">
        <w:rPr>
          <w:highlight w:val="yellow"/>
        </w:rPr>
        <w:sym w:font="Wingdings" w:char="F06F"/>
      </w:r>
      <w:r w:rsidRPr="00FA2E47">
        <w:rPr>
          <w:highlight w:val="yellow"/>
        </w:rPr>
        <w:t xml:space="preserve"> Yes</w:t>
      </w:r>
      <w:r>
        <w:tab/>
      </w:r>
      <w:r>
        <w:tab/>
      </w:r>
      <w:r>
        <w:tab/>
      </w:r>
      <w:r>
        <w:sym w:font="Wingdings" w:char="F06F"/>
      </w:r>
      <w:r>
        <w:t>No</w:t>
      </w:r>
      <w:r>
        <w:tab/>
      </w:r>
      <w:r>
        <w:tab/>
      </w:r>
      <w:r>
        <w:tab/>
      </w:r>
      <w:r>
        <w:sym w:font="Wingdings" w:char="F06F"/>
      </w:r>
      <w:r>
        <w:t>Partly (Can be improved)</w:t>
      </w:r>
    </w:p>
    <w:p w14:paraId="734B6EAC" w14:textId="77777777" w:rsidR="00294632" w:rsidRDefault="00294632" w:rsidP="00294632"/>
    <w:p w14:paraId="4BB006D8" w14:textId="25B6389A" w:rsidR="00FA2E47" w:rsidRDefault="00294632" w:rsidP="00294632">
      <w:r>
        <w:t xml:space="preserve">Comment on your analysis: </w:t>
      </w:r>
      <w:r w:rsidR="00FA2E47">
        <w:t>Look at whether the code successfully performs as intended and if it works.</w:t>
      </w:r>
    </w:p>
    <w:p w14:paraId="7E3C49DB" w14:textId="1C2C2249" w:rsidR="00294632" w:rsidRDefault="00294632" w:rsidP="00294632">
      <w:r>
        <w:lastRenderedPageBreak/>
        <w:t xml:space="preserve">Comment on your findings: </w:t>
      </w:r>
      <w:r w:rsidR="00EB10CC">
        <w:t>All Classes work.</w:t>
      </w:r>
    </w:p>
    <w:p w14:paraId="0038D01E" w14:textId="77777777" w:rsidR="00294632" w:rsidRPr="00B026EF" w:rsidRDefault="00294632" w:rsidP="00294632"/>
    <w:p w14:paraId="1E94B5B7" w14:textId="77777777" w:rsidR="00294632" w:rsidRDefault="00294632" w:rsidP="00294632">
      <w:pPr>
        <w:rPr>
          <w:b/>
        </w:rPr>
      </w:pPr>
      <w:r w:rsidRPr="00B026EF">
        <w:rPr>
          <w:b/>
        </w:rPr>
        <w:t>Cohesion</w:t>
      </w:r>
      <w:r>
        <w:rPr>
          <w:b/>
        </w:rPr>
        <w:t>:</w:t>
      </w:r>
    </w:p>
    <w:p w14:paraId="4A0BE467" w14:textId="77777777" w:rsidR="00294632" w:rsidRDefault="00294632" w:rsidP="00294632">
      <w:r>
        <w:t>Do</w:t>
      </w:r>
      <w:r w:rsidRPr="002F1099">
        <w:t xml:space="preserve"> the methods encapsulated in each programmed class, together perform a single, well defined, task of the class</w:t>
      </w:r>
      <w:r>
        <w:t>?</w:t>
      </w:r>
      <w:r w:rsidRPr="002F1099">
        <w:t xml:space="preserve"> (High-Cohesion</w:t>
      </w:r>
      <w:r>
        <w:t xml:space="preserve"> (good)</w:t>
      </w:r>
      <w:r w:rsidRPr="002F1099">
        <w:t>:</w:t>
      </w:r>
      <w:r>
        <w:t xml:space="preserve"> </w:t>
      </w:r>
      <w:r w:rsidRPr="002F1099">
        <w:t xml:space="preserve"> the functionalities embedded in a class, accessed through its methods, have much in common, e.g., access common data)</w:t>
      </w:r>
    </w:p>
    <w:p w14:paraId="4546311D" w14:textId="77777777" w:rsidR="00294632" w:rsidRDefault="00294632" w:rsidP="00294632"/>
    <w:p w14:paraId="30D6FC61" w14:textId="77777777" w:rsidR="00294632" w:rsidRDefault="00294632" w:rsidP="00294632">
      <w:r>
        <w:sym w:font="Wingdings" w:char="F06F"/>
      </w:r>
      <w:r>
        <w:t xml:space="preserve"> Yes</w:t>
      </w:r>
      <w:r>
        <w:tab/>
      </w:r>
      <w:r>
        <w:tab/>
      </w:r>
      <w:r>
        <w:tab/>
      </w:r>
      <w:r>
        <w:sym w:font="Wingdings" w:char="F06F"/>
      </w:r>
      <w:r>
        <w:t>No</w:t>
      </w:r>
      <w:r>
        <w:tab/>
      </w:r>
      <w:r>
        <w:tab/>
      </w:r>
      <w:r>
        <w:tab/>
      </w:r>
      <w:r w:rsidRPr="00FA2E47">
        <w:rPr>
          <w:highlight w:val="yellow"/>
        </w:rPr>
        <w:sym w:font="Wingdings" w:char="F06F"/>
      </w:r>
      <w:r w:rsidRPr="00FA2E47">
        <w:rPr>
          <w:highlight w:val="yellow"/>
        </w:rPr>
        <w:t>Partly (Can be increased)</w:t>
      </w:r>
    </w:p>
    <w:p w14:paraId="429CDCB8" w14:textId="77777777" w:rsidR="00294632" w:rsidRDefault="00294632" w:rsidP="00294632"/>
    <w:p w14:paraId="16CC63A0" w14:textId="3ADA3DCD" w:rsidR="00294632" w:rsidRDefault="00294632" w:rsidP="00294632">
      <w:r>
        <w:t xml:space="preserve">Comment on your analysis: </w:t>
      </w:r>
    </w:p>
    <w:p w14:paraId="6181BD2F" w14:textId="77777777" w:rsidR="00FA2E47" w:rsidRDefault="00FA2E47" w:rsidP="00294632"/>
    <w:p w14:paraId="3A16B05D" w14:textId="1A61A6BB" w:rsidR="00294632" w:rsidRDefault="00294632" w:rsidP="00294632">
      <w:r>
        <w:t xml:space="preserve">Comment on your findings: </w:t>
      </w:r>
      <w:r w:rsidR="00FA2E47">
        <w:t>TreeModel has many cohesive functions. CustomSort is pretty good, but there are a lot of switch statements which makes me think that is could be improved.</w:t>
      </w:r>
    </w:p>
    <w:p w14:paraId="642C0DF4" w14:textId="33BB57CD" w:rsidR="00EB10CC" w:rsidRDefault="00EB10CC" w:rsidP="00294632">
      <w:r>
        <w:t>QSortListIO is cohesive as it performs only one task.</w:t>
      </w:r>
    </w:p>
    <w:p w14:paraId="11F1F272" w14:textId="77777777" w:rsidR="00294632" w:rsidRDefault="00294632" w:rsidP="00294632"/>
    <w:p w14:paraId="5AA639CB" w14:textId="77777777" w:rsidR="009766BE" w:rsidRDefault="009766BE" w:rsidP="00294632">
      <w:pPr>
        <w:rPr>
          <w:b/>
        </w:rPr>
      </w:pPr>
    </w:p>
    <w:p w14:paraId="09EEBB5C" w14:textId="77777777" w:rsidR="00294632" w:rsidRDefault="00294632" w:rsidP="00294632">
      <w:pPr>
        <w:rPr>
          <w:b/>
        </w:rPr>
      </w:pPr>
      <w:r w:rsidRPr="00662D23">
        <w:rPr>
          <w:b/>
        </w:rPr>
        <w:t>Coupling</w:t>
      </w:r>
      <w:r>
        <w:rPr>
          <w:b/>
        </w:rPr>
        <w:t>:</w:t>
      </w:r>
    </w:p>
    <w:p w14:paraId="269677E3" w14:textId="77777777" w:rsidR="00294632" w:rsidRDefault="00294632" w:rsidP="00294632">
      <w:r w:rsidRPr="002F1099">
        <w:t>Do the programmed classes have excessive inter-dependency? (High Coupling</w:t>
      </w:r>
      <w:r>
        <w:t xml:space="preserve"> (bad)</w:t>
      </w:r>
      <w:r w:rsidRPr="002F1099">
        <w:t>: In this case a class shares a common variable with another</w:t>
      </w:r>
      <w:r>
        <w:t xml:space="preserve"> class</w:t>
      </w:r>
      <w:r w:rsidRPr="002F1099">
        <w:t>, or relies on, or controls the execution of, another class.)</w:t>
      </w:r>
    </w:p>
    <w:p w14:paraId="75821388" w14:textId="77777777" w:rsidR="00294632" w:rsidRDefault="00294632" w:rsidP="00294632"/>
    <w:p w14:paraId="1A3440F8" w14:textId="77777777" w:rsidR="00294632" w:rsidRDefault="00294632" w:rsidP="00294632">
      <w:r>
        <w:sym w:font="Wingdings" w:char="F06F"/>
      </w:r>
      <w:r>
        <w:t xml:space="preserve"> Yes</w:t>
      </w:r>
      <w:r>
        <w:tab/>
      </w:r>
      <w:r>
        <w:tab/>
      </w:r>
      <w:r>
        <w:tab/>
      </w:r>
      <w:r w:rsidRPr="00FA2E47">
        <w:rPr>
          <w:highlight w:val="yellow"/>
        </w:rPr>
        <w:sym w:font="Wingdings" w:char="F06F"/>
      </w:r>
      <w:r w:rsidRPr="00FA2E47">
        <w:rPr>
          <w:highlight w:val="yellow"/>
        </w:rPr>
        <w:t>No</w:t>
      </w:r>
      <w:r>
        <w:tab/>
      </w:r>
      <w:r>
        <w:tab/>
      </w:r>
      <w:r>
        <w:tab/>
      </w:r>
      <w:r>
        <w:sym w:font="Wingdings" w:char="F06F"/>
      </w:r>
      <w:r>
        <w:t>Partly (Can be reduced)</w:t>
      </w:r>
    </w:p>
    <w:p w14:paraId="61AD279C" w14:textId="77777777" w:rsidR="00294632" w:rsidRDefault="00294632" w:rsidP="00294632"/>
    <w:p w14:paraId="4AD56A62" w14:textId="44062585" w:rsidR="00294632" w:rsidRDefault="00294632" w:rsidP="00294632">
      <w:r>
        <w:t xml:space="preserve">Comment on your analysis: </w:t>
      </w:r>
      <w:r w:rsidR="00FA2E47">
        <w:t>Look at the number of includes, look for global variables, and look for function class to members of other classes.</w:t>
      </w:r>
    </w:p>
    <w:p w14:paraId="57DC9327" w14:textId="77777777" w:rsidR="00FA2E47" w:rsidRDefault="00FA2E47" w:rsidP="00294632"/>
    <w:p w14:paraId="785EFBDA" w14:textId="5D025A47" w:rsidR="00294632" w:rsidRDefault="00294632" w:rsidP="00294632">
      <w:r>
        <w:t xml:space="preserve">Comment on your findings: </w:t>
      </w:r>
      <w:r w:rsidR="00FA2E47">
        <w:t>No global variables. All classes contain a minimal number of includes. Each class can be understood on its own, without looking at other classes.</w:t>
      </w:r>
    </w:p>
    <w:p w14:paraId="2075A9DE" w14:textId="77777777" w:rsidR="00FA2E47" w:rsidRDefault="00FA2E47" w:rsidP="00294632"/>
    <w:p w14:paraId="7D205272" w14:textId="77777777" w:rsidR="00294632" w:rsidRDefault="00294632" w:rsidP="00294632">
      <w:pPr>
        <w:rPr>
          <w:b/>
        </w:rPr>
      </w:pPr>
    </w:p>
    <w:p w14:paraId="5C07D3DA" w14:textId="77777777" w:rsidR="00294632" w:rsidRDefault="00294632" w:rsidP="00294632">
      <w:pPr>
        <w:rPr>
          <w:b/>
        </w:rPr>
      </w:pPr>
      <w:r w:rsidRPr="00662D23">
        <w:rPr>
          <w:b/>
        </w:rPr>
        <w:t>Separation of concerns</w:t>
      </w:r>
      <w:r>
        <w:rPr>
          <w:b/>
        </w:rPr>
        <w:t>:</w:t>
      </w:r>
    </w:p>
    <w:p w14:paraId="33573687" w14:textId="77777777" w:rsidR="00294632" w:rsidRPr="00662D23" w:rsidRDefault="00294632" w:rsidP="00294632">
      <w:r>
        <w:t xml:space="preserve">Is the scoped problem decomposed into separate concerns where each concern is encapsulated in a construct such as a class with </w:t>
      </w:r>
      <w:r w:rsidRPr="005F0C40">
        <w:t>well-defined interface</w:t>
      </w:r>
      <w:r>
        <w:t xml:space="preserve"> and cohesive functions with minimal of connections with other concerns?</w:t>
      </w:r>
    </w:p>
    <w:p w14:paraId="33D394D6" w14:textId="77777777" w:rsidR="00294632" w:rsidRDefault="00294632" w:rsidP="00294632"/>
    <w:p w14:paraId="5701ADA2" w14:textId="77777777" w:rsidR="00294632" w:rsidRDefault="00294632" w:rsidP="00294632">
      <w:r>
        <w:sym w:font="Wingdings" w:char="F06F"/>
      </w:r>
      <w:r>
        <w:t xml:space="preserve"> Yes</w:t>
      </w:r>
      <w:r>
        <w:tab/>
      </w:r>
      <w:r>
        <w:tab/>
      </w:r>
      <w:r>
        <w:tab/>
      </w:r>
      <w:r>
        <w:sym w:font="Wingdings" w:char="F06F"/>
      </w:r>
      <w:r>
        <w:t>No</w:t>
      </w:r>
      <w:r>
        <w:tab/>
      </w:r>
      <w:r>
        <w:tab/>
      </w:r>
      <w:r>
        <w:tab/>
      </w:r>
      <w:r w:rsidRPr="00FA2E47">
        <w:rPr>
          <w:highlight w:val="yellow"/>
        </w:rPr>
        <w:sym w:font="Wingdings" w:char="F06F"/>
      </w:r>
      <w:r w:rsidRPr="00FA2E47">
        <w:rPr>
          <w:highlight w:val="yellow"/>
        </w:rPr>
        <w:t>Partly (Can be improved)</w:t>
      </w:r>
    </w:p>
    <w:p w14:paraId="766EFC29" w14:textId="77777777" w:rsidR="00294632" w:rsidRDefault="00294632" w:rsidP="00294632"/>
    <w:p w14:paraId="1ACCA8B5" w14:textId="114F2460" w:rsidR="00294632" w:rsidRDefault="00294632" w:rsidP="00294632">
      <w:r>
        <w:t xml:space="preserve">Comment on your analysis: </w:t>
      </w:r>
      <w:r w:rsidR="00FA2E47">
        <w:t>Observe how different cases are separated, if applicable</w:t>
      </w:r>
    </w:p>
    <w:p w14:paraId="4775E7EC" w14:textId="77777777" w:rsidR="00FA2E47" w:rsidRDefault="00FA2E47" w:rsidP="00294632"/>
    <w:p w14:paraId="3870EC50" w14:textId="46A3767A" w:rsidR="00294632" w:rsidRDefault="00294632" w:rsidP="00294632">
      <w:r>
        <w:t xml:space="preserve">Comment on your findings: </w:t>
      </w:r>
      <w:r w:rsidR="00FA2E47">
        <w:t>TreeModel has an abstract function (</w:t>
      </w:r>
      <w:proofErr w:type="gramStart"/>
      <w:r w:rsidR="00FA2E47">
        <w:t>setupModel(</w:t>
      </w:r>
      <w:proofErr w:type="gramEnd"/>
      <w:r w:rsidR="00FA2E47">
        <w:t>)) which is implemented in four separate classes, one for each dashboard type. CustomSort uses switch statements instead, this could be changed to four different subclasses instead.</w:t>
      </w:r>
      <w:r w:rsidR="00EB10CC">
        <w:t xml:space="preserve"> QSortListIO works as intended.</w:t>
      </w:r>
    </w:p>
    <w:p w14:paraId="014009FD" w14:textId="77777777" w:rsidR="00294632" w:rsidRDefault="00294632" w:rsidP="00294632"/>
    <w:p w14:paraId="10CBD700" w14:textId="77777777" w:rsidR="00294632" w:rsidRPr="00662D23" w:rsidRDefault="00294632" w:rsidP="00294632">
      <w:r>
        <w:lastRenderedPageBreak/>
        <w:t xml:space="preserve">Do the classes contain proper access specifications (e.g.: public and private methods)? </w:t>
      </w:r>
    </w:p>
    <w:p w14:paraId="7703D54B" w14:textId="77777777" w:rsidR="00294632" w:rsidRDefault="00294632" w:rsidP="00294632"/>
    <w:p w14:paraId="691A8FB9" w14:textId="77777777" w:rsidR="00294632" w:rsidRDefault="00294632" w:rsidP="00294632">
      <w:r w:rsidRPr="00FA2E47">
        <w:rPr>
          <w:highlight w:val="yellow"/>
        </w:rPr>
        <w:sym w:font="Wingdings" w:char="F06F"/>
      </w:r>
      <w:r w:rsidRPr="00FA2E47">
        <w:rPr>
          <w:highlight w:val="yellow"/>
        </w:rPr>
        <w:t xml:space="preserve"> Yes</w:t>
      </w:r>
      <w:r>
        <w:tab/>
      </w:r>
      <w:r>
        <w:tab/>
      </w:r>
      <w:r>
        <w:tab/>
      </w:r>
      <w:r>
        <w:sym w:font="Wingdings" w:char="F06F"/>
      </w:r>
      <w:r>
        <w:t>No</w:t>
      </w:r>
      <w:r>
        <w:tab/>
      </w:r>
      <w:r>
        <w:tab/>
      </w:r>
      <w:r>
        <w:tab/>
      </w:r>
      <w:r>
        <w:sym w:font="Wingdings" w:char="F06F"/>
      </w:r>
      <w:r>
        <w:t>Partly (Can be improved)</w:t>
      </w:r>
    </w:p>
    <w:p w14:paraId="3B089CFA" w14:textId="77777777" w:rsidR="00294632" w:rsidRDefault="00294632" w:rsidP="00294632"/>
    <w:p w14:paraId="547AE475" w14:textId="1374BD51" w:rsidR="00294632" w:rsidRDefault="00294632" w:rsidP="00294632">
      <w:r>
        <w:t xml:space="preserve">Comment on your analysis: </w:t>
      </w:r>
      <w:r w:rsidR="00FA2E47">
        <w:t>Look for public, private, protected methods and whether they make sense.</w:t>
      </w:r>
    </w:p>
    <w:p w14:paraId="0398AEC0" w14:textId="77777777" w:rsidR="00FA2E47" w:rsidRDefault="00FA2E47" w:rsidP="00294632"/>
    <w:p w14:paraId="099B3AD8" w14:textId="67F61FD1" w:rsidR="00294632" w:rsidRDefault="00294632" w:rsidP="00294632">
      <w:r>
        <w:t xml:space="preserve">Comment on your findings: </w:t>
      </w:r>
      <w:r w:rsidR="00FA2E47">
        <w:t>Functions have proper access specifications</w:t>
      </w:r>
    </w:p>
    <w:p w14:paraId="232D17E2" w14:textId="77777777" w:rsidR="00294632" w:rsidRDefault="00294632" w:rsidP="00294632"/>
    <w:p w14:paraId="7914D77B" w14:textId="77777777" w:rsidR="00294632" w:rsidRDefault="00294632" w:rsidP="00294632"/>
    <w:p w14:paraId="2F9B8EAF" w14:textId="77777777" w:rsidR="00294632" w:rsidRPr="005F0C40" w:rsidRDefault="00294632" w:rsidP="00294632">
      <w:pPr>
        <w:rPr>
          <w:b/>
        </w:rPr>
      </w:pPr>
      <w:r w:rsidRPr="005F0C40">
        <w:rPr>
          <w:b/>
        </w:rPr>
        <w:t>Reusability:</w:t>
      </w:r>
    </w:p>
    <w:p w14:paraId="7DBD92EE" w14:textId="77777777" w:rsidR="00294632" w:rsidRDefault="00294632" w:rsidP="00294632">
      <w:r>
        <w:t xml:space="preserve">Are the programmed classes reusable in other applications or situations? </w:t>
      </w:r>
    </w:p>
    <w:p w14:paraId="6CBABFFA" w14:textId="77777777" w:rsidR="00294632" w:rsidRDefault="00294632" w:rsidP="00294632"/>
    <w:p w14:paraId="5363BC0D" w14:textId="77777777" w:rsidR="00294632" w:rsidRDefault="00294632" w:rsidP="00294632">
      <w:r w:rsidRPr="00FA2E47">
        <w:rPr>
          <w:highlight w:val="yellow"/>
        </w:rPr>
        <w:sym w:font="Wingdings" w:char="F06F"/>
      </w:r>
      <w:r w:rsidRPr="00FA2E47">
        <w:rPr>
          <w:highlight w:val="yellow"/>
        </w:rPr>
        <w:t xml:space="preserve"> Yes, most of the classes</w:t>
      </w:r>
      <w:r>
        <w:t xml:space="preserve">     </w:t>
      </w:r>
      <w:r>
        <w:sym w:font="Wingdings" w:char="F06F"/>
      </w:r>
      <w:r>
        <w:t>No, none of the classes</w:t>
      </w:r>
      <w:r>
        <w:tab/>
        <w:t xml:space="preserve"> </w:t>
      </w:r>
      <w:r>
        <w:sym w:font="Wingdings" w:char="F06F"/>
      </w:r>
      <w:r>
        <w:t>Partly, some of the classes</w:t>
      </w:r>
      <w:r>
        <w:tab/>
      </w:r>
      <w:r>
        <w:sym w:font="Wingdings" w:char="F06F"/>
      </w:r>
      <w:r>
        <w:t>Don’t know</w:t>
      </w:r>
    </w:p>
    <w:p w14:paraId="34321DA8" w14:textId="77777777" w:rsidR="00294632" w:rsidRDefault="00294632" w:rsidP="00294632"/>
    <w:p w14:paraId="01A89532" w14:textId="3B23C220" w:rsidR="00294632" w:rsidRDefault="00294632" w:rsidP="00294632">
      <w:r>
        <w:t xml:space="preserve">Comment on your analysis: </w:t>
      </w:r>
      <w:r w:rsidR="00FA2E47">
        <w:t>Consider what other scenarios these classes might be used for, with minor adjustments.</w:t>
      </w:r>
    </w:p>
    <w:p w14:paraId="15B33768" w14:textId="77777777" w:rsidR="00FA2E47" w:rsidRDefault="00FA2E47" w:rsidP="00294632"/>
    <w:p w14:paraId="3B704681" w14:textId="443CE70C" w:rsidR="00294632" w:rsidRDefault="00294632" w:rsidP="00294632">
      <w:r>
        <w:t xml:space="preserve">Comment on your findings: </w:t>
      </w:r>
      <w:r w:rsidR="00FA2E47">
        <w:t xml:space="preserve">One could reuse TreeModel for another dashboard type by simply implementing a new </w:t>
      </w:r>
      <w:proofErr w:type="gramStart"/>
      <w:r w:rsidR="00FA2E47">
        <w:t>setupModel(</w:t>
      </w:r>
      <w:proofErr w:type="gramEnd"/>
      <w:r w:rsidR="00FA2E47">
        <w:t>). CustomSort could be reused, but it would take a few changes.</w:t>
      </w:r>
      <w:r w:rsidR="00EB10CC">
        <w:t xml:space="preserve"> QSortListIO could be reused, but may require some changes.</w:t>
      </w:r>
    </w:p>
    <w:p w14:paraId="7253BBB8" w14:textId="77777777" w:rsidR="00FA2E47" w:rsidRDefault="00FA2E47" w:rsidP="00294632"/>
    <w:p w14:paraId="01D58CD2" w14:textId="77777777" w:rsidR="00294632" w:rsidRDefault="00294632" w:rsidP="00294632">
      <w:pPr>
        <w:rPr>
          <w:b/>
        </w:rPr>
      </w:pPr>
    </w:p>
    <w:p w14:paraId="7888042A" w14:textId="77777777" w:rsidR="00294632" w:rsidRDefault="00294632" w:rsidP="00294632">
      <w:pPr>
        <w:rPr>
          <w:b/>
        </w:rPr>
      </w:pPr>
      <w:r w:rsidRPr="005F0C40">
        <w:rPr>
          <w:b/>
        </w:rPr>
        <w:t>Simplicity:</w:t>
      </w:r>
    </w:p>
    <w:p w14:paraId="1514C217" w14:textId="77777777" w:rsidR="00294632" w:rsidRPr="005F0C40" w:rsidRDefault="00294632" w:rsidP="00294632">
      <w:r>
        <w:t>Are the functionalities carried out by the classes easily identifiable and understandable?</w:t>
      </w:r>
    </w:p>
    <w:p w14:paraId="58669617" w14:textId="77777777" w:rsidR="00294632" w:rsidRDefault="00294632" w:rsidP="00294632"/>
    <w:p w14:paraId="7298D0DC" w14:textId="77777777" w:rsidR="00294632" w:rsidRDefault="00294632" w:rsidP="00294632">
      <w:r w:rsidRPr="00FA2E47">
        <w:rPr>
          <w:highlight w:val="yellow"/>
        </w:rPr>
        <w:sym w:font="Wingdings" w:char="F06F"/>
      </w:r>
      <w:r w:rsidRPr="00FA2E47">
        <w:rPr>
          <w:highlight w:val="yellow"/>
        </w:rPr>
        <w:t xml:space="preserve"> Yes</w:t>
      </w:r>
      <w:r>
        <w:tab/>
      </w:r>
      <w:r>
        <w:tab/>
      </w:r>
      <w:r>
        <w:tab/>
      </w:r>
      <w:r>
        <w:sym w:font="Wingdings" w:char="F06F"/>
      </w:r>
      <w:r>
        <w:t>No</w:t>
      </w:r>
      <w:r>
        <w:tab/>
      </w:r>
      <w:r>
        <w:tab/>
      </w:r>
      <w:r>
        <w:tab/>
      </w:r>
      <w:r w:rsidRPr="00FA2E47">
        <w:sym w:font="Wingdings" w:char="F06F"/>
      </w:r>
      <w:r w:rsidRPr="00FA2E47">
        <w:t>Partly (Can be improved)</w:t>
      </w:r>
    </w:p>
    <w:p w14:paraId="6B918653" w14:textId="77777777" w:rsidR="00294632" w:rsidRDefault="00294632" w:rsidP="00294632"/>
    <w:p w14:paraId="48DB087A" w14:textId="591C93F4" w:rsidR="00294632" w:rsidRDefault="00294632" w:rsidP="00294632">
      <w:r>
        <w:t xml:space="preserve">Comment on your analysis: </w:t>
      </w:r>
      <w:r w:rsidR="005E60A2">
        <w:t>Based off of the names of functions, is it easily understandable.</w:t>
      </w:r>
    </w:p>
    <w:p w14:paraId="46021641" w14:textId="77777777" w:rsidR="005E60A2" w:rsidRDefault="005E60A2" w:rsidP="00294632"/>
    <w:p w14:paraId="15E10092" w14:textId="13734B4E" w:rsidR="00294632" w:rsidRDefault="00294632" w:rsidP="00294632">
      <w:r>
        <w:t xml:space="preserve">Comment on your findings: </w:t>
      </w:r>
      <w:r w:rsidR="00FA2E47">
        <w:t>Function names in TreeModel and CustomSort are descriptive enough for anyone to understand.</w:t>
      </w:r>
    </w:p>
    <w:p w14:paraId="73DFA91E" w14:textId="77777777" w:rsidR="00294632" w:rsidRDefault="00294632" w:rsidP="00294632"/>
    <w:p w14:paraId="6667DA0F" w14:textId="77777777" w:rsidR="00294632" w:rsidRDefault="00294632" w:rsidP="00294632"/>
    <w:p w14:paraId="39255C86" w14:textId="77777777" w:rsidR="00294632" w:rsidRDefault="00294632" w:rsidP="00294632">
      <w:r>
        <w:t>Do the complicated portions of the code have comments for ease of understanding?</w:t>
      </w:r>
    </w:p>
    <w:p w14:paraId="695B49CF" w14:textId="77777777" w:rsidR="00294632" w:rsidRDefault="00294632" w:rsidP="00294632"/>
    <w:p w14:paraId="6E2B6ED3" w14:textId="77777777" w:rsidR="00294632" w:rsidRDefault="00294632" w:rsidP="00294632">
      <w:r>
        <w:sym w:font="Wingdings" w:char="F06F"/>
      </w:r>
      <w:r>
        <w:t xml:space="preserve"> Yes</w:t>
      </w:r>
      <w:r>
        <w:tab/>
      </w:r>
      <w:r>
        <w:tab/>
      </w:r>
      <w:r>
        <w:tab/>
      </w:r>
      <w:r>
        <w:sym w:font="Wingdings" w:char="F06F"/>
      </w:r>
      <w:r>
        <w:t>No</w:t>
      </w:r>
      <w:r>
        <w:tab/>
      </w:r>
      <w:r>
        <w:tab/>
      </w:r>
      <w:r>
        <w:tab/>
      </w:r>
      <w:r w:rsidRPr="005E60A2">
        <w:rPr>
          <w:highlight w:val="yellow"/>
        </w:rPr>
        <w:sym w:font="Wingdings" w:char="F06F"/>
      </w:r>
      <w:r w:rsidRPr="005E60A2">
        <w:rPr>
          <w:highlight w:val="yellow"/>
        </w:rPr>
        <w:t>Partly (Can be improved)</w:t>
      </w:r>
    </w:p>
    <w:p w14:paraId="134792AF" w14:textId="77777777" w:rsidR="00294632" w:rsidRDefault="00294632" w:rsidP="00294632"/>
    <w:p w14:paraId="3BD30B22" w14:textId="0BE2E306" w:rsidR="00294632" w:rsidRDefault="00294632" w:rsidP="00294632">
      <w:r>
        <w:t xml:space="preserve">Comment on your analysis: </w:t>
      </w:r>
      <w:r w:rsidR="00FA2E47">
        <w:t>Look for the presence of comments, especially when the code is complex</w:t>
      </w:r>
    </w:p>
    <w:p w14:paraId="6C6222EE" w14:textId="77777777" w:rsidR="00FA2E47" w:rsidRDefault="00FA2E47" w:rsidP="00294632"/>
    <w:p w14:paraId="6977B233" w14:textId="36041662" w:rsidR="00294632" w:rsidRDefault="00294632" w:rsidP="00294632">
      <w:r>
        <w:t xml:space="preserve">Comment on your findings: </w:t>
      </w:r>
      <w:r w:rsidR="00FA2E47">
        <w:t>TreeModel is well commented; however, CustomSort lacks comments and could use some in parts of the codes.</w:t>
      </w:r>
    </w:p>
    <w:p w14:paraId="2FFC42F8" w14:textId="77777777" w:rsidR="00294632" w:rsidRDefault="00294632" w:rsidP="00294632">
      <w:pPr>
        <w:rPr>
          <w:b/>
        </w:rPr>
      </w:pPr>
      <w:r>
        <w:rPr>
          <w:b/>
        </w:rPr>
        <w:lastRenderedPageBreak/>
        <w:t>Maintainability:</w:t>
      </w:r>
    </w:p>
    <w:p w14:paraId="7BA1F8E9" w14:textId="77777777" w:rsidR="00294632" w:rsidRDefault="00294632" w:rsidP="00294632">
      <w:r>
        <w:t>Does the application provide scope for easy enhancement or updates? (e.g., enhancement in the code is not anticipated to require too many changes in the original code)</w:t>
      </w:r>
    </w:p>
    <w:p w14:paraId="0FD6F42A" w14:textId="77777777" w:rsidR="00294632" w:rsidRDefault="00294632" w:rsidP="00294632"/>
    <w:p w14:paraId="4461A9ED" w14:textId="77777777" w:rsidR="00294632" w:rsidRDefault="00294632" w:rsidP="00294632">
      <w:r w:rsidRPr="005E60A2">
        <w:rPr>
          <w:highlight w:val="yellow"/>
        </w:rPr>
        <w:sym w:font="Wingdings" w:char="F06F"/>
      </w:r>
      <w:r w:rsidRPr="005E60A2">
        <w:rPr>
          <w:highlight w:val="yellow"/>
        </w:rPr>
        <w:t xml:space="preserve"> Yes</w:t>
      </w:r>
      <w:r>
        <w:tab/>
      </w:r>
      <w:r>
        <w:tab/>
      </w:r>
      <w:r>
        <w:tab/>
      </w:r>
      <w:r>
        <w:sym w:font="Wingdings" w:char="F06F"/>
      </w:r>
      <w:r>
        <w:t>No</w:t>
      </w:r>
      <w:r>
        <w:tab/>
      </w:r>
      <w:r>
        <w:tab/>
      </w:r>
      <w:r>
        <w:tab/>
      </w:r>
      <w:r>
        <w:sym w:font="Wingdings" w:char="F06F"/>
      </w:r>
      <w:r>
        <w:t xml:space="preserve">Partly (Can be improved) </w:t>
      </w:r>
      <w:r>
        <w:tab/>
      </w:r>
      <w:r>
        <w:tab/>
      </w:r>
      <w:r>
        <w:sym w:font="Wingdings" w:char="F06F"/>
      </w:r>
      <w:r>
        <w:t>Don’t know</w:t>
      </w:r>
    </w:p>
    <w:p w14:paraId="71C0CB8D" w14:textId="77777777" w:rsidR="00294632" w:rsidRDefault="00294632" w:rsidP="00294632"/>
    <w:p w14:paraId="0C4DD3FE" w14:textId="77777777" w:rsidR="00294632" w:rsidRDefault="00294632" w:rsidP="00294632"/>
    <w:p w14:paraId="20CA5CD1" w14:textId="3187884E" w:rsidR="00294632" w:rsidRDefault="00294632" w:rsidP="00294632">
      <w:r>
        <w:t xml:space="preserve">Comment on your analysis: </w:t>
      </w:r>
      <w:r w:rsidR="005E60A2">
        <w:t>Considered adding a new dashboard and what would be required.</w:t>
      </w:r>
    </w:p>
    <w:p w14:paraId="3954D10D" w14:textId="77777777" w:rsidR="005E60A2" w:rsidRDefault="005E60A2" w:rsidP="00294632"/>
    <w:p w14:paraId="0E57717B" w14:textId="046324C5" w:rsidR="00294632" w:rsidRDefault="00294632" w:rsidP="00294632">
      <w:r>
        <w:t xml:space="preserve">Comment on your findings: </w:t>
      </w:r>
      <w:r w:rsidR="005E60A2">
        <w:t xml:space="preserve">Potentially end up making another child for TreeModel, or finding a way to combine all of </w:t>
      </w:r>
      <w:r w:rsidR="00EB10CC">
        <w:t>the children</w:t>
      </w:r>
      <w:r w:rsidR="005E60A2">
        <w:t xml:space="preserve"> into one super child class.</w:t>
      </w:r>
    </w:p>
    <w:p w14:paraId="2244714A" w14:textId="77777777" w:rsidR="005E60A2" w:rsidRDefault="005E60A2" w:rsidP="00294632"/>
    <w:p w14:paraId="4BA92DF6" w14:textId="77777777" w:rsidR="00294632" w:rsidRDefault="00294632" w:rsidP="00294632"/>
    <w:p w14:paraId="3DAC3AD1" w14:textId="77777777" w:rsidR="00294632" w:rsidRDefault="00294632" w:rsidP="00294632"/>
    <w:p w14:paraId="13592C29" w14:textId="77777777" w:rsidR="00294632" w:rsidRDefault="00294632" w:rsidP="00294632">
      <w:pPr>
        <w:rPr>
          <w:b/>
        </w:rPr>
      </w:pPr>
      <w:r>
        <w:rPr>
          <w:b/>
        </w:rPr>
        <w:t>Efficiency:</w:t>
      </w:r>
    </w:p>
    <w:p w14:paraId="5EFFD844" w14:textId="77777777" w:rsidR="00294632" w:rsidRDefault="00294632" w:rsidP="00294632">
      <w:r>
        <w:t>Does the design introduce inefficiency in code (e.g., causes too many nested loops or delays in concurrent processing)?</w:t>
      </w:r>
    </w:p>
    <w:p w14:paraId="18188B76" w14:textId="77777777" w:rsidR="00294632" w:rsidRDefault="00294632" w:rsidP="00294632"/>
    <w:p w14:paraId="00AAF0C8" w14:textId="77777777" w:rsidR="00294632" w:rsidRDefault="00294632" w:rsidP="00294632">
      <w:r w:rsidRPr="005E60A2">
        <w:rPr>
          <w:highlight w:val="yellow"/>
        </w:rPr>
        <w:sym w:font="Wingdings" w:char="F06F"/>
      </w:r>
      <w:r w:rsidRPr="005E60A2">
        <w:rPr>
          <w:highlight w:val="yellow"/>
        </w:rPr>
        <w:t xml:space="preserve"> Yes</w:t>
      </w:r>
      <w:r>
        <w:tab/>
      </w:r>
      <w:r>
        <w:tab/>
      </w:r>
      <w:r>
        <w:tab/>
      </w:r>
      <w:r>
        <w:sym w:font="Wingdings" w:char="F06F"/>
      </w:r>
      <w:r>
        <w:t>No</w:t>
      </w:r>
      <w:r>
        <w:tab/>
      </w:r>
      <w:r>
        <w:tab/>
      </w:r>
      <w:r>
        <w:tab/>
      </w:r>
      <w:r>
        <w:sym w:font="Wingdings" w:char="F06F"/>
      </w:r>
      <w:r>
        <w:t xml:space="preserve">Partly (Can be improved) </w:t>
      </w:r>
      <w:r>
        <w:tab/>
      </w:r>
      <w:r>
        <w:tab/>
      </w:r>
      <w:r>
        <w:sym w:font="Wingdings" w:char="F06F"/>
      </w:r>
      <w:r>
        <w:t>Don’t know</w:t>
      </w:r>
    </w:p>
    <w:p w14:paraId="38E3E400" w14:textId="77777777" w:rsidR="00294632" w:rsidRDefault="00294632" w:rsidP="00294632"/>
    <w:p w14:paraId="19AEA873" w14:textId="3E888BEE" w:rsidR="00294632" w:rsidRDefault="00294632" w:rsidP="00294632">
      <w:r>
        <w:t xml:space="preserve">Comment on your analysis: </w:t>
      </w:r>
      <w:r w:rsidR="005E60A2">
        <w:t>Look at the code for unnecessary nested loops or inefficient use of data structures</w:t>
      </w:r>
    </w:p>
    <w:p w14:paraId="53454A93" w14:textId="77777777" w:rsidR="005E60A2" w:rsidRDefault="005E60A2" w:rsidP="00294632"/>
    <w:p w14:paraId="5C80F78D" w14:textId="50855095" w:rsidR="00294632" w:rsidRDefault="00294632" w:rsidP="00294632">
      <w:r>
        <w:t>Comment on your findings:</w:t>
      </w:r>
      <w:r w:rsidR="005E60A2">
        <w:t xml:space="preserve"> CustomSort has no nested loops and uses limited calls to other functions. TreeModel is slightly more complicated but is also quite efficient. </w:t>
      </w:r>
      <w:r>
        <w:t xml:space="preserve"> </w:t>
      </w:r>
      <w:r w:rsidR="005E60A2">
        <w:t xml:space="preserve">The main function, </w:t>
      </w:r>
      <w:proofErr w:type="gramStart"/>
      <w:r w:rsidR="005E60A2">
        <w:t>setupModelData(</w:t>
      </w:r>
      <w:proofErr w:type="gramEnd"/>
      <w:r w:rsidR="005E60A2">
        <w:t>), has a single nested loop, which negligibly affects efficiency.</w:t>
      </w:r>
      <w:r w:rsidR="00EB10CC">
        <w:t xml:space="preserve"> QSortListIO has no nested loops and uses limited calls to other functions.</w:t>
      </w:r>
    </w:p>
    <w:p w14:paraId="6375F017" w14:textId="77777777" w:rsidR="005E60A2" w:rsidRDefault="005E60A2" w:rsidP="00294632"/>
    <w:p w14:paraId="5AA5C9C4" w14:textId="77777777" w:rsidR="00294632" w:rsidRDefault="00294632" w:rsidP="00294632"/>
    <w:p w14:paraId="49A118AE" w14:textId="77777777" w:rsidR="00294632" w:rsidRDefault="00294632" w:rsidP="00294632"/>
    <w:p w14:paraId="443CAF3E" w14:textId="77777777" w:rsidR="00294632" w:rsidRDefault="00294632" w:rsidP="00294632">
      <w:pPr>
        <w:rPr>
          <w:b/>
        </w:rPr>
      </w:pPr>
      <w:r>
        <w:rPr>
          <w:b/>
        </w:rPr>
        <w:t>Depth of inheritance</w:t>
      </w:r>
      <w:r w:rsidRPr="007766EB">
        <w:rPr>
          <w:b/>
        </w:rPr>
        <w:t>:</w:t>
      </w:r>
    </w:p>
    <w:p w14:paraId="671BA3CE" w14:textId="77777777" w:rsidR="00294632" w:rsidRDefault="00294632" w:rsidP="00294632">
      <w:r>
        <w:t>Do the inheritance relationships between the ancestor/descendent classes go too deep in the hierarchy? (T</w:t>
      </w:r>
      <w:r w:rsidRPr="006D0F0E">
        <w:t xml:space="preserve">he deeper a class in the hierarchy, the greater the number of methods it will probably inherit </w:t>
      </w:r>
      <w:r>
        <w:t xml:space="preserve">from its ancestors, </w:t>
      </w:r>
      <w:r w:rsidRPr="006D0F0E">
        <w:t>mak</w:t>
      </w:r>
      <w:r>
        <w:t>ing</w:t>
      </w:r>
      <w:r w:rsidRPr="006D0F0E">
        <w:t xml:space="preserve"> it harder to predict its behaviour</w:t>
      </w:r>
      <w:r>
        <w:t>)</w:t>
      </w:r>
      <w:r w:rsidRPr="006D0F0E">
        <w:t>.</w:t>
      </w:r>
    </w:p>
    <w:p w14:paraId="2A67FE36" w14:textId="77777777" w:rsidR="00294632" w:rsidRDefault="00294632" w:rsidP="00294632"/>
    <w:p w14:paraId="7290386D" w14:textId="77777777" w:rsidR="00294632" w:rsidRDefault="00294632" w:rsidP="00294632">
      <w:r>
        <w:sym w:font="Wingdings" w:char="F06F"/>
      </w:r>
      <w:r>
        <w:t xml:space="preserve"> Yes</w:t>
      </w:r>
      <w:r>
        <w:tab/>
      </w:r>
      <w:r>
        <w:tab/>
      </w:r>
      <w:r>
        <w:tab/>
      </w:r>
      <w:r w:rsidRPr="005E60A2">
        <w:rPr>
          <w:highlight w:val="yellow"/>
        </w:rPr>
        <w:sym w:font="Wingdings" w:char="F06F"/>
      </w:r>
      <w:r w:rsidRPr="005E60A2">
        <w:rPr>
          <w:highlight w:val="yellow"/>
        </w:rPr>
        <w:t>No</w:t>
      </w:r>
      <w:r>
        <w:tab/>
      </w:r>
      <w:r>
        <w:tab/>
      </w:r>
      <w:r>
        <w:tab/>
      </w:r>
      <w:r>
        <w:sym w:font="Wingdings" w:char="F06F"/>
      </w:r>
      <w:r>
        <w:t>Partly (Can be improved)</w:t>
      </w:r>
    </w:p>
    <w:p w14:paraId="21D1B37F" w14:textId="77777777" w:rsidR="00294632" w:rsidRDefault="00294632" w:rsidP="00294632"/>
    <w:p w14:paraId="04DFD965" w14:textId="2FF49747" w:rsidR="00294632" w:rsidRDefault="00294632" w:rsidP="00294632">
      <w:r>
        <w:t xml:space="preserve">Comment on your analysis: </w:t>
      </w:r>
      <w:r w:rsidR="005E60A2">
        <w:t>Numerically determine the depth of inheritance.</w:t>
      </w:r>
    </w:p>
    <w:p w14:paraId="2A26DCE2" w14:textId="77777777" w:rsidR="005E60A2" w:rsidRDefault="005E60A2" w:rsidP="00294632"/>
    <w:p w14:paraId="1AA3AB65" w14:textId="7FF6DCBB" w:rsidR="00294632" w:rsidRDefault="00294632" w:rsidP="00294632">
      <w:r>
        <w:t xml:space="preserve">Comment on your findings: </w:t>
      </w:r>
      <w:r w:rsidR="005E60A2">
        <w:t xml:space="preserve">CustomSort </w:t>
      </w:r>
      <w:r w:rsidR="00EB10CC">
        <w:t xml:space="preserve">and QSortListIO both </w:t>
      </w:r>
      <w:r w:rsidR="005E60A2">
        <w:t>inherits QDialog which is the Qt class for dealing with dialog windows. The individual TreeModel classes inherit from TreeModel which inherits from QAbstractItemModel.</w:t>
      </w:r>
    </w:p>
    <w:p w14:paraId="6C9CEE4E" w14:textId="77777777" w:rsidR="00294632" w:rsidRDefault="00294632" w:rsidP="00294632">
      <w:pPr>
        <w:rPr>
          <w:b/>
        </w:rPr>
      </w:pPr>
    </w:p>
    <w:p w14:paraId="5B6F1C0C" w14:textId="77777777" w:rsidR="00294632" w:rsidRDefault="00294632" w:rsidP="00294632">
      <w:pPr>
        <w:rPr>
          <w:b/>
        </w:rPr>
      </w:pPr>
    </w:p>
    <w:p w14:paraId="5093DFFC" w14:textId="77777777" w:rsidR="00294632" w:rsidRDefault="00294632" w:rsidP="00294632">
      <w:pPr>
        <w:rPr>
          <w:b/>
        </w:rPr>
      </w:pPr>
      <w:r>
        <w:rPr>
          <w:b/>
        </w:rPr>
        <w:lastRenderedPageBreak/>
        <w:t>Children</w:t>
      </w:r>
      <w:r w:rsidRPr="007766EB">
        <w:rPr>
          <w:b/>
        </w:rPr>
        <w:t>:</w:t>
      </w:r>
    </w:p>
    <w:p w14:paraId="5404A867" w14:textId="77777777" w:rsidR="00294632" w:rsidRDefault="00294632" w:rsidP="00294632">
      <w:r>
        <w:t>Does a parent class have too many children classes? (This could possible suggest an abstraction problem.)</w:t>
      </w:r>
    </w:p>
    <w:p w14:paraId="51BD59CC" w14:textId="77777777" w:rsidR="00294632" w:rsidRDefault="00294632" w:rsidP="00294632"/>
    <w:p w14:paraId="682AD3E7" w14:textId="77777777" w:rsidR="00294632" w:rsidRDefault="00294632" w:rsidP="00294632">
      <w:r>
        <w:sym w:font="Wingdings" w:char="F06F"/>
      </w:r>
      <w:r>
        <w:t xml:space="preserve"> Yes</w:t>
      </w:r>
      <w:r>
        <w:tab/>
      </w:r>
      <w:r>
        <w:tab/>
      </w:r>
      <w:r>
        <w:tab/>
      </w:r>
      <w:r w:rsidRPr="005E60A2">
        <w:rPr>
          <w:highlight w:val="yellow"/>
        </w:rPr>
        <w:sym w:font="Wingdings" w:char="F06F"/>
      </w:r>
      <w:r w:rsidRPr="005E60A2">
        <w:rPr>
          <w:highlight w:val="yellow"/>
        </w:rPr>
        <w:t>No</w:t>
      </w:r>
      <w:r>
        <w:tab/>
      </w:r>
      <w:r>
        <w:tab/>
      </w:r>
      <w:r>
        <w:tab/>
      </w:r>
      <w:r>
        <w:sym w:font="Wingdings" w:char="F06F"/>
      </w:r>
      <w:r>
        <w:t>Partly (Can be improved)</w:t>
      </w:r>
    </w:p>
    <w:p w14:paraId="4E103B3B" w14:textId="77777777" w:rsidR="00294632" w:rsidRDefault="00294632" w:rsidP="00294632"/>
    <w:p w14:paraId="5FBD1901" w14:textId="16BE48C1" w:rsidR="00294632" w:rsidRDefault="00294632" w:rsidP="00294632">
      <w:r>
        <w:t xml:space="preserve">Comment on your analysis: </w:t>
      </w:r>
      <w:r w:rsidR="005E60A2">
        <w:t>Counted the number of children classes</w:t>
      </w:r>
    </w:p>
    <w:p w14:paraId="2DD31AF7" w14:textId="77777777" w:rsidR="005E60A2" w:rsidRDefault="005E60A2" w:rsidP="00294632"/>
    <w:p w14:paraId="74751BA5" w14:textId="37445700" w:rsidR="00294632" w:rsidRDefault="00294632" w:rsidP="00294632">
      <w:r>
        <w:t xml:space="preserve">Comment on your findings: </w:t>
      </w:r>
      <w:r w:rsidR="005E60A2">
        <w:t>CustomSort has no children, while TreeModel is inherited by four subclasses, one for each dashboard type.</w:t>
      </w:r>
    </w:p>
    <w:p w14:paraId="36E62C75" w14:textId="77777777" w:rsidR="005E60A2" w:rsidRDefault="005E60A2" w:rsidP="00294632"/>
    <w:p w14:paraId="17DD294D" w14:textId="77777777" w:rsidR="00294632" w:rsidRDefault="00294632" w:rsidP="00294632">
      <w:pPr>
        <w:rPr>
          <w:b/>
        </w:rPr>
      </w:pPr>
    </w:p>
    <w:p w14:paraId="1A86370E" w14:textId="77777777" w:rsidR="00294632" w:rsidRDefault="00294632" w:rsidP="00294632">
      <w:pPr>
        <w:rPr>
          <w:b/>
        </w:rPr>
      </w:pPr>
      <w:r>
        <w:rPr>
          <w:b/>
        </w:rPr>
        <w:t>Behavioural analysis</w:t>
      </w:r>
      <w:r w:rsidRPr="007766EB">
        <w:rPr>
          <w:b/>
        </w:rPr>
        <w:t>:</w:t>
      </w:r>
    </w:p>
    <w:p w14:paraId="29FAE3E3" w14:textId="77777777" w:rsidR="00294632" w:rsidRDefault="00294632" w:rsidP="00294632">
      <w:r>
        <w:t xml:space="preserve">From </w:t>
      </w:r>
      <w:r w:rsidRPr="00F07F4A">
        <w:t xml:space="preserve">the </w:t>
      </w:r>
      <w:r>
        <w:t xml:space="preserve">system’s requirements, </w:t>
      </w:r>
      <w:r w:rsidRPr="00BF7868">
        <w:rPr>
          <w:b/>
          <w:u w:val="single"/>
        </w:rPr>
        <w:t>create several scenarios</w:t>
      </w:r>
      <w:r>
        <w:t xml:space="preserve"> starting from the </w:t>
      </w:r>
      <w:r w:rsidRPr="00BF7868">
        <w:rPr>
          <w:b/>
          <w:u w:val="single"/>
        </w:rPr>
        <w:t>user’s</w:t>
      </w:r>
      <w:r>
        <w:t xml:space="preserve"> point of view: consider identifying one or more </w:t>
      </w:r>
      <w:r w:rsidRPr="00BF7868">
        <w:rPr>
          <w:b/>
          <w:u w:val="single"/>
        </w:rPr>
        <w:t>typical</w:t>
      </w:r>
      <w:r>
        <w:t xml:space="preserve"> scenarios (e.g., those expected to be used with high frequency) and one or more </w:t>
      </w:r>
      <w:r w:rsidRPr="00BF7868">
        <w:rPr>
          <w:b/>
          <w:u w:val="single"/>
        </w:rPr>
        <w:t>low-frequency</w:t>
      </w:r>
      <w:r>
        <w:t xml:space="preserve"> </w:t>
      </w:r>
      <w:proofErr w:type="gramStart"/>
      <w:r>
        <w:t>scenarios .</w:t>
      </w:r>
      <w:proofErr w:type="gramEnd"/>
    </w:p>
    <w:p w14:paraId="1905401A" w14:textId="77777777" w:rsidR="00294632" w:rsidRDefault="00294632" w:rsidP="00294632"/>
    <w:p w14:paraId="7978E79B" w14:textId="77777777" w:rsidR="00294632" w:rsidRDefault="00294632" w:rsidP="00294632">
      <w:r>
        <w:t>Each scenario is described as follows:</w:t>
      </w:r>
    </w:p>
    <w:p w14:paraId="2E5A0E0F" w14:textId="77777777" w:rsidR="00294632" w:rsidRDefault="00294632" w:rsidP="00294632">
      <w:pPr>
        <w:pStyle w:val="ListParagraph"/>
        <w:numPr>
          <w:ilvl w:val="0"/>
          <w:numId w:val="30"/>
        </w:numPr>
      </w:pPr>
      <w:r>
        <w:t>Title of scenario</w:t>
      </w:r>
    </w:p>
    <w:p w14:paraId="4FDA2CE4" w14:textId="77777777" w:rsidR="00294632" w:rsidRDefault="00294632" w:rsidP="00294632">
      <w:pPr>
        <w:pStyle w:val="ListParagraph"/>
        <w:numPr>
          <w:ilvl w:val="0"/>
          <w:numId w:val="30"/>
        </w:numPr>
      </w:pPr>
      <w:r>
        <w:t>Anticipated frequency of use (high, normal, low)</w:t>
      </w:r>
    </w:p>
    <w:p w14:paraId="7FF8FFB1" w14:textId="77777777" w:rsidR="00294632" w:rsidRDefault="00294632" w:rsidP="00294632">
      <w:pPr>
        <w:pStyle w:val="ListParagraph"/>
        <w:numPr>
          <w:ilvl w:val="0"/>
          <w:numId w:val="30"/>
        </w:numPr>
      </w:pPr>
      <w:r>
        <w:t>End-user trigger (starting point) for the scenario.</w:t>
      </w:r>
    </w:p>
    <w:p w14:paraId="0E76137A" w14:textId="77777777" w:rsidR="00294632" w:rsidRDefault="00294632" w:rsidP="00294632">
      <w:pPr>
        <w:pStyle w:val="ListParagraph"/>
        <w:numPr>
          <w:ilvl w:val="0"/>
          <w:numId w:val="30"/>
        </w:numPr>
      </w:pPr>
      <w:r>
        <w:t>Expected type of outputs.</w:t>
      </w:r>
    </w:p>
    <w:p w14:paraId="62D5F1A1" w14:textId="77777777" w:rsidR="00294632" w:rsidRDefault="00294632" w:rsidP="00294632">
      <w:pPr>
        <w:pStyle w:val="ListParagraph"/>
        <w:numPr>
          <w:ilvl w:val="0"/>
          <w:numId w:val="30"/>
        </w:numPr>
      </w:pPr>
      <w:r>
        <w:t>List of bullet points linking end-user inputs and identifying all the key features of the system expected to be “touched” by the scenario and producing the anticipated outputs.</w:t>
      </w:r>
    </w:p>
    <w:p w14:paraId="44A3A42D" w14:textId="77777777" w:rsidR="00294632" w:rsidRPr="00F07F4A" w:rsidRDefault="00294632" w:rsidP="00294632"/>
    <w:p w14:paraId="54DE2165" w14:textId="77777777" w:rsidR="00294632" w:rsidRDefault="00294632" w:rsidP="00294632">
      <w:r w:rsidRPr="00BF7868">
        <w:t>Follow the code</w:t>
      </w:r>
      <w:r>
        <w:t xml:space="preserve"> (structured walkthrough) to ascertain whether this scenario is properly implemented both in terms of logic and design.</w:t>
      </w:r>
    </w:p>
    <w:p w14:paraId="68B411BB" w14:textId="77777777" w:rsidR="00294632" w:rsidRDefault="00294632" w:rsidP="00294632"/>
    <w:p w14:paraId="6CC94D15" w14:textId="4F8E6D36" w:rsidR="00984484" w:rsidRDefault="00984484" w:rsidP="00294632">
      <w:r>
        <w:t>Title: Sort by division</w:t>
      </w:r>
    </w:p>
    <w:p w14:paraId="066D3A0E" w14:textId="17452D27" w:rsidR="00984484" w:rsidRDefault="00984484" w:rsidP="00294632">
      <w:r>
        <w:t>Anticipated frequency of use: normal</w:t>
      </w:r>
    </w:p>
    <w:p w14:paraId="2758DDE4" w14:textId="5FADB25F" w:rsidR="00984484" w:rsidRDefault="00984484" w:rsidP="00294632">
      <w:r>
        <w:t>Starting point: Click on “division” sort order</w:t>
      </w:r>
    </w:p>
    <w:p w14:paraId="53E1E2EB" w14:textId="22EECF25" w:rsidR="00984484" w:rsidRDefault="00984484" w:rsidP="00294632">
      <w:r>
        <w:t>Output: Data sorted by division</w:t>
      </w:r>
    </w:p>
    <w:p w14:paraId="25A0BFE7" w14:textId="7C6783E2" w:rsidR="00984484" w:rsidRDefault="00984484" w:rsidP="00294632">
      <w:r>
        <w:t xml:space="preserve">Input: User selects custom sort order “division” </w:t>
      </w:r>
      <w:r>
        <w:sym w:font="Wingdings" w:char="F0E0"/>
      </w:r>
      <w:r>
        <w:t xml:space="preserve"> </w:t>
      </w:r>
      <w:r w:rsidR="000377B0">
        <w:t>TreeModel</w:t>
      </w:r>
    </w:p>
    <w:p w14:paraId="26009F84" w14:textId="77777777" w:rsidR="00984484" w:rsidRDefault="00984484" w:rsidP="00294632"/>
    <w:p w14:paraId="5F191E4E" w14:textId="2A3B5F6D" w:rsidR="00294632" w:rsidRDefault="00294632" w:rsidP="00294632">
      <w:r>
        <w:t xml:space="preserve">Comment on your findings, with specific references to the design/code elements/file names/etc.: </w:t>
      </w:r>
      <w:r w:rsidR="000377B0">
        <w:t>When the program is initialized it will start by creating the default and division custom sort orders via CustomSort, which are saved and loaded via QSortListIO. When the user wants to sort by division, the MainWindow will call the TreeModel to rearrange the data according to the division.</w:t>
      </w:r>
    </w:p>
    <w:p w14:paraId="61AC7B56" w14:textId="77777777" w:rsidR="00294632" w:rsidRDefault="00294632" w:rsidP="00294632">
      <w:r>
        <w:t xml:space="preserve"> </w:t>
      </w:r>
    </w:p>
    <w:p w14:paraId="35C6AB3A" w14:textId="322803B4" w:rsidR="00984484" w:rsidRDefault="00984484" w:rsidP="00294632">
      <w:r>
        <w:t>Title: Sort by user selected list</w:t>
      </w:r>
    </w:p>
    <w:p w14:paraId="42C8A8D9" w14:textId="1F8064CF" w:rsidR="000377B0" w:rsidRDefault="000377B0" w:rsidP="00294632">
      <w:r>
        <w:t>Anticipated frequency: normal</w:t>
      </w:r>
    </w:p>
    <w:p w14:paraId="270254EA" w14:textId="1B8D5CE8" w:rsidR="000377B0" w:rsidRDefault="000377B0" w:rsidP="00294632">
      <w:r>
        <w:t>Starting Point: Click on a tree model header</w:t>
      </w:r>
    </w:p>
    <w:p w14:paraId="1BA81DD6" w14:textId="2C37616A" w:rsidR="000377B0" w:rsidRDefault="000377B0" w:rsidP="00294632">
      <w:r>
        <w:lastRenderedPageBreak/>
        <w:t>Output: TreeItems sorted either ascending or descending based on the column clicked</w:t>
      </w:r>
    </w:p>
    <w:p w14:paraId="1931F2AC" w14:textId="41B8B0FE" w:rsidR="000377B0" w:rsidRDefault="000377B0" w:rsidP="00294632">
      <w:r>
        <w:t xml:space="preserve">Input: User clicks a header </w:t>
      </w:r>
      <w:r>
        <w:sym w:font="Wingdings" w:char="F0E0"/>
      </w:r>
      <w:r>
        <w:t xml:space="preserve"> TreeModel</w:t>
      </w:r>
    </w:p>
    <w:p w14:paraId="04801BD7" w14:textId="77777777" w:rsidR="000377B0" w:rsidRDefault="000377B0" w:rsidP="00294632"/>
    <w:p w14:paraId="21A3AA23" w14:textId="2A87BA6E" w:rsidR="00984484" w:rsidRDefault="00984484" w:rsidP="00294632">
      <w:r>
        <w:t>Comment on your findings, with specific references to the design/code elements/file names/etc.:</w:t>
      </w:r>
      <w:r w:rsidR="000377B0">
        <w:t xml:space="preserve"> When the user clicks on the header, </w:t>
      </w:r>
      <w:r w:rsidR="005E60A2">
        <w:t xml:space="preserve">MainWindow will create a new TreeModel based off of the header selected which will sort the TreeItems in either ascending or descending order. </w:t>
      </w:r>
    </w:p>
    <w:p w14:paraId="08AE8743" w14:textId="77777777" w:rsidR="005E60A2" w:rsidRDefault="005E60A2" w:rsidP="00294632"/>
    <w:p w14:paraId="31048CC0" w14:textId="77777777" w:rsidR="00294632" w:rsidRPr="00BF7868" w:rsidRDefault="00294632" w:rsidP="00294632">
      <w:r>
        <w:t>(Note:  expand here as necessary for each scenario)</w:t>
      </w:r>
    </w:p>
    <w:p w14:paraId="16987AEB" w14:textId="77777777" w:rsidR="00294632" w:rsidRPr="00BF7868" w:rsidRDefault="00294632" w:rsidP="00294632"/>
    <w:p w14:paraId="72B042B0" w14:textId="77777777" w:rsidR="00294632" w:rsidRDefault="00294632" w:rsidP="005E60A2">
      <w:pPr>
        <w:jc w:val="center"/>
      </w:pPr>
      <w:r>
        <w:t>END.</w:t>
      </w:r>
    </w:p>
    <w:p w14:paraId="6EFB586A" w14:textId="77777777" w:rsidR="00294632" w:rsidRPr="006A0734" w:rsidRDefault="00294632" w:rsidP="00294632">
      <w:pPr>
        <w:tabs>
          <w:tab w:val="left" w:pos="2005"/>
        </w:tabs>
        <w:rPr>
          <w:rFonts w:ascii="Arial" w:hAnsi="Arial" w:cs="Arial"/>
          <w:szCs w:val="20"/>
        </w:rPr>
      </w:pPr>
    </w:p>
    <w:p w14:paraId="07FE2968" w14:textId="77777777" w:rsidR="00294632" w:rsidRPr="006A0734" w:rsidRDefault="00294632" w:rsidP="00294632">
      <w:pPr>
        <w:tabs>
          <w:tab w:val="left" w:pos="2005"/>
        </w:tabs>
        <w:rPr>
          <w:rFonts w:ascii="Arial" w:hAnsi="Arial" w:cs="Arial"/>
          <w:szCs w:val="20"/>
        </w:rPr>
      </w:pPr>
    </w:p>
    <w:p w14:paraId="55DB8E2F" w14:textId="77777777" w:rsidR="009766BE" w:rsidRDefault="009766BE" w:rsidP="00294632">
      <w:pPr>
        <w:jc w:val="center"/>
        <w:outlineLvl w:val="2"/>
        <w:rPr>
          <w:rFonts w:ascii="Verdana" w:eastAsia="Times New Roman" w:hAnsi="Verdana" w:cs="Times New Roman"/>
          <w:b/>
          <w:bCs/>
          <w:sz w:val="29"/>
          <w:szCs w:val="29"/>
          <w:lang w:eastAsia="en-CA"/>
        </w:rPr>
      </w:pPr>
    </w:p>
    <w:p w14:paraId="62EA8015" w14:textId="77777777" w:rsidR="009766BE" w:rsidRDefault="009766BE" w:rsidP="00294632">
      <w:pPr>
        <w:jc w:val="center"/>
        <w:outlineLvl w:val="2"/>
        <w:rPr>
          <w:rFonts w:ascii="Verdana" w:eastAsia="Times New Roman" w:hAnsi="Verdana" w:cs="Times New Roman"/>
          <w:b/>
          <w:bCs/>
          <w:sz w:val="29"/>
          <w:szCs w:val="29"/>
          <w:lang w:eastAsia="en-CA"/>
        </w:rPr>
      </w:pPr>
    </w:p>
    <w:p w14:paraId="59408BC1" w14:textId="77777777" w:rsidR="009766BE" w:rsidRDefault="009766BE" w:rsidP="00294632">
      <w:pPr>
        <w:jc w:val="center"/>
        <w:outlineLvl w:val="2"/>
        <w:rPr>
          <w:rFonts w:ascii="Verdana" w:eastAsia="Times New Roman" w:hAnsi="Verdana" w:cs="Times New Roman"/>
          <w:b/>
          <w:bCs/>
          <w:sz w:val="29"/>
          <w:szCs w:val="29"/>
          <w:lang w:eastAsia="en-CA"/>
        </w:rPr>
      </w:pPr>
    </w:p>
    <w:p w14:paraId="1C3E5B0F" w14:textId="77777777" w:rsidR="009766BE" w:rsidRDefault="009766BE" w:rsidP="00294632">
      <w:pPr>
        <w:jc w:val="center"/>
        <w:outlineLvl w:val="2"/>
        <w:rPr>
          <w:rFonts w:ascii="Verdana" w:eastAsia="Times New Roman" w:hAnsi="Verdana" w:cs="Times New Roman"/>
          <w:b/>
          <w:bCs/>
          <w:sz w:val="29"/>
          <w:szCs w:val="29"/>
          <w:lang w:eastAsia="en-CA"/>
        </w:rPr>
      </w:pPr>
    </w:p>
    <w:p w14:paraId="1F38102A" w14:textId="77777777" w:rsidR="009766BE" w:rsidRDefault="009766BE" w:rsidP="00294632">
      <w:pPr>
        <w:jc w:val="center"/>
        <w:outlineLvl w:val="2"/>
        <w:rPr>
          <w:rFonts w:ascii="Verdana" w:eastAsia="Times New Roman" w:hAnsi="Verdana" w:cs="Times New Roman"/>
          <w:b/>
          <w:bCs/>
          <w:sz w:val="29"/>
          <w:szCs w:val="29"/>
          <w:lang w:eastAsia="en-CA"/>
        </w:rPr>
      </w:pPr>
    </w:p>
    <w:p w14:paraId="44D0DA33" w14:textId="77777777" w:rsidR="009766BE" w:rsidRDefault="009766BE" w:rsidP="00294632">
      <w:pPr>
        <w:jc w:val="center"/>
        <w:outlineLvl w:val="2"/>
        <w:rPr>
          <w:rFonts w:ascii="Verdana" w:eastAsia="Times New Roman" w:hAnsi="Verdana" w:cs="Times New Roman"/>
          <w:b/>
          <w:bCs/>
          <w:sz w:val="29"/>
          <w:szCs w:val="29"/>
          <w:lang w:eastAsia="en-CA"/>
        </w:rPr>
      </w:pPr>
    </w:p>
    <w:p w14:paraId="1B4FA02F" w14:textId="77777777" w:rsidR="009766BE" w:rsidRDefault="009766BE" w:rsidP="00294632">
      <w:pPr>
        <w:jc w:val="center"/>
        <w:outlineLvl w:val="2"/>
        <w:rPr>
          <w:rFonts w:ascii="Verdana" w:eastAsia="Times New Roman" w:hAnsi="Verdana" w:cs="Times New Roman"/>
          <w:b/>
          <w:bCs/>
          <w:sz w:val="29"/>
          <w:szCs w:val="29"/>
          <w:lang w:eastAsia="en-CA"/>
        </w:rPr>
      </w:pPr>
    </w:p>
    <w:p w14:paraId="58C0F3C1" w14:textId="77777777" w:rsidR="009766BE" w:rsidRDefault="009766BE" w:rsidP="00294632">
      <w:pPr>
        <w:jc w:val="center"/>
        <w:outlineLvl w:val="2"/>
        <w:rPr>
          <w:rFonts w:ascii="Verdana" w:eastAsia="Times New Roman" w:hAnsi="Verdana" w:cs="Times New Roman"/>
          <w:b/>
          <w:bCs/>
          <w:sz w:val="29"/>
          <w:szCs w:val="29"/>
          <w:lang w:eastAsia="en-CA"/>
        </w:rPr>
      </w:pPr>
    </w:p>
    <w:p w14:paraId="7D54144B" w14:textId="77777777" w:rsidR="009766BE" w:rsidRDefault="009766BE" w:rsidP="00294632">
      <w:pPr>
        <w:jc w:val="center"/>
        <w:outlineLvl w:val="2"/>
        <w:rPr>
          <w:rFonts w:ascii="Verdana" w:eastAsia="Times New Roman" w:hAnsi="Verdana" w:cs="Times New Roman"/>
          <w:b/>
          <w:bCs/>
          <w:sz w:val="29"/>
          <w:szCs w:val="29"/>
          <w:lang w:eastAsia="en-CA"/>
        </w:rPr>
      </w:pPr>
    </w:p>
    <w:p w14:paraId="1D9B71A4" w14:textId="77777777" w:rsidR="009766BE" w:rsidRDefault="009766BE" w:rsidP="00294632">
      <w:pPr>
        <w:jc w:val="center"/>
        <w:outlineLvl w:val="2"/>
        <w:rPr>
          <w:rFonts w:ascii="Verdana" w:eastAsia="Times New Roman" w:hAnsi="Verdana" w:cs="Times New Roman"/>
          <w:b/>
          <w:bCs/>
          <w:sz w:val="29"/>
          <w:szCs w:val="29"/>
          <w:lang w:eastAsia="en-CA"/>
        </w:rPr>
      </w:pPr>
    </w:p>
    <w:p w14:paraId="6F6365BC" w14:textId="77777777" w:rsidR="009766BE" w:rsidRDefault="009766BE" w:rsidP="00294632">
      <w:pPr>
        <w:jc w:val="center"/>
        <w:outlineLvl w:val="2"/>
        <w:rPr>
          <w:rFonts w:ascii="Verdana" w:eastAsia="Times New Roman" w:hAnsi="Verdana" w:cs="Times New Roman"/>
          <w:b/>
          <w:bCs/>
          <w:sz w:val="29"/>
          <w:szCs w:val="29"/>
          <w:lang w:eastAsia="en-CA"/>
        </w:rPr>
      </w:pPr>
    </w:p>
    <w:p w14:paraId="5342D03C" w14:textId="77777777" w:rsidR="009766BE" w:rsidRDefault="009766BE" w:rsidP="00294632">
      <w:pPr>
        <w:jc w:val="center"/>
        <w:outlineLvl w:val="2"/>
        <w:rPr>
          <w:rFonts w:ascii="Verdana" w:eastAsia="Times New Roman" w:hAnsi="Verdana" w:cs="Times New Roman"/>
          <w:b/>
          <w:bCs/>
          <w:sz w:val="29"/>
          <w:szCs w:val="29"/>
          <w:lang w:eastAsia="en-CA"/>
        </w:rPr>
      </w:pPr>
    </w:p>
    <w:p w14:paraId="453B8036" w14:textId="77777777" w:rsidR="009766BE" w:rsidRDefault="009766BE" w:rsidP="00294632">
      <w:pPr>
        <w:jc w:val="center"/>
        <w:outlineLvl w:val="2"/>
        <w:rPr>
          <w:rFonts w:ascii="Verdana" w:eastAsia="Times New Roman" w:hAnsi="Verdana" w:cs="Times New Roman"/>
          <w:b/>
          <w:bCs/>
          <w:sz w:val="29"/>
          <w:szCs w:val="29"/>
          <w:lang w:eastAsia="en-CA"/>
        </w:rPr>
      </w:pPr>
    </w:p>
    <w:p w14:paraId="16B27F78" w14:textId="77777777" w:rsidR="009766BE" w:rsidRDefault="009766BE" w:rsidP="00294632">
      <w:pPr>
        <w:jc w:val="center"/>
        <w:outlineLvl w:val="2"/>
        <w:rPr>
          <w:rFonts w:ascii="Verdana" w:eastAsia="Times New Roman" w:hAnsi="Verdana" w:cs="Times New Roman"/>
          <w:b/>
          <w:bCs/>
          <w:sz w:val="29"/>
          <w:szCs w:val="29"/>
          <w:lang w:eastAsia="en-CA"/>
        </w:rPr>
      </w:pPr>
    </w:p>
    <w:p w14:paraId="58D0EEFE" w14:textId="77777777" w:rsidR="009766BE" w:rsidRDefault="009766BE" w:rsidP="00294632">
      <w:pPr>
        <w:jc w:val="center"/>
        <w:outlineLvl w:val="2"/>
        <w:rPr>
          <w:rFonts w:ascii="Verdana" w:eastAsia="Times New Roman" w:hAnsi="Verdana" w:cs="Times New Roman"/>
          <w:b/>
          <w:bCs/>
          <w:sz w:val="29"/>
          <w:szCs w:val="29"/>
          <w:lang w:eastAsia="en-CA"/>
        </w:rPr>
      </w:pPr>
    </w:p>
    <w:p w14:paraId="626D5C4A" w14:textId="77777777" w:rsidR="009766BE" w:rsidRDefault="009766BE" w:rsidP="00294632">
      <w:pPr>
        <w:jc w:val="center"/>
        <w:outlineLvl w:val="2"/>
        <w:rPr>
          <w:rFonts w:ascii="Verdana" w:eastAsia="Times New Roman" w:hAnsi="Verdana" w:cs="Times New Roman"/>
          <w:b/>
          <w:bCs/>
          <w:sz w:val="29"/>
          <w:szCs w:val="29"/>
          <w:lang w:eastAsia="en-CA"/>
        </w:rPr>
      </w:pPr>
    </w:p>
    <w:p w14:paraId="187A70CE" w14:textId="77777777" w:rsidR="009766BE" w:rsidRDefault="009766BE" w:rsidP="00294632">
      <w:pPr>
        <w:jc w:val="center"/>
        <w:outlineLvl w:val="2"/>
        <w:rPr>
          <w:rFonts w:ascii="Verdana" w:eastAsia="Times New Roman" w:hAnsi="Verdana" w:cs="Times New Roman"/>
          <w:b/>
          <w:bCs/>
          <w:sz w:val="29"/>
          <w:szCs w:val="29"/>
          <w:lang w:eastAsia="en-CA"/>
        </w:rPr>
      </w:pPr>
    </w:p>
    <w:p w14:paraId="2C465439" w14:textId="77777777" w:rsidR="009766BE" w:rsidRDefault="009766BE" w:rsidP="00294632">
      <w:pPr>
        <w:jc w:val="center"/>
        <w:outlineLvl w:val="2"/>
        <w:rPr>
          <w:rFonts w:ascii="Verdana" w:eastAsia="Times New Roman" w:hAnsi="Verdana" w:cs="Times New Roman"/>
          <w:b/>
          <w:bCs/>
          <w:sz w:val="29"/>
          <w:szCs w:val="29"/>
          <w:lang w:eastAsia="en-CA"/>
        </w:rPr>
      </w:pPr>
    </w:p>
    <w:p w14:paraId="2119C9D4" w14:textId="77777777" w:rsidR="009766BE" w:rsidRDefault="009766BE" w:rsidP="00294632">
      <w:pPr>
        <w:jc w:val="center"/>
        <w:outlineLvl w:val="2"/>
        <w:rPr>
          <w:rFonts w:ascii="Verdana" w:eastAsia="Times New Roman" w:hAnsi="Verdana" w:cs="Times New Roman"/>
          <w:b/>
          <w:bCs/>
          <w:sz w:val="29"/>
          <w:szCs w:val="29"/>
          <w:lang w:eastAsia="en-CA"/>
        </w:rPr>
      </w:pPr>
    </w:p>
    <w:p w14:paraId="7560898D" w14:textId="77777777" w:rsidR="009766BE" w:rsidRDefault="009766BE" w:rsidP="00294632">
      <w:pPr>
        <w:jc w:val="center"/>
        <w:outlineLvl w:val="2"/>
        <w:rPr>
          <w:rFonts w:ascii="Verdana" w:eastAsia="Times New Roman" w:hAnsi="Verdana" w:cs="Times New Roman"/>
          <w:b/>
          <w:bCs/>
          <w:sz w:val="29"/>
          <w:szCs w:val="29"/>
          <w:lang w:eastAsia="en-CA"/>
        </w:rPr>
      </w:pPr>
    </w:p>
    <w:p w14:paraId="1389E7A0" w14:textId="77777777" w:rsidR="009766BE" w:rsidRDefault="009766BE" w:rsidP="00294632">
      <w:pPr>
        <w:jc w:val="center"/>
        <w:outlineLvl w:val="2"/>
        <w:rPr>
          <w:rFonts w:ascii="Verdana" w:eastAsia="Times New Roman" w:hAnsi="Verdana" w:cs="Times New Roman"/>
          <w:b/>
          <w:bCs/>
          <w:sz w:val="29"/>
          <w:szCs w:val="29"/>
          <w:lang w:eastAsia="en-CA"/>
        </w:rPr>
      </w:pPr>
    </w:p>
    <w:p w14:paraId="2C87B347" w14:textId="77777777" w:rsidR="009766BE" w:rsidRDefault="009766BE" w:rsidP="00294632">
      <w:pPr>
        <w:jc w:val="center"/>
        <w:outlineLvl w:val="2"/>
        <w:rPr>
          <w:rFonts w:ascii="Verdana" w:eastAsia="Times New Roman" w:hAnsi="Verdana" w:cs="Times New Roman"/>
          <w:b/>
          <w:bCs/>
          <w:sz w:val="29"/>
          <w:szCs w:val="29"/>
          <w:lang w:eastAsia="en-CA"/>
        </w:rPr>
      </w:pPr>
    </w:p>
    <w:p w14:paraId="6CF56F93" w14:textId="77777777" w:rsidR="009766BE" w:rsidRDefault="009766BE" w:rsidP="00294632">
      <w:pPr>
        <w:jc w:val="center"/>
        <w:outlineLvl w:val="2"/>
        <w:rPr>
          <w:rFonts w:ascii="Verdana" w:eastAsia="Times New Roman" w:hAnsi="Verdana" w:cs="Times New Roman"/>
          <w:b/>
          <w:bCs/>
          <w:sz w:val="29"/>
          <w:szCs w:val="29"/>
          <w:lang w:eastAsia="en-CA"/>
        </w:rPr>
      </w:pPr>
    </w:p>
    <w:p w14:paraId="1EC650DE" w14:textId="77777777" w:rsidR="009766BE" w:rsidRDefault="009766BE" w:rsidP="00294632">
      <w:pPr>
        <w:jc w:val="center"/>
        <w:outlineLvl w:val="2"/>
        <w:rPr>
          <w:rFonts w:ascii="Verdana" w:eastAsia="Times New Roman" w:hAnsi="Verdana" w:cs="Times New Roman"/>
          <w:b/>
          <w:bCs/>
          <w:sz w:val="29"/>
          <w:szCs w:val="29"/>
          <w:lang w:eastAsia="en-CA"/>
        </w:rPr>
      </w:pPr>
    </w:p>
    <w:p w14:paraId="39190EDE" w14:textId="77777777" w:rsidR="009766BE" w:rsidRDefault="009766BE" w:rsidP="00294632">
      <w:pPr>
        <w:jc w:val="center"/>
        <w:outlineLvl w:val="2"/>
        <w:rPr>
          <w:rFonts w:ascii="Verdana" w:eastAsia="Times New Roman" w:hAnsi="Verdana" w:cs="Times New Roman"/>
          <w:b/>
          <w:bCs/>
          <w:sz w:val="29"/>
          <w:szCs w:val="29"/>
          <w:lang w:eastAsia="en-CA"/>
        </w:rPr>
      </w:pPr>
    </w:p>
    <w:p w14:paraId="13CA6146" w14:textId="77777777" w:rsidR="009766BE" w:rsidRDefault="009766BE" w:rsidP="00294632">
      <w:pPr>
        <w:jc w:val="center"/>
        <w:outlineLvl w:val="2"/>
        <w:rPr>
          <w:rFonts w:ascii="Verdana" w:eastAsia="Times New Roman" w:hAnsi="Verdana" w:cs="Times New Roman"/>
          <w:b/>
          <w:bCs/>
          <w:sz w:val="29"/>
          <w:szCs w:val="29"/>
          <w:lang w:eastAsia="en-CA"/>
        </w:rPr>
      </w:pPr>
    </w:p>
    <w:p w14:paraId="3C873646" w14:textId="77777777" w:rsidR="00294632" w:rsidRDefault="00294632" w:rsidP="00294632">
      <w:pPr>
        <w:jc w:val="center"/>
        <w:outlineLvl w:val="2"/>
        <w:rPr>
          <w:rFonts w:ascii="Verdana" w:eastAsia="Times New Roman" w:hAnsi="Verdana" w:cs="Times New Roman"/>
          <w:b/>
          <w:bCs/>
          <w:sz w:val="29"/>
          <w:szCs w:val="29"/>
          <w:lang w:eastAsia="en-CA"/>
        </w:rPr>
      </w:pPr>
      <w:r>
        <w:rPr>
          <w:rFonts w:ascii="Verdana" w:eastAsia="Times New Roman" w:hAnsi="Verdana" w:cs="Times New Roman"/>
          <w:b/>
          <w:bCs/>
          <w:sz w:val="29"/>
          <w:szCs w:val="29"/>
          <w:lang w:eastAsia="en-CA"/>
        </w:rPr>
        <w:lastRenderedPageBreak/>
        <w:t>cs3307a – Object oriented analysis and design</w:t>
      </w:r>
    </w:p>
    <w:p w14:paraId="2A39FDD0" w14:textId="77777777" w:rsidR="00294632" w:rsidRDefault="00294632" w:rsidP="00294632">
      <w:pPr>
        <w:jc w:val="center"/>
      </w:pPr>
    </w:p>
    <w:p w14:paraId="0DCADB00" w14:textId="77777777" w:rsidR="00294632" w:rsidRPr="00CB7651" w:rsidRDefault="00294632" w:rsidP="00294632">
      <w:pPr>
        <w:jc w:val="center"/>
        <w:rPr>
          <w:b/>
          <w:sz w:val="32"/>
        </w:rPr>
      </w:pPr>
      <w:r w:rsidRPr="00CB7651">
        <w:rPr>
          <w:b/>
          <w:sz w:val="32"/>
        </w:rPr>
        <w:t>Design Inspection Instrument</w:t>
      </w:r>
    </w:p>
    <w:p w14:paraId="3A403896" w14:textId="77777777" w:rsidR="00294632" w:rsidRPr="00CB7651" w:rsidRDefault="00294632" w:rsidP="00294632">
      <w:pPr>
        <w:rPr>
          <w:sz w:val="32"/>
        </w:rPr>
      </w:pPr>
    </w:p>
    <w:p w14:paraId="4CC7A510" w14:textId="77777777" w:rsidR="00294632" w:rsidRPr="0096495A" w:rsidRDefault="00294632" w:rsidP="00294632">
      <w:pPr>
        <w:tabs>
          <w:tab w:val="left" w:pos="1190"/>
        </w:tabs>
        <w:rPr>
          <w:b/>
        </w:rPr>
      </w:pPr>
      <w:r w:rsidRPr="0096495A">
        <w:rPr>
          <w:b/>
        </w:rPr>
        <w:t>Instructions:</w:t>
      </w:r>
    </w:p>
    <w:p w14:paraId="22143719" w14:textId="77777777" w:rsidR="00294632" w:rsidRDefault="00294632" w:rsidP="00294632">
      <w:pPr>
        <w:pStyle w:val="ListParagraph"/>
        <w:numPr>
          <w:ilvl w:val="0"/>
          <w:numId w:val="28"/>
        </w:numPr>
        <w:tabs>
          <w:tab w:val="left" w:pos="1190"/>
        </w:tabs>
      </w:pPr>
      <w:r>
        <w:t>The purpose of this document is to assist in the inspection of object-oriented design.</w:t>
      </w:r>
    </w:p>
    <w:p w14:paraId="7C927D37" w14:textId="77777777" w:rsidR="00294632" w:rsidRDefault="00294632" w:rsidP="00294632">
      <w:pPr>
        <w:pStyle w:val="ListParagraph"/>
        <w:numPr>
          <w:ilvl w:val="0"/>
          <w:numId w:val="28"/>
        </w:numPr>
        <w:tabs>
          <w:tab w:val="left" w:pos="1190"/>
        </w:tabs>
      </w:pPr>
      <w:r>
        <w:t>Under each question is a choice of answers; please choose one (either replace the box with a checkmark or highlight it)</w:t>
      </w:r>
    </w:p>
    <w:p w14:paraId="1ADA9D98" w14:textId="77777777" w:rsidR="00294632" w:rsidRDefault="00294632" w:rsidP="00294632">
      <w:pPr>
        <w:ind w:firstLine="720"/>
      </w:pPr>
      <w:r w:rsidRPr="00C82DAA">
        <w:sym w:font="Wingdings" w:char="F06F"/>
      </w:r>
      <w:r w:rsidRPr="00C82DAA">
        <w:t xml:space="preserve"> y</w:t>
      </w:r>
      <w:r>
        <w:t>es</w:t>
      </w:r>
      <w:r>
        <w:tab/>
      </w:r>
      <w:r>
        <w:tab/>
      </w:r>
      <w:r>
        <w:tab/>
      </w:r>
      <w:r>
        <w:sym w:font="Wingdings" w:char="F06F"/>
      </w:r>
      <w:r>
        <w:t xml:space="preserve"> no</w:t>
      </w:r>
      <w:r>
        <w:tab/>
      </w:r>
      <w:r>
        <w:tab/>
      </w:r>
      <w:r>
        <w:tab/>
      </w:r>
      <w:r>
        <w:sym w:font="Wingdings" w:char="F06F"/>
      </w:r>
      <w:r>
        <w:t xml:space="preserve"> partly, could be improved</w:t>
      </w:r>
    </w:p>
    <w:p w14:paraId="4FDC9860" w14:textId="77777777" w:rsidR="00294632" w:rsidRDefault="00294632" w:rsidP="00294632">
      <w:pPr>
        <w:pStyle w:val="ListParagraph"/>
        <w:numPr>
          <w:ilvl w:val="0"/>
          <w:numId w:val="28"/>
        </w:numPr>
        <w:tabs>
          <w:tab w:val="left" w:pos="1190"/>
        </w:tabs>
      </w:pPr>
      <w:r>
        <w:t>Two types of comments are required under each question: (i) your analysis, and (ii) your finding (in the form of a comment). The analysis would typically show how you arrived at the finding.</w:t>
      </w:r>
    </w:p>
    <w:p w14:paraId="5CCE71A4" w14:textId="77777777" w:rsidR="00294632" w:rsidRDefault="00294632" w:rsidP="00294632">
      <w:pPr>
        <w:pStyle w:val="ListParagraph"/>
        <w:numPr>
          <w:ilvl w:val="0"/>
          <w:numId w:val="28"/>
        </w:numPr>
        <w:tabs>
          <w:tab w:val="left" w:pos="1190"/>
        </w:tabs>
      </w:pPr>
      <w:r>
        <w:t>Add new lines as necessary for your analysis or findings.</w:t>
      </w:r>
    </w:p>
    <w:p w14:paraId="76EA8774" w14:textId="77777777" w:rsidR="00294632" w:rsidRDefault="00294632" w:rsidP="00294632"/>
    <w:p w14:paraId="1E5B560B" w14:textId="77777777" w:rsidR="00294632" w:rsidRPr="00C656C1" w:rsidRDefault="00294632" w:rsidP="00294632">
      <w:pPr>
        <w:rPr>
          <w:b/>
        </w:rPr>
      </w:pPr>
      <w:r w:rsidRPr="00C656C1">
        <w:rPr>
          <w:b/>
        </w:rPr>
        <w:t xml:space="preserve">Scope </w:t>
      </w:r>
      <w:r>
        <w:rPr>
          <w:b/>
        </w:rPr>
        <w:t>and process</w:t>
      </w:r>
      <w:r w:rsidRPr="00C656C1">
        <w:rPr>
          <w:b/>
        </w:rPr>
        <w:t>:</w:t>
      </w:r>
    </w:p>
    <w:p w14:paraId="3100A2DD" w14:textId="77777777" w:rsidR="00294632" w:rsidRDefault="00294632" w:rsidP="00294632">
      <w:pPr>
        <w:pStyle w:val="ListParagraph"/>
        <w:numPr>
          <w:ilvl w:val="0"/>
          <w:numId w:val="29"/>
        </w:numPr>
      </w:pPr>
      <w:r>
        <w:t>Choose a subset of the system’s features</w:t>
      </w:r>
      <w:r w:rsidRPr="0030659F">
        <w:t>.</w:t>
      </w:r>
    </w:p>
    <w:p w14:paraId="0074BAFA" w14:textId="77777777" w:rsidR="00294632" w:rsidRDefault="00294632" w:rsidP="00294632">
      <w:pPr>
        <w:pStyle w:val="ListParagraph"/>
        <w:numPr>
          <w:ilvl w:val="0"/>
          <w:numId w:val="29"/>
        </w:numPr>
      </w:pPr>
      <w:r>
        <w:t>Create some scenarios in which these features will be used.</w:t>
      </w:r>
    </w:p>
    <w:p w14:paraId="1935AF43" w14:textId="77777777" w:rsidR="00294632" w:rsidRDefault="00294632" w:rsidP="00294632">
      <w:pPr>
        <w:pStyle w:val="ListParagraph"/>
        <w:numPr>
          <w:ilvl w:val="0"/>
          <w:numId w:val="29"/>
        </w:numPr>
      </w:pPr>
      <w:r>
        <w:t>Keep the inspection process down to, say, two hours. This gives you some preliminary experience with inspection.</w:t>
      </w:r>
    </w:p>
    <w:p w14:paraId="3B9157C9" w14:textId="77777777" w:rsidR="00294632" w:rsidRDefault="00294632" w:rsidP="00294632">
      <w:pPr>
        <w:pStyle w:val="ListParagraph"/>
        <w:numPr>
          <w:ilvl w:val="0"/>
          <w:numId w:val="29"/>
        </w:numPr>
      </w:pPr>
      <w:r>
        <w:t>Log improvement suggestions.</w:t>
      </w:r>
    </w:p>
    <w:p w14:paraId="51E19312" w14:textId="77777777" w:rsidR="00294632" w:rsidRPr="0030659F" w:rsidRDefault="00294632" w:rsidP="00294632">
      <w:pPr>
        <w:pStyle w:val="ListParagraph"/>
        <w:numPr>
          <w:ilvl w:val="0"/>
          <w:numId w:val="29"/>
        </w:numPr>
      </w:pPr>
      <w:r>
        <w:t>Make improvements as appropriate.</w:t>
      </w:r>
    </w:p>
    <w:p w14:paraId="55D401FD" w14:textId="77777777" w:rsidR="00294632" w:rsidRDefault="00294632" w:rsidP="00294632"/>
    <w:p w14:paraId="415D28B1" w14:textId="77777777" w:rsidR="00294632" w:rsidRPr="00B14A98" w:rsidRDefault="00294632" w:rsidP="00294632">
      <w:pPr>
        <w:jc w:val="center"/>
      </w:pPr>
      <w:r>
        <w:t>+++++++++++++++++++</w:t>
      </w:r>
    </w:p>
    <w:p w14:paraId="2DEEE9B7" w14:textId="2D6D08C9" w:rsidR="00294632" w:rsidRPr="0069235D" w:rsidRDefault="0069235D" w:rsidP="00294632">
      <w:r>
        <w:rPr>
          <w:b/>
        </w:rPr>
        <w:t xml:space="preserve">Classes Inspected: </w:t>
      </w:r>
      <w:r>
        <w:t>TreeItem, RecordsManager, MainWindow</w:t>
      </w:r>
      <w:r w:rsidR="009405D3">
        <w:t>*</w:t>
      </w:r>
      <w:r>
        <w:t xml:space="preserve"> </w:t>
      </w:r>
    </w:p>
    <w:p w14:paraId="4188DC09" w14:textId="77777777" w:rsidR="00294632" w:rsidRDefault="00294632" w:rsidP="00294632"/>
    <w:p w14:paraId="3A6E14D8" w14:textId="77777777" w:rsidR="00294632" w:rsidRPr="00B026EF" w:rsidRDefault="00294632" w:rsidP="00294632">
      <w:pPr>
        <w:rPr>
          <w:b/>
        </w:rPr>
      </w:pPr>
      <w:r w:rsidRPr="00B026EF">
        <w:rPr>
          <w:b/>
        </w:rPr>
        <w:t xml:space="preserve"> </w:t>
      </w:r>
      <w:r>
        <w:rPr>
          <w:b/>
        </w:rPr>
        <w:t>Structural</w:t>
      </w:r>
      <w:r w:rsidRPr="00B026EF">
        <w:rPr>
          <w:b/>
        </w:rPr>
        <w:t xml:space="preserve"> correspondence</w:t>
      </w:r>
      <w:r w:rsidRPr="00B14A98">
        <w:rPr>
          <w:b/>
        </w:rPr>
        <w:t xml:space="preserve"> </w:t>
      </w:r>
      <w:r>
        <w:rPr>
          <w:b/>
        </w:rPr>
        <w:t xml:space="preserve">between Design and </w:t>
      </w:r>
      <w:r w:rsidRPr="00B026EF">
        <w:rPr>
          <w:b/>
        </w:rPr>
        <w:t>Code</w:t>
      </w:r>
      <w:r>
        <w:rPr>
          <w:b/>
        </w:rPr>
        <w:t>:</w:t>
      </w:r>
    </w:p>
    <w:p w14:paraId="2C227890" w14:textId="77777777" w:rsidR="00294632" w:rsidRDefault="00294632" w:rsidP="00294632">
      <w:r>
        <w:t>Are all the classes and interrelationships programmed in the application explicitly represented in the class diagram of the system?</w:t>
      </w:r>
    </w:p>
    <w:p w14:paraId="4177FAD6" w14:textId="77777777" w:rsidR="00294632" w:rsidRDefault="00294632" w:rsidP="00294632"/>
    <w:p w14:paraId="32DECB5F" w14:textId="77777777" w:rsidR="00294632" w:rsidRDefault="00294632" w:rsidP="00294632">
      <w:r w:rsidRPr="0069235D">
        <w:rPr>
          <w:highlight w:val="yellow"/>
        </w:rPr>
        <w:sym w:font="Wingdings" w:char="F06F"/>
      </w:r>
      <w:r w:rsidRPr="0069235D">
        <w:rPr>
          <w:highlight w:val="yellow"/>
        </w:rPr>
        <w:t xml:space="preserve"> Yes</w:t>
      </w:r>
      <w:r>
        <w:tab/>
      </w:r>
      <w:r>
        <w:tab/>
      </w:r>
      <w:r>
        <w:tab/>
      </w:r>
      <w:r>
        <w:sym w:font="Wingdings" w:char="F06F"/>
      </w:r>
      <w:r>
        <w:t>No</w:t>
      </w:r>
      <w:r>
        <w:tab/>
      </w:r>
      <w:r>
        <w:tab/>
      </w:r>
      <w:r>
        <w:tab/>
      </w:r>
      <w:r>
        <w:sym w:font="Wingdings" w:char="F06F"/>
      </w:r>
      <w:r>
        <w:t>Partly (Can be improved)</w:t>
      </w:r>
    </w:p>
    <w:p w14:paraId="282CB702" w14:textId="77777777" w:rsidR="00294632" w:rsidRDefault="00294632" w:rsidP="00294632"/>
    <w:p w14:paraId="567583BE" w14:textId="0E2BA9F8" w:rsidR="00294632" w:rsidRDefault="00294632" w:rsidP="00294632">
      <w:r>
        <w:t xml:space="preserve">Comment on your analysis: </w:t>
      </w:r>
      <w:r w:rsidR="0069235D">
        <w:t>Compared class diagrams with header files</w:t>
      </w:r>
    </w:p>
    <w:p w14:paraId="754BFCD1" w14:textId="5506B920" w:rsidR="00294632" w:rsidRDefault="00294632" w:rsidP="00294632">
      <w:r>
        <w:t xml:space="preserve">Comment on your findings: </w:t>
      </w:r>
      <w:r w:rsidR="0069235D">
        <w:t>Classes are accurately represented</w:t>
      </w:r>
    </w:p>
    <w:p w14:paraId="7F2ED43C" w14:textId="77777777" w:rsidR="00294632" w:rsidRDefault="00294632" w:rsidP="00294632"/>
    <w:p w14:paraId="4EF29829" w14:textId="77777777" w:rsidR="00294632" w:rsidRDefault="00294632" w:rsidP="00294632">
      <w:pPr>
        <w:rPr>
          <w:b/>
        </w:rPr>
      </w:pPr>
    </w:p>
    <w:p w14:paraId="4BC4493E" w14:textId="77777777" w:rsidR="00294632" w:rsidRPr="00B026EF" w:rsidRDefault="00294632" w:rsidP="00294632">
      <w:pPr>
        <w:rPr>
          <w:b/>
        </w:rPr>
      </w:pPr>
      <w:r w:rsidRPr="00B026EF">
        <w:rPr>
          <w:b/>
        </w:rPr>
        <w:t xml:space="preserve">Functionality: </w:t>
      </w:r>
    </w:p>
    <w:p w14:paraId="443A9C06" w14:textId="77777777" w:rsidR="00294632" w:rsidRDefault="00294632" w:rsidP="00294632">
      <w:r>
        <w:t>Do all the programmed classes perform their intended operations as per the requirements?</w:t>
      </w:r>
    </w:p>
    <w:p w14:paraId="17807D7B" w14:textId="77777777" w:rsidR="00294632" w:rsidRDefault="00294632" w:rsidP="00294632"/>
    <w:p w14:paraId="375A8F5B" w14:textId="77777777" w:rsidR="00294632" w:rsidRDefault="00294632" w:rsidP="00294632">
      <w:r w:rsidRPr="0069235D">
        <w:rPr>
          <w:highlight w:val="yellow"/>
        </w:rPr>
        <w:sym w:font="Wingdings" w:char="F06F"/>
      </w:r>
      <w:r w:rsidRPr="0069235D">
        <w:rPr>
          <w:highlight w:val="yellow"/>
        </w:rPr>
        <w:t xml:space="preserve"> Yes</w:t>
      </w:r>
      <w:r>
        <w:tab/>
      </w:r>
      <w:r>
        <w:tab/>
      </w:r>
      <w:r>
        <w:tab/>
      </w:r>
      <w:r>
        <w:sym w:font="Wingdings" w:char="F06F"/>
      </w:r>
      <w:r>
        <w:t>No</w:t>
      </w:r>
      <w:r>
        <w:tab/>
      </w:r>
      <w:r>
        <w:tab/>
      </w:r>
      <w:r>
        <w:tab/>
      </w:r>
      <w:r>
        <w:sym w:font="Wingdings" w:char="F06F"/>
      </w:r>
      <w:r>
        <w:t>Partly (Can be improved)</w:t>
      </w:r>
    </w:p>
    <w:p w14:paraId="283A6E53" w14:textId="77777777" w:rsidR="00294632" w:rsidRDefault="00294632" w:rsidP="00294632"/>
    <w:p w14:paraId="64A73EF1" w14:textId="64458E1E" w:rsidR="00294632" w:rsidRDefault="00294632" w:rsidP="00294632">
      <w:r>
        <w:t xml:space="preserve">Comment on your analysis: </w:t>
      </w:r>
      <w:r w:rsidR="0069235D">
        <w:t>Tested program with reference to requirements</w:t>
      </w:r>
    </w:p>
    <w:p w14:paraId="38920FA1" w14:textId="77777777" w:rsidR="0069235D" w:rsidRDefault="0069235D" w:rsidP="00294632"/>
    <w:p w14:paraId="7F2686C1" w14:textId="566E65D5" w:rsidR="00294632" w:rsidRDefault="00294632" w:rsidP="00294632">
      <w:r>
        <w:lastRenderedPageBreak/>
        <w:t xml:space="preserve">Comment on your findings: </w:t>
      </w:r>
      <w:r w:rsidR="0069235D">
        <w:t>Classes and methods work as intended.</w:t>
      </w:r>
    </w:p>
    <w:p w14:paraId="24D931AA" w14:textId="77777777" w:rsidR="0069235D" w:rsidRDefault="0069235D" w:rsidP="00294632"/>
    <w:p w14:paraId="2DBA0578" w14:textId="77777777" w:rsidR="00294632" w:rsidRPr="00B026EF" w:rsidRDefault="00294632" w:rsidP="00294632"/>
    <w:p w14:paraId="5470A54F" w14:textId="77777777" w:rsidR="00294632" w:rsidRDefault="00294632" w:rsidP="00294632">
      <w:pPr>
        <w:rPr>
          <w:b/>
        </w:rPr>
      </w:pPr>
      <w:r w:rsidRPr="00B026EF">
        <w:rPr>
          <w:b/>
        </w:rPr>
        <w:t>Cohesion</w:t>
      </w:r>
      <w:r>
        <w:rPr>
          <w:b/>
        </w:rPr>
        <w:t>:</w:t>
      </w:r>
    </w:p>
    <w:p w14:paraId="0082A3F1" w14:textId="77777777" w:rsidR="00294632" w:rsidRDefault="00294632" w:rsidP="00294632">
      <w:r>
        <w:t>Do</w:t>
      </w:r>
      <w:r w:rsidRPr="002F1099">
        <w:t xml:space="preserve"> the methods encapsulated in each programmed class, together perform a single, well defined, task of the class</w:t>
      </w:r>
      <w:r>
        <w:t>?</w:t>
      </w:r>
      <w:r w:rsidRPr="002F1099">
        <w:t xml:space="preserve"> (High-Cohesion</w:t>
      </w:r>
      <w:r>
        <w:t xml:space="preserve"> (good)</w:t>
      </w:r>
      <w:r w:rsidRPr="002F1099">
        <w:t>:</w:t>
      </w:r>
      <w:r>
        <w:t xml:space="preserve"> </w:t>
      </w:r>
      <w:r w:rsidRPr="002F1099">
        <w:t xml:space="preserve"> the functionalities embedded in a class, accessed through its methods, have much in common, e.g., access common data)</w:t>
      </w:r>
    </w:p>
    <w:p w14:paraId="2ED7F8AB" w14:textId="77777777" w:rsidR="00294632" w:rsidRDefault="00294632" w:rsidP="00294632"/>
    <w:p w14:paraId="2E6B80BB" w14:textId="77777777" w:rsidR="00294632" w:rsidRDefault="00294632" w:rsidP="00294632">
      <w:r>
        <w:sym w:font="Wingdings" w:char="F06F"/>
      </w:r>
      <w:r>
        <w:t xml:space="preserve"> Yes</w:t>
      </w:r>
      <w:r>
        <w:tab/>
      </w:r>
      <w:r>
        <w:tab/>
      </w:r>
      <w:r>
        <w:tab/>
      </w:r>
      <w:r w:rsidRPr="0069235D">
        <w:rPr>
          <w:highlight w:val="yellow"/>
        </w:rPr>
        <w:sym w:font="Wingdings" w:char="F06F"/>
      </w:r>
      <w:r w:rsidRPr="0069235D">
        <w:rPr>
          <w:highlight w:val="yellow"/>
        </w:rPr>
        <w:t>No</w:t>
      </w:r>
      <w:r>
        <w:tab/>
      </w:r>
      <w:r>
        <w:tab/>
      </w:r>
      <w:r>
        <w:tab/>
      </w:r>
      <w:r>
        <w:sym w:font="Wingdings" w:char="F06F"/>
      </w:r>
      <w:r>
        <w:t>Partly (Can be increased)</w:t>
      </w:r>
    </w:p>
    <w:p w14:paraId="6D364548" w14:textId="77777777" w:rsidR="00294632" w:rsidRDefault="00294632" w:rsidP="00294632"/>
    <w:p w14:paraId="560CDE51" w14:textId="24BD46C9" w:rsidR="00294632" w:rsidRDefault="00294632" w:rsidP="00294632">
      <w:r>
        <w:t xml:space="preserve">Comment on your analysis: </w:t>
      </w:r>
      <w:r w:rsidR="0069235D">
        <w:t>Examined classes</w:t>
      </w:r>
    </w:p>
    <w:p w14:paraId="16E33036" w14:textId="77777777" w:rsidR="0069235D" w:rsidRDefault="0069235D" w:rsidP="00294632"/>
    <w:p w14:paraId="46B9B519" w14:textId="091069D1" w:rsidR="00294632" w:rsidRDefault="00294632" w:rsidP="00294632">
      <w:r>
        <w:t xml:space="preserve">Comment on your findings: </w:t>
      </w:r>
      <w:r w:rsidR="0069235D">
        <w:t>For each class, all methods access common data</w:t>
      </w:r>
    </w:p>
    <w:p w14:paraId="5D655A98" w14:textId="77777777" w:rsidR="00294632" w:rsidRDefault="00294632" w:rsidP="00294632">
      <w:pPr>
        <w:rPr>
          <w:b/>
        </w:rPr>
      </w:pPr>
    </w:p>
    <w:p w14:paraId="11591C31" w14:textId="77777777" w:rsidR="00294632" w:rsidRDefault="00294632" w:rsidP="00294632">
      <w:pPr>
        <w:rPr>
          <w:b/>
        </w:rPr>
      </w:pPr>
    </w:p>
    <w:p w14:paraId="229B2F09" w14:textId="77777777" w:rsidR="00294632" w:rsidRDefault="00294632" w:rsidP="00294632">
      <w:pPr>
        <w:rPr>
          <w:b/>
        </w:rPr>
      </w:pPr>
      <w:r w:rsidRPr="00662D23">
        <w:rPr>
          <w:b/>
        </w:rPr>
        <w:t>Coupling</w:t>
      </w:r>
      <w:r>
        <w:rPr>
          <w:b/>
        </w:rPr>
        <w:t>:</w:t>
      </w:r>
    </w:p>
    <w:p w14:paraId="36683EB1" w14:textId="77777777" w:rsidR="00294632" w:rsidRDefault="00294632" w:rsidP="00294632">
      <w:r w:rsidRPr="002F1099">
        <w:t>Do the programmed classes have excessive inter-dependency? (High Coupling</w:t>
      </w:r>
      <w:r>
        <w:t xml:space="preserve"> (bad)</w:t>
      </w:r>
      <w:r w:rsidRPr="002F1099">
        <w:t>: In this case a class shares a common variable with another</w:t>
      </w:r>
      <w:r>
        <w:t xml:space="preserve"> class</w:t>
      </w:r>
      <w:r w:rsidRPr="002F1099">
        <w:t>, or relies on, or controls the execution of, another class.)</w:t>
      </w:r>
    </w:p>
    <w:p w14:paraId="5839DEA5" w14:textId="77777777" w:rsidR="00294632" w:rsidRDefault="00294632" w:rsidP="00294632"/>
    <w:p w14:paraId="3F1F51AF" w14:textId="77777777" w:rsidR="00294632" w:rsidRDefault="00294632" w:rsidP="00294632">
      <w:r>
        <w:sym w:font="Wingdings" w:char="F06F"/>
      </w:r>
      <w:r>
        <w:t xml:space="preserve"> Yes</w:t>
      </w:r>
      <w:r>
        <w:tab/>
      </w:r>
      <w:r>
        <w:tab/>
      </w:r>
      <w:r>
        <w:tab/>
      </w:r>
      <w:r w:rsidRPr="0069235D">
        <w:rPr>
          <w:highlight w:val="yellow"/>
        </w:rPr>
        <w:sym w:font="Wingdings" w:char="F06F"/>
      </w:r>
      <w:r w:rsidRPr="0069235D">
        <w:rPr>
          <w:highlight w:val="yellow"/>
        </w:rPr>
        <w:t>No</w:t>
      </w:r>
      <w:r>
        <w:tab/>
      </w:r>
      <w:r>
        <w:tab/>
      </w:r>
      <w:r>
        <w:tab/>
      </w:r>
      <w:r>
        <w:sym w:font="Wingdings" w:char="F06F"/>
      </w:r>
      <w:r>
        <w:t>Partly (Can be reduced)</w:t>
      </w:r>
    </w:p>
    <w:p w14:paraId="2F8D7613" w14:textId="77777777" w:rsidR="00294632" w:rsidRDefault="00294632" w:rsidP="00294632"/>
    <w:p w14:paraId="60F78606" w14:textId="14660176" w:rsidR="00294632" w:rsidRDefault="00294632" w:rsidP="00294632">
      <w:r>
        <w:t xml:space="preserve">Comment on your analysis: </w:t>
      </w:r>
      <w:r w:rsidR="0069235D">
        <w:t>Examined classes</w:t>
      </w:r>
    </w:p>
    <w:p w14:paraId="1FB240A0" w14:textId="77777777" w:rsidR="0069235D" w:rsidRDefault="0069235D" w:rsidP="00294632"/>
    <w:p w14:paraId="12DD8D31" w14:textId="09381F43" w:rsidR="00294632" w:rsidRDefault="00294632" w:rsidP="00294632">
      <w:r>
        <w:t xml:space="preserve">Comment on your findings: </w:t>
      </w:r>
      <w:r w:rsidR="0069235D">
        <w:t>All classes have low coupling and do not share common variables with other classes</w:t>
      </w:r>
    </w:p>
    <w:p w14:paraId="200209A1" w14:textId="77777777" w:rsidR="0069235D" w:rsidRDefault="0069235D" w:rsidP="00294632"/>
    <w:p w14:paraId="587E51B0" w14:textId="77777777" w:rsidR="00294632" w:rsidRDefault="00294632" w:rsidP="00294632">
      <w:pPr>
        <w:rPr>
          <w:b/>
        </w:rPr>
      </w:pPr>
    </w:p>
    <w:p w14:paraId="78959E0C" w14:textId="77777777" w:rsidR="00294632" w:rsidRDefault="00294632" w:rsidP="00294632">
      <w:pPr>
        <w:rPr>
          <w:b/>
        </w:rPr>
      </w:pPr>
    </w:p>
    <w:p w14:paraId="1EDD1D49" w14:textId="77777777" w:rsidR="00294632" w:rsidRDefault="00294632" w:rsidP="00294632">
      <w:pPr>
        <w:rPr>
          <w:b/>
        </w:rPr>
      </w:pPr>
      <w:r w:rsidRPr="00662D23">
        <w:rPr>
          <w:b/>
        </w:rPr>
        <w:t>Separation of concerns</w:t>
      </w:r>
      <w:r>
        <w:rPr>
          <w:b/>
        </w:rPr>
        <w:t>:</w:t>
      </w:r>
    </w:p>
    <w:p w14:paraId="23B94054" w14:textId="77777777" w:rsidR="00294632" w:rsidRPr="00662D23" w:rsidRDefault="00294632" w:rsidP="00294632">
      <w:r>
        <w:t xml:space="preserve">Is the scoped problem decomposed into separate concerns where each concern is encapsulated in a construct such as a class with </w:t>
      </w:r>
      <w:r w:rsidRPr="005F0C40">
        <w:t>well-defined interface</w:t>
      </w:r>
      <w:r>
        <w:t xml:space="preserve"> and cohesive functions with minimal of connections with other concerns?</w:t>
      </w:r>
    </w:p>
    <w:p w14:paraId="14E5A2F2" w14:textId="77777777" w:rsidR="00294632" w:rsidRDefault="00294632" w:rsidP="00294632"/>
    <w:p w14:paraId="48A8DBE1" w14:textId="77777777" w:rsidR="00294632" w:rsidRDefault="00294632" w:rsidP="00294632">
      <w:r w:rsidRPr="00D76FE8">
        <w:rPr>
          <w:highlight w:val="yellow"/>
        </w:rPr>
        <w:sym w:font="Wingdings" w:char="F06F"/>
      </w:r>
      <w:r w:rsidRPr="00D76FE8">
        <w:rPr>
          <w:highlight w:val="yellow"/>
        </w:rPr>
        <w:t xml:space="preserve"> Yes</w:t>
      </w:r>
      <w:r>
        <w:tab/>
      </w:r>
      <w:r>
        <w:tab/>
      </w:r>
      <w:r>
        <w:tab/>
      </w:r>
      <w:r>
        <w:sym w:font="Wingdings" w:char="F06F"/>
      </w:r>
      <w:r>
        <w:t>No</w:t>
      </w:r>
      <w:r>
        <w:tab/>
      </w:r>
      <w:r>
        <w:tab/>
      </w:r>
      <w:r>
        <w:tab/>
      </w:r>
      <w:r>
        <w:sym w:font="Wingdings" w:char="F06F"/>
      </w:r>
      <w:r>
        <w:t>Partly (Can be improved)</w:t>
      </w:r>
    </w:p>
    <w:p w14:paraId="110828E6" w14:textId="77777777" w:rsidR="00294632" w:rsidRDefault="00294632" w:rsidP="00294632"/>
    <w:p w14:paraId="0115B116" w14:textId="168E7AAD" w:rsidR="00294632" w:rsidRDefault="00294632" w:rsidP="00294632">
      <w:r>
        <w:t xml:space="preserve">Comment on your analysis: </w:t>
      </w:r>
      <w:r w:rsidR="0069235D">
        <w:t>Examined Classes</w:t>
      </w:r>
    </w:p>
    <w:p w14:paraId="53C06278" w14:textId="77777777" w:rsidR="0069235D" w:rsidRDefault="0069235D" w:rsidP="00294632"/>
    <w:p w14:paraId="38374EF1" w14:textId="556B9EB6" w:rsidR="00294632" w:rsidRDefault="00294632" w:rsidP="00294632">
      <w:r>
        <w:t xml:space="preserve">Comment on your findings: </w:t>
      </w:r>
      <w:r w:rsidR="0069235D">
        <w:t>All Classes are generalized</w:t>
      </w:r>
    </w:p>
    <w:p w14:paraId="3CDC4500" w14:textId="77777777" w:rsidR="00294632" w:rsidRDefault="00294632" w:rsidP="00294632"/>
    <w:p w14:paraId="38759CD9" w14:textId="77777777" w:rsidR="00294632" w:rsidRDefault="00294632" w:rsidP="00294632"/>
    <w:p w14:paraId="130F111E" w14:textId="77777777" w:rsidR="00294632" w:rsidRPr="00662D23" w:rsidRDefault="00294632" w:rsidP="00294632">
      <w:r>
        <w:t xml:space="preserve">Do the classes contain proper access specifications (e.g.: public and private methods)? </w:t>
      </w:r>
    </w:p>
    <w:p w14:paraId="44106F09" w14:textId="77777777" w:rsidR="00294632" w:rsidRDefault="00294632" w:rsidP="00294632"/>
    <w:p w14:paraId="45807C85" w14:textId="77777777" w:rsidR="00294632" w:rsidRDefault="00294632" w:rsidP="00294632">
      <w:r w:rsidRPr="00D76FE8">
        <w:rPr>
          <w:highlight w:val="yellow"/>
        </w:rPr>
        <w:sym w:font="Wingdings" w:char="F06F"/>
      </w:r>
      <w:r w:rsidRPr="00D76FE8">
        <w:rPr>
          <w:highlight w:val="yellow"/>
        </w:rPr>
        <w:t xml:space="preserve"> Yes</w:t>
      </w:r>
      <w:r>
        <w:tab/>
      </w:r>
      <w:r>
        <w:tab/>
      </w:r>
      <w:r>
        <w:tab/>
      </w:r>
      <w:r>
        <w:sym w:font="Wingdings" w:char="F06F"/>
      </w:r>
      <w:r>
        <w:t>No</w:t>
      </w:r>
      <w:r>
        <w:tab/>
      </w:r>
      <w:r>
        <w:tab/>
      </w:r>
      <w:r>
        <w:tab/>
      </w:r>
      <w:r>
        <w:sym w:font="Wingdings" w:char="F06F"/>
      </w:r>
      <w:r>
        <w:t>Partly (Can be improved)</w:t>
      </w:r>
    </w:p>
    <w:p w14:paraId="6D35C265" w14:textId="77777777" w:rsidR="00294632" w:rsidRDefault="00294632" w:rsidP="00294632"/>
    <w:p w14:paraId="426F92DA" w14:textId="23BEBCED" w:rsidR="00294632" w:rsidRDefault="00294632" w:rsidP="00294632">
      <w:r>
        <w:t xml:space="preserve">Comment on your analysis: </w:t>
      </w:r>
      <w:r w:rsidR="00D76FE8">
        <w:t>Examined Classes</w:t>
      </w:r>
    </w:p>
    <w:p w14:paraId="10979F16" w14:textId="77777777" w:rsidR="00D76FE8" w:rsidRDefault="00D76FE8" w:rsidP="00294632"/>
    <w:p w14:paraId="4D61A044" w14:textId="5EDE3976" w:rsidR="00294632" w:rsidRDefault="00294632" w:rsidP="00294632">
      <w:r>
        <w:t xml:space="preserve">Comment on your findings: </w:t>
      </w:r>
      <w:r w:rsidR="00D76FE8">
        <w:t>All classes are generalized</w:t>
      </w:r>
    </w:p>
    <w:p w14:paraId="354E4033" w14:textId="77777777" w:rsidR="00294632" w:rsidRDefault="00294632" w:rsidP="00294632"/>
    <w:p w14:paraId="57CF1D69" w14:textId="77777777" w:rsidR="00294632" w:rsidRDefault="00294632" w:rsidP="00294632"/>
    <w:p w14:paraId="3FA832EA" w14:textId="77777777" w:rsidR="00294632" w:rsidRPr="005F0C40" w:rsidRDefault="00294632" w:rsidP="00294632">
      <w:pPr>
        <w:rPr>
          <w:b/>
        </w:rPr>
      </w:pPr>
      <w:r w:rsidRPr="005F0C40">
        <w:rPr>
          <w:b/>
        </w:rPr>
        <w:t>Reusability:</w:t>
      </w:r>
    </w:p>
    <w:p w14:paraId="32B618D2" w14:textId="77777777" w:rsidR="00294632" w:rsidRDefault="00294632" w:rsidP="00294632">
      <w:r>
        <w:t xml:space="preserve">Are the programmed classes reusable in other applications or situations? </w:t>
      </w:r>
    </w:p>
    <w:p w14:paraId="0EE2F3A7" w14:textId="77777777" w:rsidR="00294632" w:rsidRDefault="00294632" w:rsidP="00294632"/>
    <w:p w14:paraId="33AA0C75" w14:textId="77777777" w:rsidR="00294632" w:rsidRDefault="00294632" w:rsidP="00294632">
      <w:r w:rsidRPr="00D76FE8">
        <w:rPr>
          <w:highlight w:val="yellow"/>
        </w:rPr>
        <w:sym w:font="Wingdings" w:char="F06F"/>
      </w:r>
      <w:r w:rsidRPr="00D76FE8">
        <w:rPr>
          <w:highlight w:val="yellow"/>
        </w:rPr>
        <w:t xml:space="preserve"> Yes, most of the classes</w:t>
      </w:r>
      <w:r>
        <w:t xml:space="preserve">     </w:t>
      </w:r>
      <w:r>
        <w:sym w:font="Wingdings" w:char="F06F"/>
      </w:r>
      <w:r>
        <w:t>No, none of the classes</w:t>
      </w:r>
      <w:r>
        <w:tab/>
        <w:t xml:space="preserve"> </w:t>
      </w:r>
      <w:r>
        <w:sym w:font="Wingdings" w:char="F06F"/>
      </w:r>
      <w:r>
        <w:t>Partly, some of the classes</w:t>
      </w:r>
      <w:r>
        <w:tab/>
      </w:r>
      <w:r>
        <w:sym w:font="Wingdings" w:char="F06F"/>
      </w:r>
      <w:r>
        <w:t>Don’t know</w:t>
      </w:r>
    </w:p>
    <w:p w14:paraId="1DACC696" w14:textId="77777777" w:rsidR="00294632" w:rsidRDefault="00294632" w:rsidP="00294632"/>
    <w:p w14:paraId="084B396B" w14:textId="282F9CDC" w:rsidR="00294632" w:rsidRDefault="00294632" w:rsidP="00294632">
      <w:r>
        <w:t xml:space="preserve">Comment on your analysis: </w:t>
      </w:r>
      <w:r w:rsidR="00D76FE8">
        <w:t>Examined Classes</w:t>
      </w:r>
    </w:p>
    <w:p w14:paraId="61F65563" w14:textId="77777777" w:rsidR="00D76FE8" w:rsidRDefault="00D76FE8" w:rsidP="00294632"/>
    <w:p w14:paraId="48E677F1" w14:textId="42573F99" w:rsidR="00294632" w:rsidRDefault="00294632" w:rsidP="00294632">
      <w:r>
        <w:t xml:space="preserve">Comment on your findings: </w:t>
      </w:r>
      <w:r w:rsidR="00D76FE8">
        <w:t>TreeItem contains information about its place within a tree data structure.</w:t>
      </w:r>
    </w:p>
    <w:p w14:paraId="45C21974" w14:textId="77777777" w:rsidR="00D76FE8" w:rsidRDefault="00D76FE8" w:rsidP="00294632"/>
    <w:p w14:paraId="6B0DA721" w14:textId="77777777" w:rsidR="00294632" w:rsidRDefault="00294632" w:rsidP="00294632">
      <w:pPr>
        <w:rPr>
          <w:b/>
        </w:rPr>
      </w:pPr>
    </w:p>
    <w:p w14:paraId="05D18C30" w14:textId="77777777" w:rsidR="00294632" w:rsidRDefault="00294632" w:rsidP="00294632">
      <w:pPr>
        <w:rPr>
          <w:b/>
        </w:rPr>
      </w:pPr>
      <w:r w:rsidRPr="005F0C40">
        <w:rPr>
          <w:b/>
        </w:rPr>
        <w:t>Simplicity:</w:t>
      </w:r>
    </w:p>
    <w:p w14:paraId="52FBAFD4" w14:textId="77777777" w:rsidR="00294632" w:rsidRPr="005F0C40" w:rsidRDefault="00294632" w:rsidP="00294632">
      <w:r>
        <w:t>Are the functionalities carried out by the classes easily identifiable and understandable?</w:t>
      </w:r>
    </w:p>
    <w:p w14:paraId="1C95402B" w14:textId="77777777" w:rsidR="00294632" w:rsidRDefault="00294632" w:rsidP="00294632"/>
    <w:p w14:paraId="24CB7788" w14:textId="77777777" w:rsidR="00294632" w:rsidRDefault="00294632" w:rsidP="00294632">
      <w:r w:rsidRPr="00D76FE8">
        <w:rPr>
          <w:highlight w:val="yellow"/>
        </w:rPr>
        <w:sym w:font="Wingdings" w:char="F06F"/>
      </w:r>
      <w:r w:rsidRPr="00D76FE8">
        <w:rPr>
          <w:highlight w:val="yellow"/>
        </w:rPr>
        <w:t xml:space="preserve"> Yes</w:t>
      </w:r>
      <w:r>
        <w:tab/>
      </w:r>
      <w:r>
        <w:tab/>
      </w:r>
      <w:r>
        <w:tab/>
      </w:r>
      <w:r>
        <w:sym w:font="Wingdings" w:char="F06F"/>
      </w:r>
      <w:r>
        <w:t>No</w:t>
      </w:r>
      <w:r>
        <w:tab/>
      </w:r>
      <w:r>
        <w:tab/>
      </w:r>
      <w:r>
        <w:tab/>
      </w:r>
      <w:r>
        <w:sym w:font="Wingdings" w:char="F06F"/>
      </w:r>
      <w:r>
        <w:t>Partly (Can be improved)</w:t>
      </w:r>
    </w:p>
    <w:p w14:paraId="2CB561F1" w14:textId="77777777" w:rsidR="00294632" w:rsidRDefault="00294632" w:rsidP="00294632"/>
    <w:p w14:paraId="457B239B" w14:textId="1CD611FD" w:rsidR="00294632" w:rsidRDefault="00294632" w:rsidP="00294632">
      <w:r>
        <w:t xml:space="preserve">Comment on your analysis: </w:t>
      </w:r>
      <w:r w:rsidR="00D76FE8">
        <w:t>Examined headers</w:t>
      </w:r>
    </w:p>
    <w:p w14:paraId="7347996E" w14:textId="77777777" w:rsidR="00D76FE8" w:rsidRDefault="00D76FE8" w:rsidP="00294632"/>
    <w:p w14:paraId="2011CEF9" w14:textId="0FBC8FAC" w:rsidR="00294632" w:rsidRDefault="00294632" w:rsidP="00294632">
      <w:r>
        <w:t xml:space="preserve">Comment on your findings: </w:t>
      </w:r>
      <w:r w:rsidR="00D76FE8">
        <w:t>Methods are straightforward and can be found easily.</w:t>
      </w:r>
    </w:p>
    <w:p w14:paraId="663DDBE1" w14:textId="77777777" w:rsidR="00294632" w:rsidRDefault="00294632" w:rsidP="00294632"/>
    <w:p w14:paraId="6E293422" w14:textId="77777777" w:rsidR="00294632" w:rsidRDefault="00294632" w:rsidP="00294632"/>
    <w:p w14:paraId="3DC1DDAF" w14:textId="77777777" w:rsidR="00294632" w:rsidRDefault="00294632" w:rsidP="00294632">
      <w:r>
        <w:t>Do the complicated portions of the code have comments for ease of understanding?</w:t>
      </w:r>
    </w:p>
    <w:p w14:paraId="51625A9D" w14:textId="77777777" w:rsidR="00294632" w:rsidRDefault="00294632" w:rsidP="00294632"/>
    <w:p w14:paraId="453B2349" w14:textId="77777777" w:rsidR="00294632" w:rsidRDefault="00294632" w:rsidP="00294632">
      <w:r w:rsidRPr="00D76FE8">
        <w:rPr>
          <w:highlight w:val="yellow"/>
        </w:rPr>
        <w:sym w:font="Wingdings" w:char="F06F"/>
      </w:r>
      <w:r w:rsidRPr="00D76FE8">
        <w:rPr>
          <w:highlight w:val="yellow"/>
        </w:rPr>
        <w:t xml:space="preserve"> Yes</w:t>
      </w:r>
      <w:r>
        <w:tab/>
      </w:r>
      <w:r>
        <w:tab/>
      </w:r>
      <w:r>
        <w:tab/>
      </w:r>
      <w:r>
        <w:sym w:font="Wingdings" w:char="F06F"/>
      </w:r>
      <w:r>
        <w:t>No</w:t>
      </w:r>
      <w:r>
        <w:tab/>
      </w:r>
      <w:r>
        <w:tab/>
      </w:r>
      <w:r>
        <w:tab/>
      </w:r>
      <w:r>
        <w:sym w:font="Wingdings" w:char="F06F"/>
      </w:r>
      <w:r>
        <w:t>Partly (Can be improved)</w:t>
      </w:r>
    </w:p>
    <w:p w14:paraId="08C570BA" w14:textId="77777777" w:rsidR="00294632" w:rsidRDefault="00294632" w:rsidP="00294632"/>
    <w:p w14:paraId="198254CF" w14:textId="2A20DBB1" w:rsidR="00294632" w:rsidRDefault="00294632" w:rsidP="00294632">
      <w:r>
        <w:t xml:space="preserve">Comment on your analysis: </w:t>
      </w:r>
      <w:r w:rsidR="00D76FE8">
        <w:t>Examined Classes.</w:t>
      </w:r>
    </w:p>
    <w:p w14:paraId="0F18166C" w14:textId="77777777" w:rsidR="00D76FE8" w:rsidRDefault="00D76FE8" w:rsidP="00294632"/>
    <w:p w14:paraId="37FC3662" w14:textId="7FBEFC6C" w:rsidR="00294632" w:rsidRDefault="00294632" w:rsidP="00294632">
      <w:r>
        <w:t xml:space="preserve">Comment on your findings: </w:t>
      </w:r>
      <w:r w:rsidR="00D76FE8">
        <w:t>MainWindow methods used to make line and scatter charts are both commented</w:t>
      </w:r>
    </w:p>
    <w:p w14:paraId="0978F0EA" w14:textId="77777777" w:rsidR="00D76FE8" w:rsidRDefault="00D76FE8" w:rsidP="00294632"/>
    <w:p w14:paraId="070E41F3" w14:textId="77777777" w:rsidR="00294632" w:rsidRDefault="00294632" w:rsidP="00294632"/>
    <w:p w14:paraId="4904C7F1" w14:textId="77777777" w:rsidR="00294632" w:rsidRDefault="00294632" w:rsidP="00294632">
      <w:pPr>
        <w:rPr>
          <w:b/>
        </w:rPr>
      </w:pPr>
      <w:r>
        <w:rPr>
          <w:b/>
        </w:rPr>
        <w:t>Maintainability:</w:t>
      </w:r>
    </w:p>
    <w:p w14:paraId="57773906" w14:textId="77777777" w:rsidR="00294632" w:rsidRDefault="00294632" w:rsidP="00294632">
      <w:r>
        <w:t>Does the application provide scope for easy enhancement or updates? (e.g., enhancement in the code is not anticipated to require too many changes in the original code)</w:t>
      </w:r>
    </w:p>
    <w:p w14:paraId="13D3782B" w14:textId="77777777" w:rsidR="00294632" w:rsidRDefault="00294632" w:rsidP="00294632"/>
    <w:p w14:paraId="32B5CD0F" w14:textId="77777777" w:rsidR="00294632" w:rsidRDefault="00294632" w:rsidP="00294632">
      <w:r w:rsidRPr="00D76FE8">
        <w:rPr>
          <w:highlight w:val="yellow"/>
        </w:rPr>
        <w:sym w:font="Wingdings" w:char="F06F"/>
      </w:r>
      <w:r w:rsidRPr="00D76FE8">
        <w:rPr>
          <w:highlight w:val="yellow"/>
        </w:rPr>
        <w:t xml:space="preserve"> Yes</w:t>
      </w:r>
      <w:r>
        <w:tab/>
      </w:r>
      <w:r>
        <w:tab/>
      </w:r>
      <w:r>
        <w:tab/>
      </w:r>
      <w:r>
        <w:sym w:font="Wingdings" w:char="F06F"/>
      </w:r>
      <w:r>
        <w:t>No</w:t>
      </w:r>
      <w:r>
        <w:tab/>
      </w:r>
      <w:r>
        <w:tab/>
      </w:r>
      <w:r>
        <w:tab/>
      </w:r>
      <w:r>
        <w:sym w:font="Wingdings" w:char="F06F"/>
      </w:r>
      <w:r>
        <w:t xml:space="preserve">Partly (Can be improved) </w:t>
      </w:r>
      <w:r>
        <w:tab/>
      </w:r>
      <w:r>
        <w:tab/>
      </w:r>
      <w:r>
        <w:sym w:font="Wingdings" w:char="F06F"/>
      </w:r>
      <w:r>
        <w:t>Don’t know</w:t>
      </w:r>
    </w:p>
    <w:p w14:paraId="03887E36" w14:textId="77777777" w:rsidR="00294632" w:rsidRDefault="00294632" w:rsidP="00294632"/>
    <w:p w14:paraId="265E9537" w14:textId="77777777" w:rsidR="00294632" w:rsidRDefault="00294632" w:rsidP="00294632"/>
    <w:p w14:paraId="158F3048" w14:textId="171E0F21" w:rsidR="00294632" w:rsidRDefault="00294632" w:rsidP="00294632">
      <w:r>
        <w:t xml:space="preserve">Comment on your analysis: </w:t>
      </w:r>
      <w:r w:rsidR="00D76FE8">
        <w:t>Examined Classes</w:t>
      </w:r>
    </w:p>
    <w:p w14:paraId="0C2589A4" w14:textId="77777777" w:rsidR="00D76FE8" w:rsidRDefault="00D76FE8" w:rsidP="00294632"/>
    <w:p w14:paraId="313BF0B5" w14:textId="61F14056" w:rsidR="00294632" w:rsidRDefault="00294632" w:rsidP="00294632">
      <w:r>
        <w:t xml:space="preserve">Comment on your findings: </w:t>
      </w:r>
      <w:r w:rsidR="00D76FE8">
        <w:t>Classes are generalized and can easily be updated or enhanced through minor modifications.</w:t>
      </w:r>
    </w:p>
    <w:p w14:paraId="190B4F63" w14:textId="77777777" w:rsidR="00D76FE8" w:rsidRDefault="00D76FE8" w:rsidP="00294632"/>
    <w:p w14:paraId="19BE4815" w14:textId="77777777" w:rsidR="00294632" w:rsidRDefault="00294632" w:rsidP="00294632"/>
    <w:p w14:paraId="33DFFC16" w14:textId="77777777" w:rsidR="00294632" w:rsidRDefault="00294632" w:rsidP="00294632">
      <w:pPr>
        <w:rPr>
          <w:b/>
        </w:rPr>
      </w:pPr>
      <w:r>
        <w:rPr>
          <w:b/>
        </w:rPr>
        <w:t>Efficiency:</w:t>
      </w:r>
    </w:p>
    <w:p w14:paraId="32D6A325" w14:textId="77777777" w:rsidR="00294632" w:rsidRDefault="00294632" w:rsidP="00294632">
      <w:r>
        <w:t>Does the design introduce inefficiency in code (e.g., causes too many nested loops or delays in concurrent processing)?</w:t>
      </w:r>
    </w:p>
    <w:p w14:paraId="6F3DA365" w14:textId="77777777" w:rsidR="00294632" w:rsidRDefault="00294632" w:rsidP="00294632"/>
    <w:p w14:paraId="2AB25B8B" w14:textId="77777777" w:rsidR="00294632" w:rsidRDefault="00294632" w:rsidP="00294632">
      <w:r>
        <w:sym w:font="Wingdings" w:char="F06F"/>
      </w:r>
      <w:r>
        <w:t xml:space="preserve"> Yes</w:t>
      </w:r>
      <w:r>
        <w:tab/>
      </w:r>
      <w:r>
        <w:tab/>
      </w:r>
      <w:r>
        <w:tab/>
      </w:r>
      <w:r w:rsidRPr="00D76FE8">
        <w:rPr>
          <w:highlight w:val="yellow"/>
        </w:rPr>
        <w:sym w:font="Wingdings" w:char="F06F"/>
      </w:r>
      <w:r w:rsidRPr="00D76FE8">
        <w:rPr>
          <w:highlight w:val="yellow"/>
        </w:rPr>
        <w:t>No</w:t>
      </w:r>
      <w:r>
        <w:tab/>
      </w:r>
      <w:r>
        <w:tab/>
      </w:r>
      <w:r>
        <w:tab/>
      </w:r>
      <w:r>
        <w:sym w:font="Wingdings" w:char="F06F"/>
      </w:r>
      <w:r>
        <w:t xml:space="preserve">Partly (Can be improved) </w:t>
      </w:r>
      <w:r>
        <w:tab/>
      </w:r>
      <w:r>
        <w:tab/>
      </w:r>
      <w:r>
        <w:sym w:font="Wingdings" w:char="F06F"/>
      </w:r>
      <w:r>
        <w:t>Don’t know</w:t>
      </w:r>
    </w:p>
    <w:p w14:paraId="176EB519" w14:textId="77777777" w:rsidR="00294632" w:rsidRDefault="00294632" w:rsidP="00294632"/>
    <w:p w14:paraId="0D262C25" w14:textId="7A526F34" w:rsidR="00294632" w:rsidRDefault="00294632" w:rsidP="00294632">
      <w:r>
        <w:t xml:space="preserve">Comment on your analysis: </w:t>
      </w:r>
      <w:r w:rsidR="00D76FE8">
        <w:t xml:space="preserve">Examined Classes. </w:t>
      </w:r>
    </w:p>
    <w:p w14:paraId="47812852" w14:textId="77777777" w:rsidR="00D76FE8" w:rsidRDefault="00D76FE8" w:rsidP="00294632"/>
    <w:p w14:paraId="0C78336E" w14:textId="42518AB1" w:rsidR="00294632" w:rsidRDefault="00294632" w:rsidP="00294632">
      <w:r>
        <w:t xml:space="preserve">Comment on your findings: </w:t>
      </w:r>
      <w:r w:rsidR="00D76FE8">
        <w:t>No nested loops found</w:t>
      </w:r>
    </w:p>
    <w:p w14:paraId="05E1CBBB" w14:textId="77777777" w:rsidR="00D76FE8" w:rsidRDefault="00D76FE8" w:rsidP="00294632"/>
    <w:p w14:paraId="4C6FA5FD" w14:textId="77777777" w:rsidR="00294632" w:rsidRDefault="00294632" w:rsidP="00294632"/>
    <w:p w14:paraId="723FB486" w14:textId="77777777" w:rsidR="00294632" w:rsidRDefault="00294632" w:rsidP="00294632">
      <w:pPr>
        <w:rPr>
          <w:b/>
        </w:rPr>
      </w:pPr>
      <w:r>
        <w:rPr>
          <w:b/>
        </w:rPr>
        <w:t>Depth of inheritance</w:t>
      </w:r>
      <w:r w:rsidRPr="007766EB">
        <w:rPr>
          <w:b/>
        </w:rPr>
        <w:t>:</w:t>
      </w:r>
    </w:p>
    <w:p w14:paraId="10FD5BD0" w14:textId="77777777" w:rsidR="00294632" w:rsidRDefault="00294632" w:rsidP="00294632">
      <w:r>
        <w:t>Do the inheritance relationships between the ancestor/descendent classes go too deep in the hierarchy? (T</w:t>
      </w:r>
      <w:r w:rsidRPr="006D0F0E">
        <w:t xml:space="preserve">he deeper a class in the hierarchy, the greater the number of methods it will probably inherit </w:t>
      </w:r>
      <w:r>
        <w:t xml:space="preserve">from its ancestors, </w:t>
      </w:r>
      <w:r w:rsidRPr="006D0F0E">
        <w:t>mak</w:t>
      </w:r>
      <w:r>
        <w:t>ing</w:t>
      </w:r>
      <w:r w:rsidRPr="006D0F0E">
        <w:t xml:space="preserve"> it harder to predict its behaviour</w:t>
      </w:r>
      <w:r>
        <w:t>)</w:t>
      </w:r>
      <w:r w:rsidRPr="006D0F0E">
        <w:t>.</w:t>
      </w:r>
    </w:p>
    <w:p w14:paraId="62B7FA06" w14:textId="77777777" w:rsidR="00294632" w:rsidRDefault="00294632" w:rsidP="00294632"/>
    <w:p w14:paraId="46FFB29D" w14:textId="77777777" w:rsidR="00294632" w:rsidRDefault="00294632" w:rsidP="00294632">
      <w:r>
        <w:sym w:font="Wingdings" w:char="F06F"/>
      </w:r>
      <w:r>
        <w:t xml:space="preserve"> Yes</w:t>
      </w:r>
      <w:r>
        <w:tab/>
      </w:r>
      <w:r>
        <w:tab/>
      </w:r>
      <w:r>
        <w:tab/>
      </w:r>
      <w:r w:rsidRPr="00D76FE8">
        <w:rPr>
          <w:highlight w:val="yellow"/>
        </w:rPr>
        <w:sym w:font="Wingdings" w:char="F06F"/>
      </w:r>
      <w:r w:rsidRPr="00D76FE8">
        <w:rPr>
          <w:highlight w:val="yellow"/>
        </w:rPr>
        <w:t>No</w:t>
      </w:r>
      <w:r>
        <w:tab/>
      </w:r>
      <w:r>
        <w:tab/>
      </w:r>
      <w:r>
        <w:tab/>
      </w:r>
      <w:r>
        <w:sym w:font="Wingdings" w:char="F06F"/>
      </w:r>
      <w:r>
        <w:t>Partly (Can be improved)</w:t>
      </w:r>
    </w:p>
    <w:p w14:paraId="5A74033B" w14:textId="77777777" w:rsidR="00294632" w:rsidRDefault="00294632" w:rsidP="00294632"/>
    <w:p w14:paraId="2FACD23D" w14:textId="03F32DC9" w:rsidR="00294632" w:rsidRDefault="00294632" w:rsidP="00294632">
      <w:r>
        <w:t xml:space="preserve">Comment on your analysis: </w:t>
      </w:r>
      <w:r w:rsidR="00D76FE8">
        <w:t>Examined Headers.</w:t>
      </w:r>
    </w:p>
    <w:p w14:paraId="71E8CFD0" w14:textId="77777777" w:rsidR="00724E97" w:rsidRDefault="00724E97" w:rsidP="00294632"/>
    <w:p w14:paraId="140A45E7" w14:textId="017297EA" w:rsidR="00294632" w:rsidRDefault="00294632" w:rsidP="00294632">
      <w:r>
        <w:t xml:space="preserve">Comment on your findings: </w:t>
      </w:r>
      <w:r w:rsidR="00D76FE8">
        <w:t>MainWindow inherits QMainWindow, TreeItem and RecordsManager do not inherit anything.</w:t>
      </w:r>
    </w:p>
    <w:p w14:paraId="588B6603" w14:textId="77777777" w:rsidR="00724E97" w:rsidRDefault="00724E97" w:rsidP="00294632"/>
    <w:p w14:paraId="3E47DDEC" w14:textId="77777777" w:rsidR="00294632" w:rsidRDefault="00294632" w:rsidP="00294632">
      <w:pPr>
        <w:rPr>
          <w:b/>
        </w:rPr>
      </w:pPr>
    </w:p>
    <w:p w14:paraId="6619885D" w14:textId="77777777" w:rsidR="00294632" w:rsidRDefault="00294632" w:rsidP="00294632">
      <w:pPr>
        <w:rPr>
          <w:b/>
        </w:rPr>
      </w:pPr>
      <w:r>
        <w:rPr>
          <w:b/>
        </w:rPr>
        <w:t>Children</w:t>
      </w:r>
      <w:r w:rsidRPr="007766EB">
        <w:rPr>
          <w:b/>
        </w:rPr>
        <w:t>:</w:t>
      </w:r>
    </w:p>
    <w:p w14:paraId="7C914B9F" w14:textId="77777777" w:rsidR="00294632" w:rsidRDefault="00294632" w:rsidP="00294632">
      <w:r>
        <w:t>Does a parent class have too many children classes? (This could possible suggest an abstraction problem.)</w:t>
      </w:r>
    </w:p>
    <w:p w14:paraId="6D0F0BEB" w14:textId="77777777" w:rsidR="00294632" w:rsidRDefault="00294632" w:rsidP="00294632"/>
    <w:p w14:paraId="75492BA2" w14:textId="77777777" w:rsidR="00294632" w:rsidRDefault="00294632" w:rsidP="00294632">
      <w:r>
        <w:sym w:font="Wingdings" w:char="F06F"/>
      </w:r>
      <w:r>
        <w:t xml:space="preserve"> Yes</w:t>
      </w:r>
      <w:r>
        <w:tab/>
      </w:r>
      <w:r>
        <w:tab/>
      </w:r>
      <w:r>
        <w:tab/>
      </w:r>
      <w:r w:rsidRPr="00D76FE8">
        <w:rPr>
          <w:highlight w:val="yellow"/>
        </w:rPr>
        <w:sym w:font="Wingdings" w:char="F06F"/>
      </w:r>
      <w:r w:rsidRPr="00D76FE8">
        <w:rPr>
          <w:highlight w:val="yellow"/>
        </w:rPr>
        <w:t>No</w:t>
      </w:r>
      <w:r>
        <w:tab/>
      </w:r>
      <w:r>
        <w:tab/>
      </w:r>
      <w:r>
        <w:tab/>
      </w:r>
      <w:r>
        <w:sym w:font="Wingdings" w:char="F06F"/>
      </w:r>
      <w:r>
        <w:t>Partly (Can be improved)</w:t>
      </w:r>
    </w:p>
    <w:p w14:paraId="131BCA09" w14:textId="77777777" w:rsidR="00294632" w:rsidRDefault="00294632" w:rsidP="00294632"/>
    <w:p w14:paraId="2C226934" w14:textId="6B5223FB" w:rsidR="00294632" w:rsidRDefault="00294632" w:rsidP="00294632">
      <w:r>
        <w:t xml:space="preserve">Comment on your analysis: </w:t>
      </w:r>
      <w:r w:rsidR="00D76FE8">
        <w:t>Examined Headers.</w:t>
      </w:r>
    </w:p>
    <w:p w14:paraId="30D9D172" w14:textId="77777777" w:rsidR="00724E97" w:rsidRDefault="00724E97" w:rsidP="00294632"/>
    <w:p w14:paraId="3F2AB0A1" w14:textId="493B5330" w:rsidR="00294632" w:rsidRDefault="00294632" w:rsidP="00294632">
      <w:r>
        <w:t xml:space="preserve">Comment on your findings: </w:t>
      </w:r>
      <w:r w:rsidR="00D76FE8">
        <w:t>Classes are not extended</w:t>
      </w:r>
    </w:p>
    <w:p w14:paraId="1D33391A" w14:textId="77777777" w:rsidR="00724E97" w:rsidRDefault="00724E97" w:rsidP="00294632"/>
    <w:p w14:paraId="60BC6E53" w14:textId="77777777" w:rsidR="00294632" w:rsidRDefault="00294632" w:rsidP="00294632"/>
    <w:p w14:paraId="5602831C" w14:textId="77777777" w:rsidR="009766BE" w:rsidRDefault="009766BE" w:rsidP="00294632"/>
    <w:p w14:paraId="396CAA5B" w14:textId="77777777" w:rsidR="009766BE" w:rsidRDefault="009766BE" w:rsidP="00294632">
      <w:pPr>
        <w:rPr>
          <w:b/>
        </w:rPr>
      </w:pPr>
    </w:p>
    <w:p w14:paraId="37E15054" w14:textId="77777777" w:rsidR="00294632" w:rsidRDefault="00294632" w:rsidP="00294632">
      <w:pPr>
        <w:rPr>
          <w:b/>
        </w:rPr>
      </w:pPr>
      <w:r>
        <w:rPr>
          <w:b/>
        </w:rPr>
        <w:lastRenderedPageBreak/>
        <w:t>Behavioural analysis</w:t>
      </w:r>
      <w:r w:rsidRPr="007766EB">
        <w:rPr>
          <w:b/>
        </w:rPr>
        <w:t>:</w:t>
      </w:r>
    </w:p>
    <w:p w14:paraId="59D368C0" w14:textId="77777777" w:rsidR="00294632" w:rsidRDefault="00294632" w:rsidP="00294632">
      <w:r>
        <w:t xml:space="preserve">From </w:t>
      </w:r>
      <w:r w:rsidRPr="00F07F4A">
        <w:t xml:space="preserve">the </w:t>
      </w:r>
      <w:r>
        <w:t xml:space="preserve">system’s requirements, </w:t>
      </w:r>
      <w:r w:rsidRPr="00BF7868">
        <w:rPr>
          <w:b/>
          <w:u w:val="single"/>
        </w:rPr>
        <w:t>create several scenarios</w:t>
      </w:r>
      <w:r>
        <w:t xml:space="preserve"> starting from the </w:t>
      </w:r>
      <w:r w:rsidRPr="00BF7868">
        <w:rPr>
          <w:b/>
          <w:u w:val="single"/>
        </w:rPr>
        <w:t>user’s</w:t>
      </w:r>
      <w:r>
        <w:t xml:space="preserve"> point of view: consider identifying one or more </w:t>
      </w:r>
      <w:r w:rsidRPr="00BF7868">
        <w:rPr>
          <w:b/>
          <w:u w:val="single"/>
        </w:rPr>
        <w:t>typical</w:t>
      </w:r>
      <w:r>
        <w:t xml:space="preserve"> scenarios (e.g., those expected to be used with high frequency) and one or more </w:t>
      </w:r>
      <w:r w:rsidRPr="00BF7868">
        <w:rPr>
          <w:b/>
          <w:u w:val="single"/>
        </w:rPr>
        <w:t>low-frequency</w:t>
      </w:r>
      <w:r>
        <w:t xml:space="preserve"> </w:t>
      </w:r>
      <w:proofErr w:type="gramStart"/>
      <w:r>
        <w:t>scenarios .</w:t>
      </w:r>
      <w:proofErr w:type="gramEnd"/>
    </w:p>
    <w:p w14:paraId="1E667D78" w14:textId="77777777" w:rsidR="00294632" w:rsidRDefault="00294632" w:rsidP="00294632"/>
    <w:p w14:paraId="5CE837C3" w14:textId="77777777" w:rsidR="00294632" w:rsidRDefault="00294632" w:rsidP="00294632">
      <w:r>
        <w:t>Each scenario is described as follows:</w:t>
      </w:r>
    </w:p>
    <w:p w14:paraId="53B02581" w14:textId="32A5B8DB" w:rsidR="00294632" w:rsidRDefault="00294632" w:rsidP="006F42CB">
      <w:pPr>
        <w:pStyle w:val="ListParagraph"/>
        <w:numPr>
          <w:ilvl w:val="0"/>
          <w:numId w:val="32"/>
        </w:numPr>
      </w:pPr>
      <w:r>
        <w:t>Title of scenario</w:t>
      </w:r>
    </w:p>
    <w:p w14:paraId="279BB4C2" w14:textId="77777777" w:rsidR="00294632" w:rsidRDefault="00294632" w:rsidP="006F42CB">
      <w:pPr>
        <w:pStyle w:val="ListParagraph"/>
        <w:numPr>
          <w:ilvl w:val="0"/>
          <w:numId w:val="32"/>
        </w:numPr>
      </w:pPr>
      <w:r>
        <w:t>Anticipated frequency of use (high, normal, low)</w:t>
      </w:r>
    </w:p>
    <w:p w14:paraId="1B7249B9" w14:textId="77777777" w:rsidR="00294632" w:rsidRDefault="00294632" w:rsidP="006F42CB">
      <w:pPr>
        <w:pStyle w:val="ListParagraph"/>
        <w:numPr>
          <w:ilvl w:val="0"/>
          <w:numId w:val="32"/>
        </w:numPr>
      </w:pPr>
      <w:r>
        <w:t>End-user trigger (starting point) for the scenario.</w:t>
      </w:r>
    </w:p>
    <w:p w14:paraId="0A83107B" w14:textId="77777777" w:rsidR="00294632" w:rsidRDefault="00294632" w:rsidP="006F42CB">
      <w:pPr>
        <w:pStyle w:val="ListParagraph"/>
        <w:numPr>
          <w:ilvl w:val="0"/>
          <w:numId w:val="32"/>
        </w:numPr>
      </w:pPr>
      <w:r>
        <w:t>Expected type of outputs.</w:t>
      </w:r>
    </w:p>
    <w:p w14:paraId="611C0317" w14:textId="77777777" w:rsidR="00294632" w:rsidRDefault="00294632" w:rsidP="006F42CB">
      <w:pPr>
        <w:pStyle w:val="ListParagraph"/>
        <w:numPr>
          <w:ilvl w:val="0"/>
          <w:numId w:val="32"/>
        </w:numPr>
      </w:pPr>
      <w:r>
        <w:t>List of bullet points linking end-user inputs and identifying all the key features of the system expected to be “touched” by the scenario and producing the anticipated outputs.</w:t>
      </w:r>
    </w:p>
    <w:p w14:paraId="0AAF8358" w14:textId="77777777" w:rsidR="00294632" w:rsidRPr="00F07F4A" w:rsidRDefault="00294632" w:rsidP="00294632"/>
    <w:p w14:paraId="0A4E6F5C" w14:textId="77777777" w:rsidR="00294632" w:rsidRDefault="00294632" w:rsidP="00294632">
      <w:r w:rsidRPr="00BF7868">
        <w:t>Follow the code</w:t>
      </w:r>
      <w:r>
        <w:t xml:space="preserve"> (structured walkthrough) to ascertain whether this scenario is properly implemented both in terms of logic and design.</w:t>
      </w:r>
    </w:p>
    <w:p w14:paraId="7E12CC39" w14:textId="77777777" w:rsidR="00294632" w:rsidRDefault="00294632" w:rsidP="00294632"/>
    <w:p w14:paraId="3E5EB059" w14:textId="1DF16EFC" w:rsidR="00724E97" w:rsidRDefault="00724E97" w:rsidP="00294632">
      <w:r>
        <w:t>Title: Drawing a Line Chart / Scatter Plot</w:t>
      </w:r>
    </w:p>
    <w:p w14:paraId="51A02531" w14:textId="78AD3A0B" w:rsidR="00724E97" w:rsidRDefault="00724E97" w:rsidP="00294632">
      <w:r>
        <w:t>Anticipates frequency of use: normal</w:t>
      </w:r>
    </w:p>
    <w:p w14:paraId="5D900218" w14:textId="02E590A0" w:rsidR="00724E97" w:rsidRDefault="00724E97" w:rsidP="00294632">
      <w:r>
        <w:t>Starting Point: User has loaded data and is looking at dashboard summary view</w:t>
      </w:r>
    </w:p>
    <w:p w14:paraId="3BE9F6A2" w14:textId="75A80E8A" w:rsidR="00724E97" w:rsidRDefault="00724E97" w:rsidP="00294632">
      <w:r>
        <w:t>Outputs: A Line chart is drawn in the dashboard summary view</w:t>
      </w:r>
    </w:p>
    <w:p w14:paraId="5E86D50C" w14:textId="59146433" w:rsidR="00724E97" w:rsidRDefault="00724E97" w:rsidP="00294632">
      <w:r>
        <w:t>Inputs:</w:t>
      </w:r>
    </w:p>
    <w:p w14:paraId="54B653B4" w14:textId="77777777" w:rsidR="00724E97" w:rsidRDefault="00724E97" w:rsidP="00724E97">
      <w:pPr>
        <w:pStyle w:val="ListParagraph"/>
        <w:numPr>
          <w:ilvl w:val="0"/>
          <w:numId w:val="27"/>
        </w:numPr>
      </w:pPr>
      <w:r>
        <w:t xml:space="preserve">User clicks on tree view </w:t>
      </w:r>
    </w:p>
    <w:p w14:paraId="1E169EEF" w14:textId="70EDF155" w:rsidR="00724E97" w:rsidRDefault="00724E97" w:rsidP="00724E97">
      <w:pPr>
        <w:pStyle w:val="ListParagraph"/>
        <w:numPr>
          <w:ilvl w:val="0"/>
          <w:numId w:val="27"/>
        </w:numPr>
      </w:pPr>
      <w:r>
        <w:t xml:space="preserve">User clicks on the button for Line chart or Scatter plot </w:t>
      </w:r>
      <w:r>
        <w:sym w:font="Wingdings" w:char="F0E0"/>
      </w:r>
      <w:r>
        <w:t xml:space="preserve"> RecordsManager </w:t>
      </w:r>
      <w:r>
        <w:sym w:font="Wingdings" w:char="F0E0"/>
      </w:r>
      <w:r>
        <w:t xml:space="preserve"> QCustomPlot </w:t>
      </w:r>
      <w:r>
        <w:sym w:font="Wingdings" w:char="F0E0"/>
      </w:r>
      <w:r>
        <w:t xml:space="preserve"> MainWindow</w:t>
      </w:r>
    </w:p>
    <w:p w14:paraId="2EF4C855" w14:textId="77777777" w:rsidR="00724E97" w:rsidRDefault="00724E97" w:rsidP="00724E97">
      <w:pPr>
        <w:pStyle w:val="ListParagraph"/>
      </w:pPr>
    </w:p>
    <w:p w14:paraId="34923CAC" w14:textId="77777777" w:rsidR="006F42CB" w:rsidRDefault="006F42CB" w:rsidP="00294632"/>
    <w:p w14:paraId="3231A291" w14:textId="6DB081E2" w:rsidR="00294632" w:rsidRDefault="00294632" w:rsidP="00294632">
      <w:r>
        <w:t>Comment on your findings, with specific references to the design/code elemen</w:t>
      </w:r>
      <w:r w:rsidR="00724E97">
        <w:t>ts/file names/etc.: Checks are performed when a user clicks the button, the field string is analyzed by RecordsManager to get the data to be displayed, which is then passed to QCustomPlot and the appropriate method in MainWindow to update the visualizations.</w:t>
      </w:r>
    </w:p>
    <w:p w14:paraId="353651E5" w14:textId="77777777" w:rsidR="00294632" w:rsidRDefault="00294632" w:rsidP="00294632">
      <w:r>
        <w:t xml:space="preserve"> </w:t>
      </w:r>
    </w:p>
    <w:p w14:paraId="7FF08106" w14:textId="77777777" w:rsidR="00294632" w:rsidRPr="00BF7868" w:rsidRDefault="00294632" w:rsidP="00294632">
      <w:r>
        <w:t>(Note:  expand here as necessary for each scenario)</w:t>
      </w:r>
    </w:p>
    <w:p w14:paraId="4892C448" w14:textId="77777777" w:rsidR="00294632" w:rsidRPr="00BF7868" w:rsidRDefault="00294632" w:rsidP="00294632"/>
    <w:p w14:paraId="4180D6CC" w14:textId="77777777" w:rsidR="00294632" w:rsidRDefault="00294632" w:rsidP="009766BE">
      <w:pPr>
        <w:jc w:val="center"/>
      </w:pPr>
      <w:r>
        <w:t>END.</w:t>
      </w:r>
    </w:p>
    <w:p w14:paraId="2FF9501D" w14:textId="77777777" w:rsidR="00294632" w:rsidRPr="00615E19" w:rsidRDefault="00294632" w:rsidP="00615E19">
      <w:pPr>
        <w:jc w:val="both"/>
        <w:outlineLvl w:val="2"/>
        <w:rPr>
          <w:rFonts w:ascii="Arial" w:eastAsia="Times New Roman" w:hAnsi="Arial" w:cs="Arial"/>
          <w:b/>
          <w:bCs/>
          <w:lang w:eastAsia="en-CA"/>
        </w:rPr>
      </w:pPr>
    </w:p>
    <w:p w14:paraId="6257FD36" w14:textId="77777777" w:rsidR="00615E19" w:rsidRDefault="00615E19" w:rsidP="00615E19">
      <w:pPr>
        <w:jc w:val="both"/>
        <w:outlineLvl w:val="2"/>
        <w:rPr>
          <w:rFonts w:ascii="Verdana" w:eastAsia="Times New Roman" w:hAnsi="Verdana" w:cs="Times New Roman"/>
          <w:b/>
          <w:bCs/>
          <w:sz w:val="29"/>
          <w:szCs w:val="29"/>
          <w:lang w:eastAsia="en-CA"/>
        </w:rPr>
      </w:pPr>
    </w:p>
    <w:p w14:paraId="18D02F17" w14:textId="77777777" w:rsidR="009766BE" w:rsidRDefault="009766BE" w:rsidP="005B17F2">
      <w:pPr>
        <w:jc w:val="center"/>
        <w:outlineLvl w:val="2"/>
        <w:rPr>
          <w:rFonts w:ascii="Verdana" w:eastAsia="Times New Roman" w:hAnsi="Verdana" w:cs="Times New Roman"/>
          <w:b/>
          <w:bCs/>
          <w:sz w:val="29"/>
          <w:szCs w:val="29"/>
          <w:lang w:eastAsia="en-CA"/>
        </w:rPr>
      </w:pPr>
    </w:p>
    <w:p w14:paraId="05AB4A85" w14:textId="77777777" w:rsidR="009766BE" w:rsidRDefault="009766BE" w:rsidP="005B17F2">
      <w:pPr>
        <w:jc w:val="center"/>
        <w:outlineLvl w:val="2"/>
        <w:rPr>
          <w:rFonts w:ascii="Verdana" w:eastAsia="Times New Roman" w:hAnsi="Verdana" w:cs="Times New Roman"/>
          <w:b/>
          <w:bCs/>
          <w:sz w:val="29"/>
          <w:szCs w:val="29"/>
          <w:lang w:eastAsia="en-CA"/>
        </w:rPr>
      </w:pPr>
    </w:p>
    <w:p w14:paraId="17567688" w14:textId="77777777" w:rsidR="009766BE" w:rsidRDefault="009766BE" w:rsidP="005B17F2">
      <w:pPr>
        <w:jc w:val="center"/>
        <w:outlineLvl w:val="2"/>
        <w:rPr>
          <w:rFonts w:ascii="Verdana" w:eastAsia="Times New Roman" w:hAnsi="Verdana" w:cs="Times New Roman"/>
          <w:b/>
          <w:bCs/>
          <w:sz w:val="29"/>
          <w:szCs w:val="29"/>
          <w:lang w:eastAsia="en-CA"/>
        </w:rPr>
      </w:pPr>
    </w:p>
    <w:p w14:paraId="6B0E0B4E" w14:textId="77777777" w:rsidR="009766BE" w:rsidRDefault="009766BE" w:rsidP="005B17F2">
      <w:pPr>
        <w:jc w:val="center"/>
        <w:outlineLvl w:val="2"/>
        <w:rPr>
          <w:rFonts w:ascii="Verdana" w:eastAsia="Times New Roman" w:hAnsi="Verdana" w:cs="Times New Roman"/>
          <w:b/>
          <w:bCs/>
          <w:sz w:val="29"/>
          <w:szCs w:val="29"/>
          <w:lang w:eastAsia="en-CA"/>
        </w:rPr>
      </w:pPr>
    </w:p>
    <w:p w14:paraId="14D4AF9E" w14:textId="77777777" w:rsidR="009766BE" w:rsidRDefault="009766BE" w:rsidP="005B17F2">
      <w:pPr>
        <w:jc w:val="center"/>
        <w:outlineLvl w:val="2"/>
        <w:rPr>
          <w:rFonts w:ascii="Verdana" w:eastAsia="Times New Roman" w:hAnsi="Verdana" w:cs="Times New Roman"/>
          <w:b/>
          <w:bCs/>
          <w:sz w:val="29"/>
          <w:szCs w:val="29"/>
          <w:lang w:eastAsia="en-CA"/>
        </w:rPr>
      </w:pPr>
    </w:p>
    <w:p w14:paraId="15F97AC6" w14:textId="77777777" w:rsidR="005B17F2" w:rsidRDefault="005B17F2" w:rsidP="005B17F2">
      <w:pPr>
        <w:jc w:val="center"/>
        <w:outlineLvl w:val="2"/>
        <w:rPr>
          <w:rFonts w:ascii="Verdana" w:eastAsia="Times New Roman" w:hAnsi="Verdana" w:cs="Times New Roman"/>
          <w:b/>
          <w:bCs/>
          <w:sz w:val="29"/>
          <w:szCs w:val="29"/>
          <w:lang w:eastAsia="en-CA"/>
        </w:rPr>
      </w:pPr>
      <w:r>
        <w:rPr>
          <w:rFonts w:ascii="Verdana" w:eastAsia="Times New Roman" w:hAnsi="Verdana" w:cs="Times New Roman"/>
          <w:b/>
          <w:bCs/>
          <w:sz w:val="29"/>
          <w:szCs w:val="29"/>
          <w:lang w:eastAsia="en-CA"/>
        </w:rPr>
        <w:lastRenderedPageBreak/>
        <w:t>cs3307a – Object oriented analysis and design</w:t>
      </w:r>
    </w:p>
    <w:p w14:paraId="1EE7CDF5" w14:textId="77777777" w:rsidR="005B17F2" w:rsidRDefault="005B17F2" w:rsidP="005B17F2">
      <w:pPr>
        <w:jc w:val="center"/>
      </w:pPr>
    </w:p>
    <w:p w14:paraId="3DD4E32E" w14:textId="77777777" w:rsidR="005B17F2" w:rsidRPr="00CB7651" w:rsidRDefault="005B17F2" w:rsidP="005B17F2">
      <w:pPr>
        <w:jc w:val="center"/>
        <w:rPr>
          <w:b/>
          <w:sz w:val="32"/>
        </w:rPr>
      </w:pPr>
      <w:r w:rsidRPr="00CB7651">
        <w:rPr>
          <w:b/>
          <w:sz w:val="32"/>
        </w:rPr>
        <w:t>Design Inspection Instrument</w:t>
      </w:r>
    </w:p>
    <w:p w14:paraId="2B1C37E0" w14:textId="77777777" w:rsidR="005B17F2" w:rsidRPr="00CB7651" w:rsidRDefault="005B17F2" w:rsidP="005B17F2">
      <w:pPr>
        <w:rPr>
          <w:sz w:val="32"/>
        </w:rPr>
      </w:pPr>
    </w:p>
    <w:p w14:paraId="74984FE2" w14:textId="77777777" w:rsidR="005B17F2" w:rsidRPr="0096495A" w:rsidRDefault="005B17F2" w:rsidP="005B17F2">
      <w:pPr>
        <w:tabs>
          <w:tab w:val="left" w:pos="1190"/>
        </w:tabs>
        <w:rPr>
          <w:b/>
        </w:rPr>
      </w:pPr>
      <w:r w:rsidRPr="0096495A">
        <w:rPr>
          <w:b/>
        </w:rPr>
        <w:t>Instructions:</w:t>
      </w:r>
    </w:p>
    <w:p w14:paraId="123D8432" w14:textId="77777777" w:rsidR="005B17F2" w:rsidRDefault="005B17F2" w:rsidP="005B17F2">
      <w:pPr>
        <w:pStyle w:val="ListParagraph"/>
        <w:numPr>
          <w:ilvl w:val="0"/>
          <w:numId w:val="28"/>
        </w:numPr>
        <w:tabs>
          <w:tab w:val="left" w:pos="1190"/>
        </w:tabs>
      </w:pPr>
      <w:r>
        <w:t>The purpose of this document is to assist in the inspection of object-oriented design.</w:t>
      </w:r>
    </w:p>
    <w:p w14:paraId="5D0525A3" w14:textId="77777777" w:rsidR="005B17F2" w:rsidRDefault="005B17F2" w:rsidP="005B17F2">
      <w:pPr>
        <w:pStyle w:val="ListParagraph"/>
        <w:numPr>
          <w:ilvl w:val="0"/>
          <w:numId w:val="28"/>
        </w:numPr>
        <w:tabs>
          <w:tab w:val="left" w:pos="1190"/>
        </w:tabs>
      </w:pPr>
      <w:r>
        <w:t>Under each question is a choice of answers; please choose one (either replace the box with a checkmark or highlight it)</w:t>
      </w:r>
    </w:p>
    <w:p w14:paraId="2981D640" w14:textId="77777777" w:rsidR="005B17F2" w:rsidRDefault="005B17F2" w:rsidP="005B17F2">
      <w:pPr>
        <w:ind w:firstLine="720"/>
      </w:pPr>
      <w:r w:rsidRPr="00C82DAA">
        <w:sym w:font="Wingdings" w:char="F06F"/>
      </w:r>
      <w:r w:rsidRPr="00C82DAA">
        <w:t xml:space="preserve"> y</w:t>
      </w:r>
      <w:r>
        <w:t>es</w:t>
      </w:r>
      <w:r>
        <w:tab/>
      </w:r>
      <w:r>
        <w:tab/>
      </w:r>
      <w:r>
        <w:tab/>
      </w:r>
      <w:r>
        <w:sym w:font="Wingdings" w:char="F06F"/>
      </w:r>
      <w:r>
        <w:t xml:space="preserve"> no</w:t>
      </w:r>
      <w:r>
        <w:tab/>
      </w:r>
      <w:r>
        <w:tab/>
      </w:r>
      <w:r>
        <w:tab/>
      </w:r>
      <w:r>
        <w:sym w:font="Wingdings" w:char="F06F"/>
      </w:r>
      <w:r>
        <w:t xml:space="preserve"> partly, could be improved</w:t>
      </w:r>
    </w:p>
    <w:p w14:paraId="75052EA3" w14:textId="77777777" w:rsidR="005B17F2" w:rsidRDefault="005B17F2" w:rsidP="005B17F2">
      <w:pPr>
        <w:pStyle w:val="ListParagraph"/>
        <w:numPr>
          <w:ilvl w:val="0"/>
          <w:numId w:val="28"/>
        </w:numPr>
        <w:tabs>
          <w:tab w:val="left" w:pos="1190"/>
        </w:tabs>
      </w:pPr>
      <w:r>
        <w:t>Two types of comments are required under each question: (i) your analysis, and (ii) your finding (in the form of a comment). The analysis would typically show how you arrived at the finding.</w:t>
      </w:r>
    </w:p>
    <w:p w14:paraId="62DB17CD" w14:textId="77777777" w:rsidR="005B17F2" w:rsidRDefault="005B17F2" w:rsidP="005B17F2">
      <w:pPr>
        <w:pStyle w:val="ListParagraph"/>
        <w:numPr>
          <w:ilvl w:val="0"/>
          <w:numId w:val="28"/>
        </w:numPr>
        <w:tabs>
          <w:tab w:val="left" w:pos="1190"/>
        </w:tabs>
      </w:pPr>
      <w:r>
        <w:t>Add new lines as necessary for your analysis or findings.</w:t>
      </w:r>
    </w:p>
    <w:p w14:paraId="0A2D0598" w14:textId="77777777" w:rsidR="005B17F2" w:rsidRDefault="005B17F2" w:rsidP="005B17F2"/>
    <w:p w14:paraId="7C3C3DD4" w14:textId="77777777" w:rsidR="005B17F2" w:rsidRPr="00C656C1" w:rsidRDefault="005B17F2" w:rsidP="005B17F2">
      <w:pPr>
        <w:rPr>
          <w:b/>
        </w:rPr>
      </w:pPr>
      <w:r w:rsidRPr="00C656C1">
        <w:rPr>
          <w:b/>
        </w:rPr>
        <w:t xml:space="preserve">Scope </w:t>
      </w:r>
      <w:r>
        <w:rPr>
          <w:b/>
        </w:rPr>
        <w:t>and process</w:t>
      </w:r>
      <w:r w:rsidRPr="00C656C1">
        <w:rPr>
          <w:b/>
        </w:rPr>
        <w:t>:</w:t>
      </w:r>
    </w:p>
    <w:p w14:paraId="2E1CF543" w14:textId="77777777" w:rsidR="005B17F2" w:rsidRDefault="005B17F2" w:rsidP="005B17F2">
      <w:pPr>
        <w:pStyle w:val="ListParagraph"/>
        <w:numPr>
          <w:ilvl w:val="0"/>
          <w:numId w:val="29"/>
        </w:numPr>
      </w:pPr>
      <w:r>
        <w:t>Choose a subset of the system’s features</w:t>
      </w:r>
      <w:r w:rsidRPr="0030659F">
        <w:t>.</w:t>
      </w:r>
    </w:p>
    <w:p w14:paraId="27F9DFF0" w14:textId="77777777" w:rsidR="005B17F2" w:rsidRDefault="005B17F2" w:rsidP="005B17F2">
      <w:pPr>
        <w:pStyle w:val="ListParagraph"/>
        <w:numPr>
          <w:ilvl w:val="0"/>
          <w:numId w:val="29"/>
        </w:numPr>
      </w:pPr>
      <w:r>
        <w:t>Create some scenarios in which these features will be used.</w:t>
      </w:r>
    </w:p>
    <w:p w14:paraId="3810B070" w14:textId="77777777" w:rsidR="005B17F2" w:rsidRDefault="005B17F2" w:rsidP="005B17F2">
      <w:pPr>
        <w:pStyle w:val="ListParagraph"/>
        <w:numPr>
          <w:ilvl w:val="0"/>
          <w:numId w:val="29"/>
        </w:numPr>
      </w:pPr>
      <w:r>
        <w:t>Keep the inspection process down to, say, two hours. This gives you some preliminary experience with inspection.</w:t>
      </w:r>
    </w:p>
    <w:p w14:paraId="734D7FA4" w14:textId="77777777" w:rsidR="005B17F2" w:rsidRDefault="005B17F2" w:rsidP="005B17F2">
      <w:pPr>
        <w:pStyle w:val="ListParagraph"/>
        <w:numPr>
          <w:ilvl w:val="0"/>
          <w:numId w:val="29"/>
        </w:numPr>
      </w:pPr>
      <w:r>
        <w:t>Log improvement suggestions.</w:t>
      </w:r>
    </w:p>
    <w:p w14:paraId="7F26B74D" w14:textId="77777777" w:rsidR="005B17F2" w:rsidRPr="0030659F" w:rsidRDefault="005B17F2" w:rsidP="005B17F2">
      <w:pPr>
        <w:pStyle w:val="ListParagraph"/>
        <w:numPr>
          <w:ilvl w:val="0"/>
          <w:numId w:val="29"/>
        </w:numPr>
      </w:pPr>
      <w:r>
        <w:t>Make improvements as appropriate.</w:t>
      </w:r>
    </w:p>
    <w:p w14:paraId="0B530794" w14:textId="77777777" w:rsidR="005B17F2" w:rsidRDefault="005B17F2" w:rsidP="005B17F2"/>
    <w:p w14:paraId="0B565CF6" w14:textId="77777777" w:rsidR="005B17F2" w:rsidRPr="00B14A98" w:rsidRDefault="005B17F2" w:rsidP="005B17F2">
      <w:pPr>
        <w:jc w:val="center"/>
      </w:pPr>
      <w:r>
        <w:t>+++++++++++++++++++</w:t>
      </w:r>
    </w:p>
    <w:p w14:paraId="0B38F295" w14:textId="1FDC8E68" w:rsidR="005B17F2" w:rsidRPr="00300403" w:rsidRDefault="00300403" w:rsidP="005B17F2">
      <w:r>
        <w:rPr>
          <w:b/>
        </w:rPr>
        <w:t xml:space="preserve">Classes Inspected: </w:t>
      </w:r>
      <w:r>
        <w:t>ErrorEditDialog, RecordsManager</w:t>
      </w:r>
    </w:p>
    <w:p w14:paraId="22BEEDDC" w14:textId="77777777" w:rsidR="005B17F2" w:rsidRDefault="005B17F2" w:rsidP="005B17F2"/>
    <w:p w14:paraId="11B7DF73" w14:textId="77777777" w:rsidR="005B17F2" w:rsidRPr="00B026EF" w:rsidRDefault="005B17F2" w:rsidP="005B17F2">
      <w:pPr>
        <w:rPr>
          <w:b/>
        </w:rPr>
      </w:pPr>
      <w:r w:rsidRPr="00B026EF">
        <w:rPr>
          <w:b/>
        </w:rPr>
        <w:t xml:space="preserve"> </w:t>
      </w:r>
      <w:r>
        <w:rPr>
          <w:b/>
        </w:rPr>
        <w:t>Structural</w:t>
      </w:r>
      <w:r w:rsidRPr="00B026EF">
        <w:rPr>
          <w:b/>
        </w:rPr>
        <w:t xml:space="preserve"> correspondence</w:t>
      </w:r>
      <w:r w:rsidRPr="00B14A98">
        <w:rPr>
          <w:b/>
        </w:rPr>
        <w:t xml:space="preserve"> </w:t>
      </w:r>
      <w:r>
        <w:rPr>
          <w:b/>
        </w:rPr>
        <w:t xml:space="preserve">between Design and </w:t>
      </w:r>
      <w:r w:rsidRPr="00B026EF">
        <w:rPr>
          <w:b/>
        </w:rPr>
        <w:t>Code</w:t>
      </w:r>
      <w:r>
        <w:rPr>
          <w:b/>
        </w:rPr>
        <w:t>:</w:t>
      </w:r>
    </w:p>
    <w:p w14:paraId="5604000A" w14:textId="77777777" w:rsidR="005B17F2" w:rsidRDefault="005B17F2" w:rsidP="005B17F2">
      <w:r>
        <w:t>Are all the classes and interrelationships programmed in the application explicitly represented in the class diagram of the system?</w:t>
      </w:r>
    </w:p>
    <w:p w14:paraId="7282617D" w14:textId="77777777" w:rsidR="005B17F2" w:rsidRDefault="005B17F2" w:rsidP="005B17F2"/>
    <w:p w14:paraId="0EE2DACB" w14:textId="77777777" w:rsidR="005B17F2" w:rsidRDefault="005B17F2" w:rsidP="005B17F2">
      <w:r w:rsidRPr="00300403">
        <w:rPr>
          <w:highlight w:val="yellow"/>
        </w:rPr>
        <w:sym w:font="Wingdings" w:char="F06F"/>
      </w:r>
      <w:r w:rsidRPr="00300403">
        <w:rPr>
          <w:highlight w:val="yellow"/>
        </w:rPr>
        <w:t xml:space="preserve"> Yes</w:t>
      </w:r>
      <w:r>
        <w:tab/>
      </w:r>
      <w:r>
        <w:tab/>
      </w:r>
      <w:r>
        <w:tab/>
      </w:r>
      <w:r>
        <w:sym w:font="Wingdings" w:char="F06F"/>
      </w:r>
      <w:r>
        <w:t>No</w:t>
      </w:r>
      <w:r>
        <w:tab/>
      </w:r>
      <w:r>
        <w:tab/>
      </w:r>
      <w:r>
        <w:tab/>
      </w:r>
      <w:r>
        <w:sym w:font="Wingdings" w:char="F06F"/>
      </w:r>
      <w:r>
        <w:t>Partly (Can be improved)</w:t>
      </w:r>
    </w:p>
    <w:p w14:paraId="2FF06441" w14:textId="77777777" w:rsidR="005B17F2" w:rsidRDefault="005B17F2" w:rsidP="005B17F2"/>
    <w:p w14:paraId="3442E888" w14:textId="16EC8BCD" w:rsidR="005B17F2" w:rsidRDefault="005B17F2" w:rsidP="005B17F2">
      <w:r>
        <w:t xml:space="preserve">Comment on your analysis: </w:t>
      </w:r>
      <w:r w:rsidR="00300403">
        <w:t>Compare the content of the header and implementation files of the classes with their depiction in the class diagram</w:t>
      </w:r>
    </w:p>
    <w:p w14:paraId="554A1AA2" w14:textId="77777777" w:rsidR="00300403" w:rsidRDefault="00300403" w:rsidP="005B17F2"/>
    <w:p w14:paraId="1F350E4F" w14:textId="0BBBEDE0" w:rsidR="00300403" w:rsidRDefault="005B17F2" w:rsidP="005B17F2">
      <w:r>
        <w:t xml:space="preserve">Comment on your findings: </w:t>
      </w:r>
      <w:r w:rsidR="00300403">
        <w:t>Implementation of classes are accurately represented in the class diagram.</w:t>
      </w:r>
    </w:p>
    <w:p w14:paraId="6905ED37" w14:textId="77777777" w:rsidR="005B17F2" w:rsidRDefault="005B17F2" w:rsidP="005B17F2"/>
    <w:p w14:paraId="3DB16503" w14:textId="77777777" w:rsidR="005B17F2" w:rsidRDefault="005B17F2" w:rsidP="005B17F2">
      <w:pPr>
        <w:rPr>
          <w:b/>
        </w:rPr>
      </w:pPr>
    </w:p>
    <w:p w14:paraId="597CEE0B" w14:textId="77777777" w:rsidR="005B17F2" w:rsidRPr="00B026EF" w:rsidRDefault="005B17F2" w:rsidP="005B17F2">
      <w:pPr>
        <w:rPr>
          <w:b/>
        </w:rPr>
      </w:pPr>
      <w:r w:rsidRPr="00B026EF">
        <w:rPr>
          <w:b/>
        </w:rPr>
        <w:t xml:space="preserve">Functionality: </w:t>
      </w:r>
    </w:p>
    <w:p w14:paraId="28C5008D" w14:textId="77777777" w:rsidR="005B17F2" w:rsidRDefault="005B17F2" w:rsidP="005B17F2">
      <w:r>
        <w:t>Do all the programmed classes perform their intended operations as per the requirements?</w:t>
      </w:r>
    </w:p>
    <w:p w14:paraId="28B2F1EC" w14:textId="77777777" w:rsidR="005B17F2" w:rsidRDefault="005B17F2" w:rsidP="005B17F2"/>
    <w:p w14:paraId="73F7B642" w14:textId="77777777" w:rsidR="005B17F2" w:rsidRDefault="005B17F2" w:rsidP="005B17F2">
      <w:r w:rsidRPr="00300403">
        <w:rPr>
          <w:highlight w:val="yellow"/>
        </w:rPr>
        <w:sym w:font="Wingdings" w:char="F06F"/>
      </w:r>
      <w:r w:rsidRPr="00300403">
        <w:rPr>
          <w:highlight w:val="yellow"/>
        </w:rPr>
        <w:t xml:space="preserve"> Yes</w:t>
      </w:r>
      <w:r>
        <w:tab/>
      </w:r>
      <w:r>
        <w:tab/>
      </w:r>
      <w:r>
        <w:tab/>
      </w:r>
      <w:r>
        <w:sym w:font="Wingdings" w:char="F06F"/>
      </w:r>
      <w:r>
        <w:t>No</w:t>
      </w:r>
      <w:r>
        <w:tab/>
      </w:r>
      <w:r>
        <w:tab/>
      </w:r>
      <w:r>
        <w:tab/>
      </w:r>
      <w:r>
        <w:sym w:font="Wingdings" w:char="F06F"/>
      </w:r>
      <w:r>
        <w:t>Partly (Can be improved)</w:t>
      </w:r>
    </w:p>
    <w:p w14:paraId="011805C8" w14:textId="77777777" w:rsidR="005B17F2" w:rsidRDefault="005B17F2" w:rsidP="005B17F2"/>
    <w:p w14:paraId="11A26A41" w14:textId="5C13DF9B" w:rsidR="005B17F2" w:rsidRDefault="005B17F2" w:rsidP="005B17F2">
      <w:r>
        <w:t xml:space="preserve">Comment on your analysis: </w:t>
      </w:r>
      <w:r w:rsidR="00300403">
        <w:t>Compare functionality and performance of classes with respect to the dashboard summary requirements</w:t>
      </w:r>
    </w:p>
    <w:p w14:paraId="2274209D" w14:textId="77777777" w:rsidR="00300403" w:rsidRDefault="00300403" w:rsidP="005B17F2"/>
    <w:p w14:paraId="1ED2F39E" w14:textId="3522761B" w:rsidR="005B17F2" w:rsidRDefault="005B17F2" w:rsidP="005B17F2">
      <w:r>
        <w:t xml:space="preserve">Comment on your findings: </w:t>
      </w:r>
      <w:r w:rsidR="00300403">
        <w:t>RecordsManager correctly builds the appropriate database from the loaded data, restructures it based on the required dashboard view parameters, and sends it to the appropriate tree model class which builds the dashboard view. ErrorEditDialog’s error processing functionality performs beyond the scope of the dashboard view requirements.</w:t>
      </w:r>
    </w:p>
    <w:p w14:paraId="79C364C6" w14:textId="77777777" w:rsidR="005B17F2" w:rsidRDefault="005B17F2" w:rsidP="005B17F2"/>
    <w:p w14:paraId="0619C7B3" w14:textId="77777777" w:rsidR="00300403" w:rsidRPr="00B026EF" w:rsidRDefault="00300403" w:rsidP="005B17F2"/>
    <w:p w14:paraId="57FDF484" w14:textId="77777777" w:rsidR="005B17F2" w:rsidRDefault="005B17F2" w:rsidP="005B17F2">
      <w:pPr>
        <w:rPr>
          <w:b/>
        </w:rPr>
      </w:pPr>
      <w:r w:rsidRPr="00B026EF">
        <w:rPr>
          <w:b/>
        </w:rPr>
        <w:t>Cohesion</w:t>
      </w:r>
      <w:r>
        <w:rPr>
          <w:b/>
        </w:rPr>
        <w:t>:</w:t>
      </w:r>
    </w:p>
    <w:p w14:paraId="449A5E12" w14:textId="77777777" w:rsidR="005B17F2" w:rsidRDefault="005B17F2" w:rsidP="005B17F2">
      <w:r>
        <w:t>Do</w:t>
      </w:r>
      <w:r w:rsidRPr="002F1099">
        <w:t xml:space="preserve"> the methods encapsulated in each programmed class, together perform a single, well defined, task of the class</w:t>
      </w:r>
      <w:r>
        <w:t>?</w:t>
      </w:r>
      <w:r w:rsidRPr="002F1099">
        <w:t xml:space="preserve"> (High-Cohesion</w:t>
      </w:r>
      <w:r>
        <w:t xml:space="preserve"> (good)</w:t>
      </w:r>
      <w:r w:rsidRPr="002F1099">
        <w:t>:</w:t>
      </w:r>
      <w:r>
        <w:t xml:space="preserve"> </w:t>
      </w:r>
      <w:r w:rsidRPr="002F1099">
        <w:t xml:space="preserve"> the functionalities embedded in a class, accessed through its methods, have much in common, e.g., access common data)</w:t>
      </w:r>
    </w:p>
    <w:p w14:paraId="7117A484" w14:textId="77777777" w:rsidR="005B17F2" w:rsidRDefault="005B17F2" w:rsidP="005B17F2"/>
    <w:p w14:paraId="330F3CD6" w14:textId="77777777" w:rsidR="005B17F2" w:rsidRDefault="005B17F2" w:rsidP="005B17F2">
      <w:r>
        <w:sym w:font="Wingdings" w:char="F06F"/>
      </w:r>
      <w:r>
        <w:t xml:space="preserve"> Yes</w:t>
      </w:r>
      <w:r>
        <w:tab/>
      </w:r>
      <w:r>
        <w:tab/>
      </w:r>
      <w:r>
        <w:tab/>
      </w:r>
      <w:r>
        <w:sym w:font="Wingdings" w:char="F06F"/>
      </w:r>
      <w:r>
        <w:t>No</w:t>
      </w:r>
      <w:r>
        <w:tab/>
      </w:r>
      <w:r>
        <w:tab/>
      </w:r>
      <w:r>
        <w:tab/>
      </w:r>
      <w:r w:rsidRPr="00300403">
        <w:rPr>
          <w:highlight w:val="yellow"/>
        </w:rPr>
        <w:sym w:font="Wingdings" w:char="F06F"/>
      </w:r>
      <w:r w:rsidRPr="00300403">
        <w:rPr>
          <w:highlight w:val="yellow"/>
        </w:rPr>
        <w:t>Partly (Can be increased)</w:t>
      </w:r>
    </w:p>
    <w:p w14:paraId="6A9DB255" w14:textId="77777777" w:rsidR="005B17F2" w:rsidRDefault="005B17F2" w:rsidP="005B17F2"/>
    <w:p w14:paraId="3ECF69DB" w14:textId="1039FADA" w:rsidR="005B17F2" w:rsidRDefault="005B17F2" w:rsidP="005B17F2">
      <w:r>
        <w:t xml:space="preserve">Comment on your analysis: </w:t>
      </w:r>
      <w:r w:rsidR="00300403">
        <w:t>Examine methods within the classes</w:t>
      </w:r>
    </w:p>
    <w:p w14:paraId="5312B86C" w14:textId="77777777" w:rsidR="00300403" w:rsidRDefault="00300403" w:rsidP="005B17F2"/>
    <w:p w14:paraId="493C962E" w14:textId="4AB6B062" w:rsidR="00300403" w:rsidRDefault="005B17F2" w:rsidP="005B17F2">
      <w:r>
        <w:t xml:space="preserve">Comment on your findings: </w:t>
      </w:r>
      <w:r w:rsidR="00300403">
        <w:t>ErrorEditDialog has very well-defined functions which performs specific tasks. However, some of RecordsManager’s methods are dashboard type-specific and implemented individually rather than overloaded. The entire database analysis is performed in one method, which although it is well-defined could be broken down into smaller, more compact and task-specific methods.</w:t>
      </w:r>
    </w:p>
    <w:p w14:paraId="079F4B52" w14:textId="77777777" w:rsidR="005B17F2" w:rsidRDefault="005B17F2" w:rsidP="005B17F2">
      <w:pPr>
        <w:rPr>
          <w:b/>
        </w:rPr>
      </w:pPr>
    </w:p>
    <w:p w14:paraId="34800A7F" w14:textId="77777777" w:rsidR="005B17F2" w:rsidRDefault="005B17F2" w:rsidP="005B17F2">
      <w:pPr>
        <w:rPr>
          <w:b/>
        </w:rPr>
      </w:pPr>
    </w:p>
    <w:p w14:paraId="2F1F7AFC" w14:textId="77777777" w:rsidR="005B17F2" w:rsidRDefault="005B17F2" w:rsidP="005B17F2">
      <w:pPr>
        <w:rPr>
          <w:b/>
        </w:rPr>
      </w:pPr>
      <w:r w:rsidRPr="00662D23">
        <w:rPr>
          <w:b/>
        </w:rPr>
        <w:t>Coupling</w:t>
      </w:r>
      <w:r>
        <w:rPr>
          <w:b/>
        </w:rPr>
        <w:t>:</w:t>
      </w:r>
    </w:p>
    <w:p w14:paraId="65BDEF02" w14:textId="77777777" w:rsidR="005B17F2" w:rsidRDefault="005B17F2" w:rsidP="005B17F2">
      <w:r w:rsidRPr="002F1099">
        <w:t>Do the programmed classes have excessive inter-dependency? (High Coupling</w:t>
      </w:r>
      <w:r>
        <w:t xml:space="preserve"> (bad)</w:t>
      </w:r>
      <w:r w:rsidRPr="002F1099">
        <w:t>: In this case a class shares a common variable with another</w:t>
      </w:r>
      <w:r>
        <w:t xml:space="preserve"> class</w:t>
      </w:r>
      <w:r w:rsidRPr="002F1099">
        <w:t>, or relies on, or controls the execution of, another class.)</w:t>
      </w:r>
    </w:p>
    <w:p w14:paraId="42871B49" w14:textId="77777777" w:rsidR="005B17F2" w:rsidRDefault="005B17F2" w:rsidP="005B17F2"/>
    <w:p w14:paraId="542E8726" w14:textId="77777777" w:rsidR="005B17F2" w:rsidRDefault="005B17F2" w:rsidP="005B17F2">
      <w:r>
        <w:sym w:font="Wingdings" w:char="F06F"/>
      </w:r>
      <w:r>
        <w:t xml:space="preserve"> Yes</w:t>
      </w:r>
      <w:r>
        <w:tab/>
      </w:r>
      <w:r>
        <w:tab/>
      </w:r>
      <w:r>
        <w:tab/>
      </w:r>
      <w:r>
        <w:sym w:font="Wingdings" w:char="F06F"/>
      </w:r>
      <w:r>
        <w:t>No</w:t>
      </w:r>
      <w:r>
        <w:tab/>
      </w:r>
      <w:r>
        <w:tab/>
      </w:r>
      <w:r>
        <w:tab/>
      </w:r>
      <w:r w:rsidRPr="00DB6B26">
        <w:rPr>
          <w:highlight w:val="yellow"/>
        </w:rPr>
        <w:sym w:font="Wingdings" w:char="F06F"/>
      </w:r>
      <w:r w:rsidRPr="00DB6B26">
        <w:rPr>
          <w:highlight w:val="yellow"/>
        </w:rPr>
        <w:t>Partly (Can be reduced)</w:t>
      </w:r>
    </w:p>
    <w:p w14:paraId="1803AF86" w14:textId="77777777" w:rsidR="005B17F2" w:rsidRDefault="005B17F2" w:rsidP="005B17F2"/>
    <w:p w14:paraId="60715EAD" w14:textId="48BEB3D4" w:rsidR="005B17F2" w:rsidRDefault="005B17F2" w:rsidP="005B17F2">
      <w:r>
        <w:t xml:space="preserve">Comment on your analysis: </w:t>
      </w:r>
      <w:r w:rsidR="00DB6B26">
        <w:t>Identify the functional dependencies of the classes during their execution.</w:t>
      </w:r>
    </w:p>
    <w:p w14:paraId="28B87DCC" w14:textId="77777777" w:rsidR="00DB6B26" w:rsidRDefault="00DB6B26" w:rsidP="005B17F2"/>
    <w:p w14:paraId="119B52FF" w14:textId="4CCC62A4" w:rsidR="00DB6B26" w:rsidRDefault="005B17F2" w:rsidP="005B17F2">
      <w:r>
        <w:t xml:space="preserve">Comment on your findings: </w:t>
      </w:r>
      <w:r w:rsidR="00DB6B26">
        <w:t xml:space="preserve">RecordsManager handles the bulk of the data processing and has quite a few functional dependencies. In particular, it is interdependent with TreeModel and requires the latter’s </w:t>
      </w:r>
      <w:r w:rsidR="00300403">
        <w:t>proper execution in order to analyze the data. It also defines new classes to facilitate data manipulation which are built from classes defined in TreeModel. ErrorEditDialog is a standard QDialog implementation and has minimal coupling.</w:t>
      </w:r>
    </w:p>
    <w:p w14:paraId="48E71824" w14:textId="77777777" w:rsidR="005B17F2" w:rsidRDefault="005B17F2" w:rsidP="005B17F2">
      <w:pPr>
        <w:rPr>
          <w:b/>
        </w:rPr>
      </w:pPr>
    </w:p>
    <w:p w14:paraId="6495FCE9" w14:textId="77777777" w:rsidR="005B17F2" w:rsidRDefault="005B17F2" w:rsidP="005B17F2">
      <w:pPr>
        <w:rPr>
          <w:b/>
        </w:rPr>
      </w:pPr>
    </w:p>
    <w:p w14:paraId="69145CB2" w14:textId="77777777" w:rsidR="005B17F2" w:rsidRDefault="005B17F2" w:rsidP="005B17F2">
      <w:pPr>
        <w:rPr>
          <w:b/>
        </w:rPr>
      </w:pPr>
    </w:p>
    <w:p w14:paraId="4D3501A3" w14:textId="77777777" w:rsidR="005B17F2" w:rsidRDefault="005B17F2" w:rsidP="005B17F2">
      <w:pPr>
        <w:rPr>
          <w:b/>
        </w:rPr>
      </w:pPr>
      <w:r w:rsidRPr="00662D23">
        <w:rPr>
          <w:b/>
        </w:rPr>
        <w:lastRenderedPageBreak/>
        <w:t>Separation of concerns</w:t>
      </w:r>
      <w:r>
        <w:rPr>
          <w:b/>
        </w:rPr>
        <w:t>:</w:t>
      </w:r>
    </w:p>
    <w:p w14:paraId="058CB66A" w14:textId="77777777" w:rsidR="005B17F2" w:rsidRPr="00662D23" w:rsidRDefault="005B17F2" w:rsidP="005B17F2">
      <w:r>
        <w:t xml:space="preserve">Is the scoped problem decomposed into separate concerns where each concern is encapsulated in a construct such as a class with </w:t>
      </w:r>
      <w:r w:rsidRPr="005F0C40">
        <w:t>well-defined interface</w:t>
      </w:r>
      <w:r>
        <w:t xml:space="preserve"> and cohesive functions with minimal of connections with other concerns?</w:t>
      </w:r>
    </w:p>
    <w:p w14:paraId="023EBF14" w14:textId="77777777" w:rsidR="005B17F2" w:rsidRDefault="005B17F2" w:rsidP="005B17F2"/>
    <w:p w14:paraId="3C350914" w14:textId="77777777" w:rsidR="005B17F2" w:rsidRDefault="005B17F2" w:rsidP="005B17F2">
      <w:r w:rsidRPr="00DB6B26">
        <w:rPr>
          <w:highlight w:val="yellow"/>
        </w:rPr>
        <w:sym w:font="Wingdings" w:char="F06F"/>
      </w:r>
      <w:r w:rsidRPr="00DB6B26">
        <w:rPr>
          <w:highlight w:val="yellow"/>
        </w:rPr>
        <w:t xml:space="preserve"> Yes</w:t>
      </w:r>
      <w:r>
        <w:tab/>
      </w:r>
      <w:r>
        <w:tab/>
      </w:r>
      <w:r>
        <w:tab/>
      </w:r>
      <w:r>
        <w:sym w:font="Wingdings" w:char="F06F"/>
      </w:r>
      <w:r>
        <w:t>No</w:t>
      </w:r>
      <w:r>
        <w:tab/>
      </w:r>
      <w:r>
        <w:tab/>
      </w:r>
      <w:r>
        <w:tab/>
      </w:r>
      <w:r>
        <w:sym w:font="Wingdings" w:char="F06F"/>
      </w:r>
      <w:r>
        <w:t>Partly (Can be improved)</w:t>
      </w:r>
    </w:p>
    <w:p w14:paraId="59AA218D" w14:textId="77777777" w:rsidR="005B17F2" w:rsidRDefault="005B17F2" w:rsidP="005B17F2"/>
    <w:p w14:paraId="6ED61488" w14:textId="07513D8E" w:rsidR="005B17F2" w:rsidRDefault="005B17F2" w:rsidP="005B17F2">
      <w:r>
        <w:t xml:space="preserve">Comment on your analysis: </w:t>
      </w:r>
      <w:r w:rsidR="00DB6B26">
        <w:t>Interpret the requirements into a problem which can be decomposed into concerns. The resolution of each of these concerns embodied in the implementation of classes are scrutinized for interconnections.</w:t>
      </w:r>
    </w:p>
    <w:p w14:paraId="237FDC2D" w14:textId="77777777" w:rsidR="00DB6B26" w:rsidRDefault="00DB6B26" w:rsidP="005B17F2"/>
    <w:p w14:paraId="3DFD2BE0" w14:textId="6432D7FD" w:rsidR="00DB6B26" w:rsidRDefault="005B17F2" w:rsidP="005B17F2">
      <w:r>
        <w:t xml:space="preserve">Comment on your findings: </w:t>
      </w:r>
      <w:r w:rsidR="00DB6B26">
        <w:t>The dashboard summary view problem can be broken down into 4 broad components: (1) reading the data from a .csv file, (2) checking for missing mandatory fields in the data, (3) loading data into the database, and (4) creating the dashboard summary view. ErrorEditDialog addresses component (2) and RecordsManager addresses component (3). Each component is well-defined and separate from the others.</w:t>
      </w:r>
    </w:p>
    <w:p w14:paraId="686D5009" w14:textId="77777777" w:rsidR="005B17F2" w:rsidRDefault="005B17F2" w:rsidP="005B17F2"/>
    <w:p w14:paraId="711EC7C2" w14:textId="77777777" w:rsidR="005B17F2" w:rsidRDefault="005B17F2" w:rsidP="005B17F2"/>
    <w:p w14:paraId="44E24CAC" w14:textId="77777777" w:rsidR="005B17F2" w:rsidRPr="00662D23" w:rsidRDefault="005B17F2" w:rsidP="005B17F2">
      <w:r>
        <w:t xml:space="preserve">Do the classes contain proper access specifications (e.g.: public and private methods)? </w:t>
      </w:r>
    </w:p>
    <w:p w14:paraId="38A42B3E" w14:textId="77777777" w:rsidR="005B17F2" w:rsidRDefault="005B17F2" w:rsidP="005B17F2"/>
    <w:p w14:paraId="0D1BAB50" w14:textId="77777777" w:rsidR="005B17F2" w:rsidRDefault="005B17F2" w:rsidP="005B17F2">
      <w:r w:rsidRPr="00DB6B26">
        <w:rPr>
          <w:highlight w:val="yellow"/>
        </w:rPr>
        <w:sym w:font="Wingdings" w:char="F06F"/>
      </w:r>
      <w:r w:rsidRPr="00DB6B26">
        <w:rPr>
          <w:highlight w:val="yellow"/>
        </w:rPr>
        <w:t xml:space="preserve"> Yes</w:t>
      </w:r>
      <w:r>
        <w:tab/>
      </w:r>
      <w:r>
        <w:tab/>
      </w:r>
      <w:r>
        <w:tab/>
      </w:r>
      <w:r>
        <w:sym w:font="Wingdings" w:char="F06F"/>
      </w:r>
      <w:r>
        <w:t>No</w:t>
      </w:r>
      <w:r>
        <w:tab/>
      </w:r>
      <w:r>
        <w:tab/>
      </w:r>
      <w:r>
        <w:tab/>
      </w:r>
      <w:r>
        <w:sym w:font="Wingdings" w:char="F06F"/>
      </w:r>
      <w:r>
        <w:t>Partly (Can be improved)</w:t>
      </w:r>
    </w:p>
    <w:p w14:paraId="7987E1F8" w14:textId="77777777" w:rsidR="005B17F2" w:rsidRDefault="005B17F2" w:rsidP="005B17F2"/>
    <w:p w14:paraId="6CF4D2FD" w14:textId="0E2184E0" w:rsidR="005B17F2" w:rsidRDefault="005B17F2" w:rsidP="005B17F2">
      <w:r>
        <w:t xml:space="preserve">Comment on your analysis: </w:t>
      </w:r>
      <w:r w:rsidR="00DB6B26">
        <w:t>Examine access modifiers in header files</w:t>
      </w:r>
    </w:p>
    <w:p w14:paraId="2623E0D1" w14:textId="77777777" w:rsidR="00DB6B26" w:rsidRDefault="00DB6B26" w:rsidP="005B17F2"/>
    <w:p w14:paraId="074F2355" w14:textId="40BB8E9F" w:rsidR="005B17F2" w:rsidRDefault="005B17F2" w:rsidP="005B17F2">
      <w:r>
        <w:t xml:space="preserve">Comment on your findings: </w:t>
      </w:r>
      <w:r w:rsidR="00DB6B26">
        <w:t xml:space="preserve">ErrorEditDialog’s only public method is its constructor and destructor. All other attributes and methods are private. This is important </w:t>
      </w:r>
      <w:proofErr w:type="gramStart"/>
      <w:r w:rsidR="00DB6B26">
        <w:t>to  maintain</w:t>
      </w:r>
      <w:proofErr w:type="gramEnd"/>
      <w:r w:rsidR="00DB6B26">
        <w:t xml:space="preserve"> the integrity of the data ErrorEditDialog handles as well as to minimize unexpected behavior. With respect to RecordsManager, all methods requiring interaction with TreeModel are public to ensure accessibility. All other attributes and methods are private. This is the best practice for encapsulation of the data used by this class.</w:t>
      </w:r>
    </w:p>
    <w:p w14:paraId="1179F10F" w14:textId="77777777" w:rsidR="00DB6B26" w:rsidRDefault="00DB6B26" w:rsidP="005B17F2"/>
    <w:p w14:paraId="36D724A4" w14:textId="77777777" w:rsidR="005B17F2" w:rsidRDefault="005B17F2" w:rsidP="005B17F2"/>
    <w:p w14:paraId="76A579EA" w14:textId="77777777" w:rsidR="005B17F2" w:rsidRPr="005F0C40" w:rsidRDefault="005B17F2" w:rsidP="005B17F2">
      <w:pPr>
        <w:rPr>
          <w:b/>
        </w:rPr>
      </w:pPr>
      <w:r w:rsidRPr="005F0C40">
        <w:rPr>
          <w:b/>
        </w:rPr>
        <w:t>Reusability:</w:t>
      </w:r>
    </w:p>
    <w:p w14:paraId="45430B01" w14:textId="77777777" w:rsidR="005B17F2" w:rsidRDefault="005B17F2" w:rsidP="005B17F2">
      <w:r>
        <w:t xml:space="preserve">Are the programmed classes reusable in other applications or situations? </w:t>
      </w:r>
    </w:p>
    <w:p w14:paraId="380A0F17" w14:textId="77777777" w:rsidR="005B17F2" w:rsidRDefault="005B17F2" w:rsidP="005B17F2"/>
    <w:p w14:paraId="74F1A424" w14:textId="77777777" w:rsidR="005B17F2" w:rsidRDefault="005B17F2" w:rsidP="005B17F2">
      <w:r>
        <w:sym w:font="Wingdings" w:char="F06F"/>
      </w:r>
      <w:r>
        <w:t xml:space="preserve"> Yes, most of the classes     </w:t>
      </w:r>
      <w:r>
        <w:sym w:font="Wingdings" w:char="F06F"/>
      </w:r>
      <w:r>
        <w:t>No, none of the classes</w:t>
      </w:r>
      <w:r>
        <w:tab/>
        <w:t xml:space="preserve"> </w:t>
      </w:r>
      <w:r w:rsidRPr="00A408D0">
        <w:rPr>
          <w:highlight w:val="yellow"/>
        </w:rPr>
        <w:sym w:font="Wingdings" w:char="F06F"/>
      </w:r>
      <w:r w:rsidRPr="00A408D0">
        <w:rPr>
          <w:highlight w:val="yellow"/>
        </w:rPr>
        <w:t>Partly, some of the classes</w:t>
      </w:r>
      <w:r>
        <w:tab/>
      </w:r>
      <w:r>
        <w:sym w:font="Wingdings" w:char="F06F"/>
      </w:r>
      <w:r>
        <w:t>Don’t know</w:t>
      </w:r>
    </w:p>
    <w:p w14:paraId="75330185" w14:textId="77777777" w:rsidR="005B17F2" w:rsidRDefault="005B17F2" w:rsidP="005B17F2"/>
    <w:p w14:paraId="40CE42AD" w14:textId="78C05F33" w:rsidR="005B17F2" w:rsidRDefault="005B17F2" w:rsidP="005B17F2">
      <w:r>
        <w:t xml:space="preserve">Comment on your analysis: </w:t>
      </w:r>
      <w:r w:rsidR="00A408D0">
        <w:t>Identify the application dependencies and evaluate feasibility of class extrapolation to other situations</w:t>
      </w:r>
    </w:p>
    <w:p w14:paraId="7B1744D9" w14:textId="77777777" w:rsidR="00A408D0" w:rsidRDefault="00A408D0" w:rsidP="005B17F2"/>
    <w:p w14:paraId="43E0CE53" w14:textId="34A2FEB9" w:rsidR="005B17F2" w:rsidRDefault="005B17F2" w:rsidP="005B17F2">
      <w:r>
        <w:t xml:space="preserve">Comment on your findings: </w:t>
      </w:r>
      <w:r w:rsidR="00A408D0">
        <w:t>RecordsManager is very application-specific. It is implemented with the ultimate goal of passing structured information to TreeModel in order to build the dashboard summary view. The level of change required for meeting the requirements</w:t>
      </w:r>
      <w:r w:rsidR="00DB6B26">
        <w:t xml:space="preserve"> of </w:t>
      </w:r>
      <w:r w:rsidR="00DB6B26">
        <w:lastRenderedPageBreak/>
        <w:t>another situation would depend on the similarity between the data to be loaded, but in general would be quite high. ErrorEditDialog is very well encapsulated and is general enough to be reusable in any applications where missing data needs to be either edited or discarded. It is also flexible enough to expand its data processing abilities to include other features.</w:t>
      </w:r>
    </w:p>
    <w:p w14:paraId="49A5CD43" w14:textId="77777777" w:rsidR="00A408D0" w:rsidRDefault="00A408D0" w:rsidP="005B17F2"/>
    <w:p w14:paraId="28ED0F2A" w14:textId="77777777" w:rsidR="005B17F2" w:rsidRDefault="005B17F2" w:rsidP="005B17F2">
      <w:pPr>
        <w:rPr>
          <w:b/>
        </w:rPr>
      </w:pPr>
    </w:p>
    <w:p w14:paraId="296B83F1" w14:textId="77777777" w:rsidR="005B17F2" w:rsidRDefault="005B17F2" w:rsidP="005B17F2">
      <w:pPr>
        <w:rPr>
          <w:b/>
        </w:rPr>
      </w:pPr>
      <w:r w:rsidRPr="005F0C40">
        <w:rPr>
          <w:b/>
        </w:rPr>
        <w:t>Simplicity:</w:t>
      </w:r>
    </w:p>
    <w:p w14:paraId="1CB18B8C" w14:textId="77777777" w:rsidR="005B17F2" w:rsidRPr="005F0C40" w:rsidRDefault="005B17F2" w:rsidP="005B17F2">
      <w:r>
        <w:t>Are the functionalities carried out by the classes easily identifiable and understandable?</w:t>
      </w:r>
    </w:p>
    <w:p w14:paraId="624328EA" w14:textId="77777777" w:rsidR="005B17F2" w:rsidRDefault="005B17F2" w:rsidP="005B17F2"/>
    <w:p w14:paraId="4585758B" w14:textId="77777777" w:rsidR="005B17F2" w:rsidRDefault="005B17F2" w:rsidP="005B17F2">
      <w:r w:rsidRPr="00A408D0">
        <w:rPr>
          <w:highlight w:val="yellow"/>
        </w:rPr>
        <w:sym w:font="Wingdings" w:char="F06F"/>
      </w:r>
      <w:r w:rsidRPr="00A408D0">
        <w:rPr>
          <w:highlight w:val="yellow"/>
        </w:rPr>
        <w:t xml:space="preserve"> Yes</w:t>
      </w:r>
      <w:r>
        <w:tab/>
      </w:r>
      <w:r>
        <w:tab/>
      </w:r>
      <w:r>
        <w:tab/>
      </w:r>
      <w:r>
        <w:sym w:font="Wingdings" w:char="F06F"/>
      </w:r>
      <w:r>
        <w:t>No</w:t>
      </w:r>
      <w:r>
        <w:tab/>
      </w:r>
      <w:r>
        <w:tab/>
      </w:r>
      <w:r>
        <w:tab/>
      </w:r>
      <w:r w:rsidRPr="00A408D0">
        <w:sym w:font="Wingdings" w:char="F06F"/>
      </w:r>
      <w:r w:rsidRPr="00A408D0">
        <w:t>Partly (Can be improved)</w:t>
      </w:r>
    </w:p>
    <w:p w14:paraId="2BFB3BDA" w14:textId="77777777" w:rsidR="005B17F2" w:rsidRDefault="005B17F2" w:rsidP="005B17F2"/>
    <w:p w14:paraId="6033D251" w14:textId="4B56B760" w:rsidR="005B17F2" w:rsidRDefault="005B17F2" w:rsidP="005B17F2">
      <w:r>
        <w:t xml:space="preserve">Comment on your analysis: </w:t>
      </w:r>
      <w:r w:rsidR="00546E2D">
        <w:t xml:space="preserve">Evaluate how easy it is to understand the </w:t>
      </w:r>
      <w:r w:rsidR="00A408D0">
        <w:t>implemented classes.</w:t>
      </w:r>
    </w:p>
    <w:p w14:paraId="55974096" w14:textId="77777777" w:rsidR="00546E2D" w:rsidRDefault="00546E2D" w:rsidP="005B17F2"/>
    <w:p w14:paraId="3F184923" w14:textId="1BD37E84" w:rsidR="005B17F2" w:rsidRDefault="005B17F2" w:rsidP="005B17F2">
      <w:r>
        <w:t xml:space="preserve">Comment on your findings: </w:t>
      </w:r>
      <w:r w:rsidR="00A408D0">
        <w:t xml:space="preserve">At the method level both ErrorEditDialog and RecordsManager are simple to understand. Functionality is well-defined and easy to identify in RecordsManager. </w:t>
      </w:r>
    </w:p>
    <w:p w14:paraId="53F80C15" w14:textId="77777777" w:rsidR="00546E2D" w:rsidRDefault="00546E2D" w:rsidP="005B17F2"/>
    <w:p w14:paraId="48D394FF" w14:textId="77777777" w:rsidR="005B17F2" w:rsidRDefault="005B17F2" w:rsidP="005B17F2">
      <w:r>
        <w:t>Do the complicated portions of the code have comments for ease of understanding?</w:t>
      </w:r>
    </w:p>
    <w:p w14:paraId="7807E16F" w14:textId="77777777" w:rsidR="005B17F2" w:rsidRDefault="005B17F2" w:rsidP="005B17F2"/>
    <w:p w14:paraId="6160679E" w14:textId="77777777" w:rsidR="005B17F2" w:rsidRDefault="005B17F2" w:rsidP="005B17F2">
      <w:r w:rsidRPr="00A408D0">
        <w:sym w:font="Wingdings" w:char="F06F"/>
      </w:r>
      <w:r w:rsidRPr="00A408D0">
        <w:t xml:space="preserve"> Yes</w:t>
      </w:r>
      <w:r>
        <w:tab/>
      </w:r>
      <w:r>
        <w:tab/>
      </w:r>
      <w:r>
        <w:tab/>
      </w:r>
      <w:r>
        <w:sym w:font="Wingdings" w:char="F06F"/>
      </w:r>
      <w:r>
        <w:t>No</w:t>
      </w:r>
      <w:r>
        <w:tab/>
      </w:r>
      <w:r>
        <w:tab/>
      </w:r>
      <w:r>
        <w:tab/>
      </w:r>
      <w:r w:rsidRPr="00A408D0">
        <w:rPr>
          <w:highlight w:val="yellow"/>
        </w:rPr>
        <w:sym w:font="Wingdings" w:char="F06F"/>
      </w:r>
      <w:r w:rsidRPr="00A408D0">
        <w:rPr>
          <w:highlight w:val="yellow"/>
        </w:rPr>
        <w:t>Partly (Can be improved)</w:t>
      </w:r>
    </w:p>
    <w:p w14:paraId="4A7401D2" w14:textId="77777777" w:rsidR="005B17F2" w:rsidRDefault="005B17F2" w:rsidP="005B17F2"/>
    <w:p w14:paraId="5F76C4EE" w14:textId="2BE84B91" w:rsidR="005B17F2" w:rsidRDefault="005B17F2" w:rsidP="005B17F2">
      <w:r>
        <w:t xml:space="preserve">Comment on your analysis: </w:t>
      </w:r>
      <w:r w:rsidR="00546E2D">
        <w:t xml:space="preserve">Determine the quantity and quality of comments within code clocks with a high degree of complexity </w:t>
      </w:r>
    </w:p>
    <w:p w14:paraId="09A7BADE" w14:textId="77777777" w:rsidR="00546E2D" w:rsidRDefault="00546E2D" w:rsidP="005B17F2"/>
    <w:p w14:paraId="6A6DD106" w14:textId="7496383E" w:rsidR="005B17F2" w:rsidRDefault="005B17F2" w:rsidP="005B17F2">
      <w:r>
        <w:t xml:space="preserve">Comment on your findings: </w:t>
      </w:r>
      <w:r w:rsidR="00546E2D">
        <w:t>ErrorEditDialog’s code complexity is quite low and thus has comments</w:t>
      </w:r>
      <w:r w:rsidR="00A408D0">
        <w:t xml:space="preserve"> where necessary, though it could use more comments on the method level to help new users to understand the code. </w:t>
      </w:r>
      <w:r w:rsidR="00546E2D">
        <w:t xml:space="preserve"> RecordsManager is a highly complex class and has more comments to help understand the code. Method parameters are well-defined and line-by-ine comments are provided when necessary. </w:t>
      </w:r>
    </w:p>
    <w:p w14:paraId="10429A41" w14:textId="77777777" w:rsidR="005B17F2" w:rsidRDefault="005B17F2" w:rsidP="005B17F2"/>
    <w:p w14:paraId="66246004" w14:textId="77777777" w:rsidR="005B17F2" w:rsidRDefault="005B17F2" w:rsidP="005B17F2"/>
    <w:p w14:paraId="1C846055" w14:textId="77777777" w:rsidR="005B17F2" w:rsidRDefault="005B17F2" w:rsidP="005B17F2">
      <w:pPr>
        <w:rPr>
          <w:b/>
        </w:rPr>
      </w:pPr>
      <w:r>
        <w:rPr>
          <w:b/>
        </w:rPr>
        <w:t>Maintainability:</w:t>
      </w:r>
    </w:p>
    <w:p w14:paraId="1D705F6B" w14:textId="77777777" w:rsidR="005B17F2" w:rsidRDefault="005B17F2" w:rsidP="005B17F2">
      <w:r>
        <w:t>Does the application provide scope for easy enhancement or updates? (e.g., enhancement in the code is not anticipated to require too many changes in the original code)</w:t>
      </w:r>
    </w:p>
    <w:p w14:paraId="7B094ABC" w14:textId="77777777" w:rsidR="005B17F2" w:rsidRDefault="005B17F2" w:rsidP="005B17F2"/>
    <w:p w14:paraId="2E84F759" w14:textId="77777777" w:rsidR="005B17F2" w:rsidRDefault="005B17F2" w:rsidP="005B17F2">
      <w:r w:rsidRPr="00546E2D">
        <w:rPr>
          <w:highlight w:val="yellow"/>
        </w:rPr>
        <w:sym w:font="Wingdings" w:char="F06F"/>
      </w:r>
      <w:r w:rsidRPr="00546E2D">
        <w:rPr>
          <w:highlight w:val="yellow"/>
        </w:rPr>
        <w:t xml:space="preserve"> Yes</w:t>
      </w:r>
      <w:r>
        <w:tab/>
      </w:r>
      <w:r>
        <w:tab/>
      </w:r>
      <w:r>
        <w:tab/>
      </w:r>
      <w:r>
        <w:sym w:font="Wingdings" w:char="F06F"/>
      </w:r>
      <w:r>
        <w:t>No</w:t>
      </w:r>
      <w:r>
        <w:tab/>
      </w:r>
      <w:r>
        <w:tab/>
      </w:r>
      <w:r>
        <w:tab/>
      </w:r>
      <w:r>
        <w:sym w:font="Wingdings" w:char="F06F"/>
      </w:r>
      <w:r>
        <w:t xml:space="preserve">Partly (Can be improved) </w:t>
      </w:r>
      <w:r>
        <w:tab/>
      </w:r>
      <w:r>
        <w:tab/>
      </w:r>
      <w:r>
        <w:sym w:font="Wingdings" w:char="F06F"/>
      </w:r>
      <w:r>
        <w:t>Don’t know</w:t>
      </w:r>
    </w:p>
    <w:p w14:paraId="3E11DE49" w14:textId="77777777" w:rsidR="005B17F2" w:rsidRDefault="005B17F2" w:rsidP="005B17F2"/>
    <w:p w14:paraId="4E895EE6" w14:textId="77777777" w:rsidR="005B17F2" w:rsidRDefault="005B17F2" w:rsidP="005B17F2"/>
    <w:p w14:paraId="070A893B" w14:textId="1B842F2D" w:rsidR="005B17F2" w:rsidRDefault="005B17F2" w:rsidP="005B17F2">
      <w:r>
        <w:t xml:space="preserve">Comment on your analysis: </w:t>
      </w:r>
      <w:r w:rsidR="00546E2D">
        <w:t>Attempt to predict the amount of code enhancements required to update or enhance the code</w:t>
      </w:r>
    </w:p>
    <w:p w14:paraId="5C0C3141" w14:textId="77777777" w:rsidR="00546E2D" w:rsidRDefault="00546E2D" w:rsidP="005B17F2"/>
    <w:p w14:paraId="5691A4FA" w14:textId="3E61F2AD" w:rsidR="005B17F2" w:rsidRDefault="005B17F2" w:rsidP="005B17F2">
      <w:r>
        <w:t xml:space="preserve">Comment on your findings: </w:t>
      </w:r>
      <w:r w:rsidR="00546E2D">
        <w:t>ErrorEditDialog is simple and general enough to add functionality. There is also enough scope in RecordsManager to allow easy enhancements, although most functionality here is well-established and updates would be directed more towards improving efficiency.</w:t>
      </w:r>
    </w:p>
    <w:p w14:paraId="2C72DD3E" w14:textId="77777777" w:rsidR="005B17F2" w:rsidRDefault="005B17F2" w:rsidP="005B17F2">
      <w:pPr>
        <w:rPr>
          <w:b/>
        </w:rPr>
      </w:pPr>
      <w:r>
        <w:rPr>
          <w:b/>
        </w:rPr>
        <w:lastRenderedPageBreak/>
        <w:t>Efficiency:</w:t>
      </w:r>
    </w:p>
    <w:p w14:paraId="4D9E65DE" w14:textId="77777777" w:rsidR="005B17F2" w:rsidRDefault="005B17F2" w:rsidP="005B17F2">
      <w:r>
        <w:t>Does the design introduce inefficiency in code (e.g., causes too many nested loops or delays in concurrent processing)?</w:t>
      </w:r>
    </w:p>
    <w:p w14:paraId="50B6E764" w14:textId="77777777" w:rsidR="005B17F2" w:rsidRDefault="005B17F2" w:rsidP="005B17F2"/>
    <w:p w14:paraId="13D7B6D4" w14:textId="77777777" w:rsidR="005B17F2" w:rsidRDefault="005B17F2" w:rsidP="005B17F2">
      <w:r>
        <w:sym w:font="Wingdings" w:char="F06F"/>
      </w:r>
      <w:r>
        <w:t xml:space="preserve"> Yes</w:t>
      </w:r>
      <w:r>
        <w:tab/>
      </w:r>
      <w:r>
        <w:tab/>
      </w:r>
      <w:r>
        <w:tab/>
      </w:r>
      <w:r w:rsidRPr="005B6761">
        <w:rPr>
          <w:highlight w:val="yellow"/>
        </w:rPr>
        <w:sym w:font="Wingdings" w:char="F06F"/>
      </w:r>
      <w:r w:rsidRPr="005B6761">
        <w:rPr>
          <w:highlight w:val="yellow"/>
        </w:rPr>
        <w:t>No</w:t>
      </w:r>
      <w:r>
        <w:tab/>
      </w:r>
      <w:r>
        <w:tab/>
      </w:r>
      <w:r>
        <w:tab/>
      </w:r>
      <w:r>
        <w:sym w:font="Wingdings" w:char="F06F"/>
      </w:r>
      <w:r>
        <w:t xml:space="preserve">Partly (Can be improved) </w:t>
      </w:r>
      <w:r>
        <w:tab/>
      </w:r>
      <w:r>
        <w:tab/>
      </w:r>
      <w:r>
        <w:sym w:font="Wingdings" w:char="F06F"/>
      </w:r>
      <w:r>
        <w:t>Don’t know</w:t>
      </w:r>
    </w:p>
    <w:p w14:paraId="558DB224" w14:textId="77777777" w:rsidR="005B17F2" w:rsidRDefault="005B17F2" w:rsidP="005B17F2"/>
    <w:p w14:paraId="37F7E1BA" w14:textId="0878F80F" w:rsidR="005B17F2" w:rsidRDefault="005B17F2" w:rsidP="005B17F2">
      <w:r>
        <w:t xml:space="preserve">Comment on your analysis: </w:t>
      </w:r>
      <w:r w:rsidR="005B6761">
        <w:t>Gauge algorithm efficiencies within time and space constraints of the data</w:t>
      </w:r>
    </w:p>
    <w:p w14:paraId="5ACA73E3" w14:textId="77777777" w:rsidR="00546E2D" w:rsidRDefault="00546E2D" w:rsidP="005B17F2"/>
    <w:p w14:paraId="3B9B5D75" w14:textId="5FF7DD59" w:rsidR="005B17F2" w:rsidRDefault="005B17F2" w:rsidP="005B17F2">
      <w:r>
        <w:t xml:space="preserve">Comment on your findings: </w:t>
      </w:r>
      <w:r w:rsidR="005B6761">
        <w:t xml:space="preserve">Both in RecordsManager and ErrorEditDialog, methods use minimal conditional and loop constructs. Only the </w:t>
      </w:r>
      <w:proofErr w:type="gramStart"/>
      <w:r w:rsidR="005B6761">
        <w:t>analyze(</w:t>
      </w:r>
      <w:proofErr w:type="gramEnd"/>
      <w:r w:rsidR="005B6761">
        <w:t>) method has a single recursive call. Run-time efficiencies are at most proportional to the square of the amount of input data (for example, the number of records in the .csv file)</w:t>
      </w:r>
    </w:p>
    <w:p w14:paraId="525D36E2" w14:textId="77777777" w:rsidR="005B17F2" w:rsidRDefault="005B17F2" w:rsidP="005B17F2"/>
    <w:p w14:paraId="2EFF4022" w14:textId="77777777" w:rsidR="005B17F2" w:rsidRDefault="005B17F2" w:rsidP="005B17F2"/>
    <w:p w14:paraId="114C138C" w14:textId="77777777" w:rsidR="005B17F2" w:rsidRDefault="005B17F2" w:rsidP="005B17F2">
      <w:pPr>
        <w:rPr>
          <w:b/>
        </w:rPr>
      </w:pPr>
      <w:r>
        <w:rPr>
          <w:b/>
        </w:rPr>
        <w:t>Depth of inheritance</w:t>
      </w:r>
      <w:r w:rsidRPr="007766EB">
        <w:rPr>
          <w:b/>
        </w:rPr>
        <w:t>:</w:t>
      </w:r>
    </w:p>
    <w:p w14:paraId="2E96A85E" w14:textId="77777777" w:rsidR="005B17F2" w:rsidRDefault="005B17F2" w:rsidP="005B17F2">
      <w:r>
        <w:t>Do the inheritance relationships between the ancestor/descendent classes go too deep in the hierarchy? (T</w:t>
      </w:r>
      <w:r w:rsidRPr="006D0F0E">
        <w:t xml:space="preserve">he deeper a class in the hierarchy, the greater the number of methods it will probably inherit </w:t>
      </w:r>
      <w:r>
        <w:t xml:space="preserve">from its ancestors, </w:t>
      </w:r>
      <w:r w:rsidRPr="006D0F0E">
        <w:t>mak</w:t>
      </w:r>
      <w:r>
        <w:t>ing</w:t>
      </w:r>
      <w:r w:rsidRPr="006D0F0E">
        <w:t xml:space="preserve"> it harder to predict its behaviour</w:t>
      </w:r>
      <w:r>
        <w:t>)</w:t>
      </w:r>
      <w:r w:rsidRPr="006D0F0E">
        <w:t>.</w:t>
      </w:r>
    </w:p>
    <w:p w14:paraId="64C5F510" w14:textId="77777777" w:rsidR="005B17F2" w:rsidRDefault="005B17F2" w:rsidP="005B17F2"/>
    <w:p w14:paraId="19575BA1" w14:textId="77777777" w:rsidR="005B17F2" w:rsidRDefault="005B17F2" w:rsidP="005B17F2">
      <w:r>
        <w:sym w:font="Wingdings" w:char="F06F"/>
      </w:r>
      <w:r>
        <w:t xml:space="preserve"> Yes</w:t>
      </w:r>
      <w:r>
        <w:tab/>
      </w:r>
      <w:r>
        <w:tab/>
      </w:r>
      <w:r>
        <w:tab/>
      </w:r>
      <w:r w:rsidRPr="005B6761">
        <w:rPr>
          <w:highlight w:val="yellow"/>
        </w:rPr>
        <w:sym w:font="Wingdings" w:char="F06F"/>
      </w:r>
      <w:r w:rsidRPr="005B6761">
        <w:rPr>
          <w:highlight w:val="yellow"/>
        </w:rPr>
        <w:t>No</w:t>
      </w:r>
      <w:r>
        <w:tab/>
      </w:r>
      <w:r>
        <w:tab/>
      </w:r>
      <w:r>
        <w:tab/>
      </w:r>
      <w:r>
        <w:sym w:font="Wingdings" w:char="F06F"/>
      </w:r>
      <w:r>
        <w:t>Partly (Can be improved)</w:t>
      </w:r>
    </w:p>
    <w:p w14:paraId="4762E9C8" w14:textId="77777777" w:rsidR="005B17F2" w:rsidRDefault="005B17F2" w:rsidP="005B17F2"/>
    <w:p w14:paraId="30EE7223" w14:textId="77777777" w:rsidR="005B6761" w:rsidRDefault="005B17F2" w:rsidP="005B17F2">
      <w:r>
        <w:t xml:space="preserve">Comment on your analysis: </w:t>
      </w:r>
      <w:r w:rsidR="005B6761">
        <w:t>Examine generalizations from the class diagram</w:t>
      </w:r>
    </w:p>
    <w:p w14:paraId="23CCAD2C" w14:textId="77777777" w:rsidR="00546E2D" w:rsidRDefault="00546E2D" w:rsidP="005B17F2"/>
    <w:p w14:paraId="0EED89EF" w14:textId="1C3ED242" w:rsidR="005B17F2" w:rsidRPr="005B6761" w:rsidRDefault="005B17F2" w:rsidP="005B17F2">
      <w:r>
        <w:t xml:space="preserve">Comment on your findings: </w:t>
      </w:r>
      <w:r w:rsidR="005B6761">
        <w:t>ErrorEditDialog has a single parent class in Qdialog and has no child classes. RecordsManager has no children or parent classes.</w:t>
      </w:r>
    </w:p>
    <w:p w14:paraId="49D14029" w14:textId="77777777" w:rsidR="005B17F2" w:rsidRDefault="005B17F2" w:rsidP="005B17F2">
      <w:pPr>
        <w:rPr>
          <w:b/>
        </w:rPr>
      </w:pPr>
    </w:p>
    <w:p w14:paraId="7B97306B" w14:textId="77777777" w:rsidR="005B17F2" w:rsidRDefault="005B17F2" w:rsidP="005B17F2">
      <w:pPr>
        <w:rPr>
          <w:b/>
        </w:rPr>
      </w:pPr>
      <w:r>
        <w:rPr>
          <w:b/>
        </w:rPr>
        <w:t>Children</w:t>
      </w:r>
      <w:r w:rsidRPr="007766EB">
        <w:rPr>
          <w:b/>
        </w:rPr>
        <w:t>:</w:t>
      </w:r>
    </w:p>
    <w:p w14:paraId="72297CAB" w14:textId="77777777" w:rsidR="005B17F2" w:rsidRDefault="005B17F2" w:rsidP="005B17F2">
      <w:r>
        <w:t>Does a parent class have too many children classes? (This could possible suggest an abstraction problem.)</w:t>
      </w:r>
    </w:p>
    <w:p w14:paraId="3CA09971" w14:textId="77777777" w:rsidR="005B17F2" w:rsidRDefault="005B17F2" w:rsidP="005B17F2"/>
    <w:p w14:paraId="782B5E7C" w14:textId="77777777" w:rsidR="005B17F2" w:rsidRDefault="005B17F2" w:rsidP="005B17F2">
      <w:r>
        <w:sym w:font="Wingdings" w:char="F06F"/>
      </w:r>
      <w:r>
        <w:t xml:space="preserve"> Yes</w:t>
      </w:r>
      <w:r>
        <w:tab/>
      </w:r>
      <w:r>
        <w:tab/>
      </w:r>
      <w:r>
        <w:tab/>
      </w:r>
      <w:r w:rsidRPr="005B6761">
        <w:rPr>
          <w:highlight w:val="yellow"/>
        </w:rPr>
        <w:sym w:font="Wingdings" w:char="F06F"/>
      </w:r>
      <w:r w:rsidRPr="005B6761">
        <w:rPr>
          <w:highlight w:val="yellow"/>
        </w:rPr>
        <w:t>No</w:t>
      </w:r>
      <w:r>
        <w:tab/>
      </w:r>
      <w:r>
        <w:tab/>
      </w:r>
      <w:r>
        <w:tab/>
      </w:r>
      <w:r>
        <w:sym w:font="Wingdings" w:char="F06F"/>
      </w:r>
      <w:r>
        <w:t>Partly (Can be improved)</w:t>
      </w:r>
    </w:p>
    <w:p w14:paraId="32D4C477" w14:textId="77777777" w:rsidR="005B17F2" w:rsidRDefault="005B17F2" w:rsidP="005B17F2"/>
    <w:p w14:paraId="15D02B7D" w14:textId="77777777" w:rsidR="005B6761" w:rsidRDefault="005B17F2" w:rsidP="005B17F2">
      <w:r>
        <w:t xml:space="preserve">Comment on your analysis: </w:t>
      </w:r>
      <w:r w:rsidR="005B6761">
        <w:t>Examine generalizations from the class diagrams</w:t>
      </w:r>
    </w:p>
    <w:p w14:paraId="7E1C456D" w14:textId="77777777" w:rsidR="00546E2D" w:rsidRDefault="00546E2D" w:rsidP="005B17F2"/>
    <w:p w14:paraId="278FE46D" w14:textId="563B02FC" w:rsidR="005B6761" w:rsidRDefault="005B17F2" w:rsidP="005B6761">
      <w:r>
        <w:t xml:space="preserve">Comment on your findings: </w:t>
      </w:r>
      <w:r w:rsidR="005B6761">
        <w:t>Neither ErrorEditDialog or RecordsManager have children classes</w:t>
      </w:r>
    </w:p>
    <w:p w14:paraId="753808BD" w14:textId="77777777" w:rsidR="005B17F2" w:rsidRDefault="005B17F2" w:rsidP="005B17F2">
      <w:pPr>
        <w:rPr>
          <w:b/>
        </w:rPr>
      </w:pPr>
    </w:p>
    <w:p w14:paraId="4EA7AC1E" w14:textId="77777777" w:rsidR="009766BE" w:rsidRDefault="009766BE" w:rsidP="005B17F2">
      <w:pPr>
        <w:rPr>
          <w:b/>
        </w:rPr>
      </w:pPr>
    </w:p>
    <w:p w14:paraId="01B4237D" w14:textId="77777777" w:rsidR="005B17F2" w:rsidRDefault="005B17F2" w:rsidP="005B17F2">
      <w:pPr>
        <w:rPr>
          <w:b/>
        </w:rPr>
      </w:pPr>
      <w:r>
        <w:rPr>
          <w:b/>
        </w:rPr>
        <w:t>Behavioural analysis</w:t>
      </w:r>
      <w:r w:rsidRPr="007766EB">
        <w:rPr>
          <w:b/>
        </w:rPr>
        <w:t>:</w:t>
      </w:r>
    </w:p>
    <w:p w14:paraId="76C22A61" w14:textId="77777777" w:rsidR="005B17F2" w:rsidRDefault="005B17F2" w:rsidP="005B17F2">
      <w:r>
        <w:t xml:space="preserve">From </w:t>
      </w:r>
      <w:r w:rsidRPr="00F07F4A">
        <w:t xml:space="preserve">the </w:t>
      </w:r>
      <w:r>
        <w:t xml:space="preserve">system’s requirements, </w:t>
      </w:r>
      <w:r w:rsidRPr="00BF7868">
        <w:rPr>
          <w:b/>
          <w:u w:val="single"/>
        </w:rPr>
        <w:t>create several scenarios</w:t>
      </w:r>
      <w:r>
        <w:t xml:space="preserve"> starting from the </w:t>
      </w:r>
      <w:r w:rsidRPr="00BF7868">
        <w:rPr>
          <w:b/>
          <w:u w:val="single"/>
        </w:rPr>
        <w:t>user’s</w:t>
      </w:r>
      <w:r>
        <w:t xml:space="preserve"> point of view: consider identifying one or more </w:t>
      </w:r>
      <w:r w:rsidRPr="00BF7868">
        <w:rPr>
          <w:b/>
          <w:u w:val="single"/>
        </w:rPr>
        <w:t>typical</w:t>
      </w:r>
      <w:r>
        <w:t xml:space="preserve"> scenarios (e.g., those expected to be used with high frequency) and one or more </w:t>
      </w:r>
      <w:r w:rsidRPr="00BF7868">
        <w:rPr>
          <w:b/>
          <w:u w:val="single"/>
        </w:rPr>
        <w:t>low-frequency</w:t>
      </w:r>
      <w:r>
        <w:t xml:space="preserve"> </w:t>
      </w:r>
      <w:proofErr w:type="gramStart"/>
      <w:r>
        <w:t>scenarios .</w:t>
      </w:r>
      <w:proofErr w:type="gramEnd"/>
    </w:p>
    <w:p w14:paraId="11E0BF62" w14:textId="77777777" w:rsidR="005B17F2" w:rsidRDefault="005B17F2" w:rsidP="005B17F2"/>
    <w:p w14:paraId="761ACB9E" w14:textId="77777777" w:rsidR="005B17F2" w:rsidRDefault="005B17F2" w:rsidP="005B17F2">
      <w:r>
        <w:t>Each scenario is described as follows:</w:t>
      </w:r>
    </w:p>
    <w:p w14:paraId="7D02755D" w14:textId="25B73AF7" w:rsidR="005B17F2" w:rsidRDefault="005B17F2" w:rsidP="00294632">
      <w:pPr>
        <w:pStyle w:val="ListParagraph"/>
        <w:numPr>
          <w:ilvl w:val="0"/>
          <w:numId w:val="31"/>
        </w:numPr>
      </w:pPr>
      <w:r>
        <w:lastRenderedPageBreak/>
        <w:t>Title of scenario</w:t>
      </w:r>
    </w:p>
    <w:p w14:paraId="625D727C" w14:textId="77777777" w:rsidR="005B17F2" w:rsidRDefault="005B17F2" w:rsidP="00294632">
      <w:pPr>
        <w:pStyle w:val="ListParagraph"/>
        <w:numPr>
          <w:ilvl w:val="0"/>
          <w:numId w:val="31"/>
        </w:numPr>
      </w:pPr>
      <w:r>
        <w:t>Anticipated frequency of use (high, normal, low)</w:t>
      </w:r>
    </w:p>
    <w:p w14:paraId="35FDE912" w14:textId="77777777" w:rsidR="005B17F2" w:rsidRDefault="005B17F2" w:rsidP="00294632">
      <w:pPr>
        <w:pStyle w:val="ListParagraph"/>
        <w:numPr>
          <w:ilvl w:val="0"/>
          <w:numId w:val="31"/>
        </w:numPr>
      </w:pPr>
      <w:r>
        <w:t>End-user trigger (starting point) for the scenario.</w:t>
      </w:r>
    </w:p>
    <w:p w14:paraId="68E33233" w14:textId="77777777" w:rsidR="005B17F2" w:rsidRDefault="005B17F2" w:rsidP="00294632">
      <w:pPr>
        <w:pStyle w:val="ListParagraph"/>
        <w:numPr>
          <w:ilvl w:val="0"/>
          <w:numId w:val="31"/>
        </w:numPr>
      </w:pPr>
      <w:r>
        <w:t>Expected type of outputs.</w:t>
      </w:r>
    </w:p>
    <w:p w14:paraId="6F09C67C" w14:textId="77777777" w:rsidR="005B17F2" w:rsidRDefault="005B17F2" w:rsidP="00294632">
      <w:pPr>
        <w:pStyle w:val="ListParagraph"/>
        <w:numPr>
          <w:ilvl w:val="0"/>
          <w:numId w:val="31"/>
        </w:numPr>
      </w:pPr>
      <w:r>
        <w:t>List of bullet points linking end-user inputs and identifying all the key features of the system expected to be “touched” by the scenario and producing the anticipated outputs.</w:t>
      </w:r>
    </w:p>
    <w:p w14:paraId="65107BD4" w14:textId="77777777" w:rsidR="005B17F2" w:rsidRPr="00F07F4A" w:rsidRDefault="005B17F2" w:rsidP="005B17F2"/>
    <w:p w14:paraId="446B6CBA" w14:textId="77777777" w:rsidR="005B17F2" w:rsidRDefault="005B17F2" w:rsidP="005B17F2">
      <w:r w:rsidRPr="00BF7868">
        <w:t>Follow the code</w:t>
      </w:r>
      <w:r>
        <w:t xml:space="preserve"> (structured walkthrough) to ascertain whether this scenario is properly implemented both in terms of logic and design.</w:t>
      </w:r>
    </w:p>
    <w:p w14:paraId="6C3BF522" w14:textId="77777777" w:rsidR="001A1D7E" w:rsidRDefault="001A1D7E" w:rsidP="005B17F2"/>
    <w:p w14:paraId="53380878" w14:textId="11B4C52C" w:rsidR="001A1D7E" w:rsidRDefault="001A1D7E" w:rsidP="005B17F2">
      <w:r>
        <w:t xml:space="preserve">Title: </w:t>
      </w:r>
      <w:r w:rsidR="007D211E">
        <w:t xml:space="preserve">Edit Records with Missing Data Fields / </w:t>
      </w:r>
      <w:r w:rsidR="00294632">
        <w:t>Navigation of Erroneous Entries</w:t>
      </w:r>
    </w:p>
    <w:p w14:paraId="27A9CBD2" w14:textId="0835CDB4" w:rsidR="001A1D7E" w:rsidRDefault="001A1D7E" w:rsidP="005B17F2">
      <w:r>
        <w:t>Anticipated frequency of use: high</w:t>
      </w:r>
    </w:p>
    <w:p w14:paraId="0095A70A" w14:textId="254511E4" w:rsidR="001A1D7E" w:rsidRDefault="001A1D7E" w:rsidP="005B17F2">
      <w:r>
        <w:t>Starting Point: User is prompted with message asking whether to edit or discard erroneous files.</w:t>
      </w:r>
    </w:p>
    <w:p w14:paraId="7847AC4A" w14:textId="77777777" w:rsidR="007D211E" w:rsidRDefault="00294632" w:rsidP="005B17F2">
      <w:r>
        <w:t>Excepted</w:t>
      </w:r>
      <w:r w:rsidR="001A1D7E">
        <w:t xml:space="preserve"> Outputs: </w:t>
      </w:r>
    </w:p>
    <w:p w14:paraId="79C2124D" w14:textId="28799B86" w:rsidR="001A1D7E" w:rsidRDefault="001A1D7E" w:rsidP="007D211E">
      <w:pPr>
        <w:pStyle w:val="ListParagraph"/>
        <w:numPr>
          <w:ilvl w:val="0"/>
          <w:numId w:val="27"/>
        </w:numPr>
      </w:pPr>
      <w:r>
        <w:t xml:space="preserve">A correctly formatted dashboard summary </w:t>
      </w:r>
      <w:r w:rsidR="00294632">
        <w:t>v</w:t>
      </w:r>
      <w:r>
        <w:t>iew with modified records no longer containing</w:t>
      </w:r>
      <w:r w:rsidR="00294632">
        <w:t xml:space="preserve"> missing data fields</w:t>
      </w:r>
      <w:r w:rsidR="007D211E">
        <w:t xml:space="preserve">. </w:t>
      </w:r>
    </w:p>
    <w:p w14:paraId="313BDEE7" w14:textId="7C2230E2" w:rsidR="007D211E" w:rsidRDefault="007D211E" w:rsidP="007D211E">
      <w:pPr>
        <w:pStyle w:val="ListParagraph"/>
        <w:numPr>
          <w:ilvl w:val="0"/>
          <w:numId w:val="27"/>
        </w:numPr>
      </w:pPr>
      <w:r>
        <w:t>Changes saved in “test.csv”</w:t>
      </w:r>
    </w:p>
    <w:p w14:paraId="2802E052" w14:textId="56B05974" w:rsidR="00294632" w:rsidRDefault="00294632" w:rsidP="005B17F2">
      <w:r>
        <w:t>Inputs:</w:t>
      </w:r>
    </w:p>
    <w:p w14:paraId="11647A31" w14:textId="46355945" w:rsidR="00294632" w:rsidRDefault="00294632" w:rsidP="00294632">
      <w:pPr>
        <w:pStyle w:val="ListParagraph"/>
        <w:numPr>
          <w:ilvl w:val="0"/>
          <w:numId w:val="27"/>
        </w:numPr>
      </w:pPr>
      <w:r>
        <w:t xml:space="preserve">Edit button clicked </w:t>
      </w:r>
      <w:r>
        <w:sym w:font="Wingdings" w:char="F0E0"/>
      </w:r>
      <w:r>
        <w:t xml:space="preserve"> passed to MainWindow</w:t>
      </w:r>
    </w:p>
    <w:p w14:paraId="3FEC71A2" w14:textId="6B4165D0" w:rsidR="00294632" w:rsidRDefault="00294632" w:rsidP="00294632">
      <w:pPr>
        <w:pStyle w:val="ListParagraph"/>
        <w:numPr>
          <w:ilvl w:val="0"/>
          <w:numId w:val="27"/>
        </w:numPr>
      </w:pPr>
      <w:r>
        <w:t xml:space="preserve">Find Next button clicked </w:t>
      </w:r>
      <w:r w:rsidR="007D211E">
        <w:t xml:space="preserve">(optional) </w:t>
      </w:r>
      <w:r>
        <w:sym w:font="Wingdings" w:char="F0E0"/>
      </w:r>
      <w:r>
        <w:t xml:space="preserve"> passed to ErrorEditDialog</w:t>
      </w:r>
    </w:p>
    <w:p w14:paraId="2F9D7244" w14:textId="7AFC6645" w:rsidR="00294632" w:rsidRDefault="00294632" w:rsidP="00294632">
      <w:pPr>
        <w:pStyle w:val="ListParagraph"/>
        <w:numPr>
          <w:ilvl w:val="0"/>
          <w:numId w:val="27"/>
        </w:numPr>
      </w:pPr>
      <w:r>
        <w:t xml:space="preserve">Empty fields filled in </w:t>
      </w:r>
      <w:r>
        <w:sym w:font="Wingdings" w:char="F0E0"/>
      </w:r>
      <w:r>
        <w:t xml:space="preserve"> passed to ErrorEditDialog</w:t>
      </w:r>
    </w:p>
    <w:p w14:paraId="141D0780" w14:textId="29F01904" w:rsidR="00294632" w:rsidRDefault="00294632" w:rsidP="00294632">
      <w:pPr>
        <w:pStyle w:val="ListParagraph"/>
        <w:numPr>
          <w:ilvl w:val="0"/>
          <w:numId w:val="27"/>
        </w:numPr>
      </w:pPr>
      <w:r>
        <w:t xml:space="preserve">Save button clicked </w:t>
      </w:r>
      <w:r>
        <w:sym w:font="Wingdings" w:char="F0E0"/>
      </w:r>
      <w:r>
        <w:t xml:space="preserve"> passed to ErrorEditDialog</w:t>
      </w:r>
    </w:p>
    <w:p w14:paraId="6836E6F2" w14:textId="2E215FF4" w:rsidR="005B17F2" w:rsidRDefault="005B17F2" w:rsidP="005B17F2"/>
    <w:p w14:paraId="0E591708" w14:textId="0A5BD1C3" w:rsidR="007D211E" w:rsidRDefault="007D211E" w:rsidP="005B17F2">
      <w:r>
        <w:t>Walkthrough:</w:t>
      </w:r>
    </w:p>
    <w:p w14:paraId="7F8AD830" w14:textId="66480A1E" w:rsidR="007D211E" w:rsidRDefault="007D211E" w:rsidP="007D211E">
      <w:pPr>
        <w:pStyle w:val="ListParagraph"/>
        <w:numPr>
          <w:ilvl w:val="0"/>
          <w:numId w:val="27"/>
        </w:numPr>
      </w:pPr>
      <w:r>
        <w:t>MainWindow returns the user’s prompt, creates a new ErrorEditDialog and executes it.</w:t>
      </w:r>
    </w:p>
    <w:p w14:paraId="28EB4F25" w14:textId="5562CA37" w:rsidR="007D211E" w:rsidRDefault="007D211E" w:rsidP="007D211E">
      <w:pPr>
        <w:pStyle w:val="ListParagraph"/>
        <w:numPr>
          <w:ilvl w:val="0"/>
          <w:numId w:val="27"/>
        </w:numPr>
      </w:pPr>
      <w:r>
        <w:t>ErrorEditDialog creates and populates a table with the records containing missing fields. The cells which are colored red represent erroneous entries.</w:t>
      </w:r>
    </w:p>
    <w:p w14:paraId="2B3618D1" w14:textId="08CF49B5" w:rsidR="007D211E" w:rsidRDefault="007D211E" w:rsidP="007D211E">
      <w:pPr>
        <w:pStyle w:val="ListParagraph"/>
        <w:numPr>
          <w:ilvl w:val="0"/>
          <w:numId w:val="27"/>
        </w:numPr>
      </w:pPr>
      <w:r>
        <w:t>When Save button is clicked, ErrorEditDialog will save the changes into a new .csv file.</w:t>
      </w:r>
    </w:p>
    <w:p w14:paraId="297501B5" w14:textId="134B6D23" w:rsidR="007D211E" w:rsidRDefault="007D211E" w:rsidP="007D211E">
      <w:pPr>
        <w:pStyle w:val="ListParagraph"/>
        <w:numPr>
          <w:ilvl w:val="0"/>
          <w:numId w:val="27"/>
        </w:numPr>
      </w:pPr>
      <w:r>
        <w:t>The newly modified records are included in the loaded data from which the dashboard view is created back in MainWindow.</w:t>
      </w:r>
    </w:p>
    <w:p w14:paraId="516AEED4" w14:textId="77777777" w:rsidR="007D211E" w:rsidRDefault="007D211E" w:rsidP="005B17F2"/>
    <w:p w14:paraId="1D46C7C7" w14:textId="3B7CAF29" w:rsidR="005B17F2" w:rsidRDefault="005B17F2" w:rsidP="005B17F2">
      <w:r>
        <w:t xml:space="preserve">Comment on your findings, with specific references to the design/code elements/file names/etc.: </w:t>
      </w:r>
      <w:r w:rsidR="00294632">
        <w:t xml:space="preserve">The ErrorEditDialog populates the table with records containing missing mandatory fields. The data is manipulated </w:t>
      </w:r>
      <w:r w:rsidR="007D211E">
        <w:t>internally</w:t>
      </w:r>
      <w:r w:rsidR="00294632">
        <w:t xml:space="preserve"> instead of interacting with the RecordsManager, </w:t>
      </w:r>
      <w:r w:rsidR="007D211E">
        <w:t>this</w:t>
      </w:r>
      <w:r w:rsidR="00294632">
        <w:t xml:space="preserve"> can be seen as a sign of both en</w:t>
      </w:r>
      <w:r w:rsidR="003759E7">
        <w:t>capsulation and low coupling. It</w:t>
      </w:r>
      <w:r w:rsidR="00294632">
        <w:t xml:space="preserve"> makes use of inheritance by calling the QDialog </w:t>
      </w:r>
      <w:r w:rsidR="007D211E">
        <w:t>method</w:t>
      </w:r>
      <w:r w:rsidR="003759E7">
        <w:t xml:space="preserve">s of </w:t>
      </w:r>
      <w:proofErr w:type="gramStart"/>
      <w:r w:rsidR="003759E7">
        <w:t>exec(</w:t>
      </w:r>
      <w:proofErr w:type="gramEnd"/>
      <w:r w:rsidR="003759E7">
        <w:t>) and</w:t>
      </w:r>
      <w:r w:rsidR="007D211E">
        <w:t xml:space="preserve"> accept() instead of implementing its own methods for</w:t>
      </w:r>
      <w:r w:rsidR="005B6761">
        <w:t xml:space="preserve"> running and</w:t>
      </w:r>
      <w:r w:rsidR="007D211E">
        <w:t xml:space="preserve"> successfully returning.</w:t>
      </w:r>
    </w:p>
    <w:p w14:paraId="3F6AEC6B" w14:textId="77777777" w:rsidR="005B17F2" w:rsidRDefault="005B17F2" w:rsidP="005B17F2">
      <w:r>
        <w:t xml:space="preserve"> </w:t>
      </w:r>
    </w:p>
    <w:p w14:paraId="03FC9785" w14:textId="276F8942" w:rsidR="005B17F2" w:rsidRDefault="007D211E" w:rsidP="005B17F2">
      <w:r>
        <w:t>Title: Cancel Editing Records with Missing Data Fields</w:t>
      </w:r>
    </w:p>
    <w:p w14:paraId="29907F47" w14:textId="531E382E" w:rsidR="007D211E" w:rsidRDefault="007D211E" w:rsidP="005B17F2">
      <w:r>
        <w:t>Anticipated frequency of use: Low</w:t>
      </w:r>
    </w:p>
    <w:p w14:paraId="7CF160DF" w14:textId="5B6B8210" w:rsidR="007D211E" w:rsidRDefault="007D211E" w:rsidP="005B17F2">
      <w:r>
        <w:t>Starting Point: User is prompted with message asking whether to edit or discard erroneous records</w:t>
      </w:r>
    </w:p>
    <w:p w14:paraId="3D5405B3" w14:textId="749175B3" w:rsidR="007D211E" w:rsidRDefault="007D211E" w:rsidP="005B17F2">
      <w:r>
        <w:t>Expected Output: A correctly formatted dashboard summary view without erroneous records</w:t>
      </w:r>
    </w:p>
    <w:p w14:paraId="46BA4FBA" w14:textId="127E7AE9" w:rsidR="007D211E" w:rsidRDefault="007D211E" w:rsidP="005B17F2">
      <w:r>
        <w:lastRenderedPageBreak/>
        <w:t>Inputs:</w:t>
      </w:r>
    </w:p>
    <w:p w14:paraId="0B5D39C9" w14:textId="6895FBB0" w:rsidR="007D211E" w:rsidRDefault="007D211E" w:rsidP="007D211E">
      <w:pPr>
        <w:pStyle w:val="ListParagraph"/>
        <w:numPr>
          <w:ilvl w:val="0"/>
          <w:numId w:val="27"/>
        </w:numPr>
      </w:pPr>
      <w:r>
        <w:t xml:space="preserve">Edit button clicked </w:t>
      </w:r>
      <w:r>
        <w:sym w:font="Wingdings" w:char="F0E0"/>
      </w:r>
      <w:r>
        <w:t xml:space="preserve"> passed to MainWindow</w:t>
      </w:r>
    </w:p>
    <w:p w14:paraId="2F5EF2D1" w14:textId="3911F008" w:rsidR="007D211E" w:rsidRDefault="007D211E" w:rsidP="007D211E">
      <w:pPr>
        <w:pStyle w:val="ListParagraph"/>
        <w:numPr>
          <w:ilvl w:val="0"/>
          <w:numId w:val="27"/>
        </w:numPr>
      </w:pPr>
      <w:r>
        <w:t xml:space="preserve">Empty fields filled in by user (optional) </w:t>
      </w:r>
      <w:r>
        <w:sym w:font="Wingdings" w:char="F0E0"/>
      </w:r>
      <w:r>
        <w:t xml:space="preserve"> passed to ErrorEditDialog</w:t>
      </w:r>
    </w:p>
    <w:p w14:paraId="1AF4B6B5" w14:textId="115CCABF" w:rsidR="007D211E" w:rsidRDefault="007D211E" w:rsidP="007D211E">
      <w:pPr>
        <w:pStyle w:val="ListParagraph"/>
        <w:numPr>
          <w:ilvl w:val="0"/>
          <w:numId w:val="27"/>
        </w:numPr>
      </w:pPr>
      <w:r>
        <w:t xml:space="preserve">Cancel button clicked </w:t>
      </w:r>
      <w:r>
        <w:sym w:font="Wingdings" w:char="F0E0"/>
      </w:r>
      <w:r>
        <w:t xml:space="preserve"> passed to ErrorEditDialog</w:t>
      </w:r>
    </w:p>
    <w:p w14:paraId="2EDA8CEA" w14:textId="77777777" w:rsidR="007D211E" w:rsidRDefault="007D211E" w:rsidP="007D211E"/>
    <w:p w14:paraId="7A66CB77" w14:textId="54989435" w:rsidR="007D211E" w:rsidRPr="00BF7868" w:rsidRDefault="007D211E" w:rsidP="007D211E">
      <w:r>
        <w:t>Walkthrough:</w:t>
      </w:r>
    </w:p>
    <w:p w14:paraId="0C4D8A35" w14:textId="3BE6AFE5" w:rsidR="005B17F2" w:rsidRDefault="007D211E" w:rsidP="007D211E">
      <w:pPr>
        <w:pStyle w:val="ListParagraph"/>
        <w:numPr>
          <w:ilvl w:val="0"/>
          <w:numId w:val="27"/>
        </w:numPr>
      </w:pPr>
      <w:r>
        <w:t>MainWindow returns the user’s prompt, creates a new ErrorEditDialog and executes it</w:t>
      </w:r>
    </w:p>
    <w:p w14:paraId="1D4F0D0E" w14:textId="42C864BC" w:rsidR="003759E7" w:rsidRDefault="003759E7" w:rsidP="007D211E">
      <w:pPr>
        <w:pStyle w:val="ListParagraph"/>
        <w:numPr>
          <w:ilvl w:val="0"/>
          <w:numId w:val="27"/>
        </w:numPr>
      </w:pPr>
      <w:r>
        <w:t>ErrorEditDialog creates and populates a table with erroneous records. The red colored cells represent the missing entries.</w:t>
      </w:r>
    </w:p>
    <w:p w14:paraId="1CCD45AF" w14:textId="23FD4423" w:rsidR="003759E7" w:rsidRDefault="003759E7" w:rsidP="007D211E">
      <w:pPr>
        <w:pStyle w:val="ListParagraph"/>
        <w:numPr>
          <w:ilvl w:val="0"/>
          <w:numId w:val="27"/>
        </w:numPr>
      </w:pPr>
      <w:r>
        <w:t xml:space="preserve">When the Cancel button is clicked, ErrorEditDialog </w:t>
      </w:r>
      <w:r w:rsidR="005B6761">
        <w:t>returns back to MainWindow</w:t>
      </w:r>
    </w:p>
    <w:p w14:paraId="49D5A3E4" w14:textId="155F62C9" w:rsidR="005B6761" w:rsidRDefault="005B6761" w:rsidP="007D211E">
      <w:pPr>
        <w:pStyle w:val="ListParagraph"/>
        <w:numPr>
          <w:ilvl w:val="0"/>
          <w:numId w:val="27"/>
        </w:numPr>
      </w:pPr>
      <w:r>
        <w:t>The records are discarded from the loaded data from which the dashboard view is created back in MainWindow.</w:t>
      </w:r>
    </w:p>
    <w:p w14:paraId="462BB22E" w14:textId="77777777" w:rsidR="005B6761" w:rsidRDefault="005B6761" w:rsidP="005B6761"/>
    <w:p w14:paraId="6F1A021F" w14:textId="338FA83D" w:rsidR="005B6761" w:rsidRPr="00BF7868" w:rsidRDefault="005B6761" w:rsidP="005B6761">
      <w:r>
        <w:t xml:space="preserve">Comment on your findings, with specific references to the design/code elements/file names/etc.: ErrorEditDialog returns to the MainWindow as if the user pressed discard instead of edit. It makes use of inheritance by calling QDialog’s </w:t>
      </w:r>
      <w:proofErr w:type="gramStart"/>
      <w:r>
        <w:t>exec(</w:t>
      </w:r>
      <w:proofErr w:type="gramEnd"/>
      <w:r>
        <w:t>) and reject() methods instead of implementing its own methods for running and returning.</w:t>
      </w:r>
    </w:p>
    <w:p w14:paraId="3958916F" w14:textId="77777777" w:rsidR="005B6761" w:rsidRDefault="005B6761" w:rsidP="005B6761">
      <w:pPr>
        <w:jc w:val="center"/>
      </w:pPr>
    </w:p>
    <w:p w14:paraId="15BBD246" w14:textId="77777777" w:rsidR="005B17F2" w:rsidRDefault="005B17F2" w:rsidP="005B6761">
      <w:pPr>
        <w:jc w:val="center"/>
      </w:pPr>
      <w:r>
        <w:t>END.</w:t>
      </w:r>
    </w:p>
    <w:p w14:paraId="078E6E44" w14:textId="77777777" w:rsidR="006A0734" w:rsidRDefault="006A0734" w:rsidP="006A0734">
      <w:pPr>
        <w:tabs>
          <w:tab w:val="left" w:pos="2005"/>
        </w:tabs>
        <w:rPr>
          <w:rFonts w:ascii="Arial" w:hAnsi="Arial" w:cs="Arial"/>
          <w:szCs w:val="20"/>
        </w:rPr>
      </w:pPr>
    </w:p>
    <w:p w14:paraId="1182C980" w14:textId="77777777" w:rsidR="009766BE" w:rsidRDefault="009766BE" w:rsidP="00294632">
      <w:pPr>
        <w:jc w:val="center"/>
        <w:outlineLvl w:val="2"/>
        <w:rPr>
          <w:rFonts w:ascii="Verdana" w:eastAsia="Times New Roman" w:hAnsi="Verdana" w:cs="Times New Roman"/>
          <w:b/>
          <w:bCs/>
          <w:sz w:val="29"/>
          <w:szCs w:val="29"/>
          <w:lang w:eastAsia="en-CA"/>
        </w:rPr>
      </w:pPr>
    </w:p>
    <w:p w14:paraId="6178FBBB" w14:textId="77777777" w:rsidR="009766BE" w:rsidRDefault="009766BE" w:rsidP="00294632">
      <w:pPr>
        <w:jc w:val="center"/>
        <w:outlineLvl w:val="2"/>
        <w:rPr>
          <w:rFonts w:ascii="Verdana" w:eastAsia="Times New Roman" w:hAnsi="Verdana" w:cs="Times New Roman"/>
          <w:b/>
          <w:bCs/>
          <w:sz w:val="29"/>
          <w:szCs w:val="29"/>
          <w:lang w:eastAsia="en-CA"/>
        </w:rPr>
      </w:pPr>
    </w:p>
    <w:p w14:paraId="795E12AA" w14:textId="77777777" w:rsidR="009766BE" w:rsidRDefault="009766BE" w:rsidP="00294632">
      <w:pPr>
        <w:jc w:val="center"/>
        <w:outlineLvl w:val="2"/>
        <w:rPr>
          <w:rFonts w:ascii="Verdana" w:eastAsia="Times New Roman" w:hAnsi="Verdana" w:cs="Times New Roman"/>
          <w:b/>
          <w:bCs/>
          <w:sz w:val="29"/>
          <w:szCs w:val="29"/>
          <w:lang w:eastAsia="en-CA"/>
        </w:rPr>
      </w:pPr>
    </w:p>
    <w:p w14:paraId="28FF0CE1" w14:textId="77777777" w:rsidR="009766BE" w:rsidRDefault="009766BE" w:rsidP="00294632">
      <w:pPr>
        <w:jc w:val="center"/>
        <w:outlineLvl w:val="2"/>
        <w:rPr>
          <w:rFonts w:ascii="Verdana" w:eastAsia="Times New Roman" w:hAnsi="Verdana" w:cs="Times New Roman"/>
          <w:b/>
          <w:bCs/>
          <w:sz w:val="29"/>
          <w:szCs w:val="29"/>
          <w:lang w:eastAsia="en-CA"/>
        </w:rPr>
      </w:pPr>
    </w:p>
    <w:p w14:paraId="5B9DD6CC" w14:textId="77777777" w:rsidR="009766BE" w:rsidRDefault="009766BE" w:rsidP="00294632">
      <w:pPr>
        <w:jc w:val="center"/>
        <w:outlineLvl w:val="2"/>
        <w:rPr>
          <w:rFonts w:ascii="Verdana" w:eastAsia="Times New Roman" w:hAnsi="Verdana" w:cs="Times New Roman"/>
          <w:b/>
          <w:bCs/>
          <w:sz w:val="29"/>
          <w:szCs w:val="29"/>
          <w:lang w:eastAsia="en-CA"/>
        </w:rPr>
      </w:pPr>
    </w:p>
    <w:p w14:paraId="51463FC0" w14:textId="77777777" w:rsidR="009766BE" w:rsidRDefault="009766BE" w:rsidP="00294632">
      <w:pPr>
        <w:jc w:val="center"/>
        <w:outlineLvl w:val="2"/>
        <w:rPr>
          <w:rFonts w:ascii="Verdana" w:eastAsia="Times New Roman" w:hAnsi="Verdana" w:cs="Times New Roman"/>
          <w:b/>
          <w:bCs/>
          <w:sz w:val="29"/>
          <w:szCs w:val="29"/>
          <w:lang w:eastAsia="en-CA"/>
        </w:rPr>
      </w:pPr>
    </w:p>
    <w:p w14:paraId="0F089B52" w14:textId="77777777" w:rsidR="009766BE" w:rsidRDefault="009766BE" w:rsidP="00294632">
      <w:pPr>
        <w:jc w:val="center"/>
        <w:outlineLvl w:val="2"/>
        <w:rPr>
          <w:rFonts w:ascii="Verdana" w:eastAsia="Times New Roman" w:hAnsi="Verdana" w:cs="Times New Roman"/>
          <w:b/>
          <w:bCs/>
          <w:sz w:val="29"/>
          <w:szCs w:val="29"/>
          <w:lang w:eastAsia="en-CA"/>
        </w:rPr>
      </w:pPr>
    </w:p>
    <w:p w14:paraId="583B41D9" w14:textId="77777777" w:rsidR="009766BE" w:rsidRDefault="009766BE" w:rsidP="00294632">
      <w:pPr>
        <w:jc w:val="center"/>
        <w:outlineLvl w:val="2"/>
        <w:rPr>
          <w:rFonts w:ascii="Verdana" w:eastAsia="Times New Roman" w:hAnsi="Verdana" w:cs="Times New Roman"/>
          <w:b/>
          <w:bCs/>
          <w:sz w:val="29"/>
          <w:szCs w:val="29"/>
          <w:lang w:eastAsia="en-CA"/>
        </w:rPr>
      </w:pPr>
    </w:p>
    <w:p w14:paraId="745A1059" w14:textId="77777777" w:rsidR="009766BE" w:rsidRDefault="009766BE" w:rsidP="00294632">
      <w:pPr>
        <w:jc w:val="center"/>
        <w:outlineLvl w:val="2"/>
        <w:rPr>
          <w:rFonts w:ascii="Verdana" w:eastAsia="Times New Roman" w:hAnsi="Verdana" w:cs="Times New Roman"/>
          <w:b/>
          <w:bCs/>
          <w:sz w:val="29"/>
          <w:szCs w:val="29"/>
          <w:lang w:eastAsia="en-CA"/>
        </w:rPr>
      </w:pPr>
    </w:p>
    <w:p w14:paraId="3E322376" w14:textId="77777777" w:rsidR="009766BE" w:rsidRDefault="009766BE" w:rsidP="00294632">
      <w:pPr>
        <w:jc w:val="center"/>
        <w:outlineLvl w:val="2"/>
        <w:rPr>
          <w:rFonts w:ascii="Verdana" w:eastAsia="Times New Roman" w:hAnsi="Verdana" w:cs="Times New Roman"/>
          <w:b/>
          <w:bCs/>
          <w:sz w:val="29"/>
          <w:szCs w:val="29"/>
          <w:lang w:eastAsia="en-CA"/>
        </w:rPr>
      </w:pPr>
    </w:p>
    <w:p w14:paraId="24874CE5" w14:textId="77777777" w:rsidR="009766BE" w:rsidRDefault="009766BE" w:rsidP="00294632">
      <w:pPr>
        <w:jc w:val="center"/>
        <w:outlineLvl w:val="2"/>
        <w:rPr>
          <w:rFonts w:ascii="Verdana" w:eastAsia="Times New Roman" w:hAnsi="Verdana" w:cs="Times New Roman"/>
          <w:b/>
          <w:bCs/>
          <w:sz w:val="29"/>
          <w:szCs w:val="29"/>
          <w:lang w:eastAsia="en-CA"/>
        </w:rPr>
      </w:pPr>
    </w:p>
    <w:p w14:paraId="759DBDA9" w14:textId="77777777" w:rsidR="009766BE" w:rsidRDefault="009766BE" w:rsidP="00294632">
      <w:pPr>
        <w:jc w:val="center"/>
        <w:outlineLvl w:val="2"/>
        <w:rPr>
          <w:rFonts w:ascii="Verdana" w:eastAsia="Times New Roman" w:hAnsi="Verdana" w:cs="Times New Roman"/>
          <w:b/>
          <w:bCs/>
          <w:sz w:val="29"/>
          <w:szCs w:val="29"/>
          <w:lang w:eastAsia="en-CA"/>
        </w:rPr>
      </w:pPr>
    </w:p>
    <w:p w14:paraId="3F81FFBF" w14:textId="77777777" w:rsidR="009766BE" w:rsidRDefault="009766BE" w:rsidP="00294632">
      <w:pPr>
        <w:jc w:val="center"/>
        <w:outlineLvl w:val="2"/>
        <w:rPr>
          <w:rFonts w:ascii="Verdana" w:eastAsia="Times New Roman" w:hAnsi="Verdana" w:cs="Times New Roman"/>
          <w:b/>
          <w:bCs/>
          <w:sz w:val="29"/>
          <w:szCs w:val="29"/>
          <w:lang w:eastAsia="en-CA"/>
        </w:rPr>
      </w:pPr>
    </w:p>
    <w:p w14:paraId="793D05E5" w14:textId="77777777" w:rsidR="009766BE" w:rsidRDefault="009766BE" w:rsidP="00294632">
      <w:pPr>
        <w:jc w:val="center"/>
        <w:outlineLvl w:val="2"/>
        <w:rPr>
          <w:rFonts w:ascii="Verdana" w:eastAsia="Times New Roman" w:hAnsi="Verdana" w:cs="Times New Roman"/>
          <w:b/>
          <w:bCs/>
          <w:sz w:val="29"/>
          <w:szCs w:val="29"/>
          <w:lang w:eastAsia="en-CA"/>
        </w:rPr>
      </w:pPr>
    </w:p>
    <w:p w14:paraId="35181548" w14:textId="77777777" w:rsidR="009766BE" w:rsidRDefault="009766BE" w:rsidP="00294632">
      <w:pPr>
        <w:jc w:val="center"/>
        <w:outlineLvl w:val="2"/>
        <w:rPr>
          <w:rFonts w:ascii="Verdana" w:eastAsia="Times New Roman" w:hAnsi="Verdana" w:cs="Times New Roman"/>
          <w:b/>
          <w:bCs/>
          <w:sz w:val="29"/>
          <w:szCs w:val="29"/>
          <w:lang w:eastAsia="en-CA"/>
        </w:rPr>
      </w:pPr>
    </w:p>
    <w:p w14:paraId="77F544FE" w14:textId="77777777" w:rsidR="009766BE" w:rsidRDefault="009766BE" w:rsidP="00294632">
      <w:pPr>
        <w:jc w:val="center"/>
        <w:outlineLvl w:val="2"/>
        <w:rPr>
          <w:rFonts w:ascii="Verdana" w:eastAsia="Times New Roman" w:hAnsi="Verdana" w:cs="Times New Roman"/>
          <w:b/>
          <w:bCs/>
          <w:sz w:val="29"/>
          <w:szCs w:val="29"/>
          <w:lang w:eastAsia="en-CA"/>
        </w:rPr>
      </w:pPr>
    </w:p>
    <w:p w14:paraId="1764BC50" w14:textId="77777777" w:rsidR="009766BE" w:rsidRDefault="009766BE" w:rsidP="00294632">
      <w:pPr>
        <w:jc w:val="center"/>
        <w:outlineLvl w:val="2"/>
        <w:rPr>
          <w:rFonts w:ascii="Verdana" w:eastAsia="Times New Roman" w:hAnsi="Verdana" w:cs="Times New Roman"/>
          <w:b/>
          <w:bCs/>
          <w:sz w:val="29"/>
          <w:szCs w:val="29"/>
          <w:lang w:eastAsia="en-CA"/>
        </w:rPr>
      </w:pPr>
    </w:p>
    <w:p w14:paraId="0E98FC3E" w14:textId="77777777" w:rsidR="009766BE" w:rsidRDefault="009766BE" w:rsidP="00294632">
      <w:pPr>
        <w:jc w:val="center"/>
        <w:outlineLvl w:val="2"/>
        <w:rPr>
          <w:rFonts w:ascii="Verdana" w:eastAsia="Times New Roman" w:hAnsi="Verdana" w:cs="Times New Roman"/>
          <w:b/>
          <w:bCs/>
          <w:sz w:val="29"/>
          <w:szCs w:val="29"/>
          <w:lang w:eastAsia="en-CA"/>
        </w:rPr>
      </w:pPr>
    </w:p>
    <w:p w14:paraId="1E118C53" w14:textId="77777777" w:rsidR="009766BE" w:rsidRDefault="009766BE" w:rsidP="00294632">
      <w:pPr>
        <w:jc w:val="center"/>
        <w:outlineLvl w:val="2"/>
        <w:rPr>
          <w:rFonts w:ascii="Verdana" w:eastAsia="Times New Roman" w:hAnsi="Verdana" w:cs="Times New Roman"/>
          <w:b/>
          <w:bCs/>
          <w:sz w:val="29"/>
          <w:szCs w:val="29"/>
          <w:lang w:eastAsia="en-CA"/>
        </w:rPr>
      </w:pPr>
    </w:p>
    <w:p w14:paraId="22410FAA" w14:textId="77777777" w:rsidR="009766BE" w:rsidRDefault="009766BE" w:rsidP="00294632">
      <w:pPr>
        <w:jc w:val="center"/>
        <w:outlineLvl w:val="2"/>
        <w:rPr>
          <w:rFonts w:ascii="Verdana" w:eastAsia="Times New Roman" w:hAnsi="Verdana" w:cs="Times New Roman"/>
          <w:b/>
          <w:bCs/>
          <w:sz w:val="29"/>
          <w:szCs w:val="29"/>
          <w:lang w:eastAsia="en-CA"/>
        </w:rPr>
      </w:pPr>
    </w:p>
    <w:p w14:paraId="3DBDFD2D" w14:textId="77777777" w:rsidR="00294632" w:rsidRDefault="00294632" w:rsidP="00294632">
      <w:pPr>
        <w:jc w:val="center"/>
        <w:outlineLvl w:val="2"/>
        <w:rPr>
          <w:rFonts w:ascii="Verdana" w:eastAsia="Times New Roman" w:hAnsi="Verdana" w:cs="Times New Roman"/>
          <w:b/>
          <w:bCs/>
          <w:sz w:val="29"/>
          <w:szCs w:val="29"/>
          <w:lang w:eastAsia="en-CA"/>
        </w:rPr>
      </w:pPr>
      <w:r>
        <w:rPr>
          <w:rFonts w:ascii="Verdana" w:eastAsia="Times New Roman" w:hAnsi="Verdana" w:cs="Times New Roman"/>
          <w:b/>
          <w:bCs/>
          <w:sz w:val="29"/>
          <w:szCs w:val="29"/>
          <w:lang w:eastAsia="en-CA"/>
        </w:rPr>
        <w:lastRenderedPageBreak/>
        <w:t>cs3307a – Object oriented analysis and design</w:t>
      </w:r>
    </w:p>
    <w:p w14:paraId="3CA68229" w14:textId="77777777" w:rsidR="00294632" w:rsidRDefault="00294632" w:rsidP="00294632">
      <w:pPr>
        <w:jc w:val="center"/>
      </w:pPr>
    </w:p>
    <w:p w14:paraId="5ADC3E6D" w14:textId="77777777" w:rsidR="00294632" w:rsidRPr="00CB7651" w:rsidRDefault="00294632" w:rsidP="00294632">
      <w:pPr>
        <w:jc w:val="center"/>
        <w:rPr>
          <w:b/>
          <w:sz w:val="32"/>
        </w:rPr>
      </w:pPr>
      <w:r w:rsidRPr="00CB7651">
        <w:rPr>
          <w:b/>
          <w:sz w:val="32"/>
        </w:rPr>
        <w:t>Design Inspection Instrument</w:t>
      </w:r>
    </w:p>
    <w:p w14:paraId="4E53CC24" w14:textId="77777777" w:rsidR="00294632" w:rsidRPr="00CB7651" w:rsidRDefault="00294632" w:rsidP="00294632">
      <w:pPr>
        <w:rPr>
          <w:sz w:val="32"/>
        </w:rPr>
      </w:pPr>
    </w:p>
    <w:p w14:paraId="7FCB542C" w14:textId="77777777" w:rsidR="00294632" w:rsidRPr="0096495A" w:rsidRDefault="00294632" w:rsidP="00294632">
      <w:pPr>
        <w:tabs>
          <w:tab w:val="left" w:pos="1190"/>
        </w:tabs>
        <w:rPr>
          <w:b/>
        </w:rPr>
      </w:pPr>
      <w:r w:rsidRPr="0096495A">
        <w:rPr>
          <w:b/>
        </w:rPr>
        <w:t>Instructions:</w:t>
      </w:r>
    </w:p>
    <w:p w14:paraId="366906AF" w14:textId="77777777" w:rsidR="00294632" w:rsidRDefault="00294632" w:rsidP="00294632">
      <w:pPr>
        <w:pStyle w:val="ListParagraph"/>
        <w:numPr>
          <w:ilvl w:val="0"/>
          <w:numId w:val="28"/>
        </w:numPr>
        <w:tabs>
          <w:tab w:val="left" w:pos="1190"/>
        </w:tabs>
      </w:pPr>
      <w:r>
        <w:t>The purpose of this document is to assist in the inspection of object-oriented design.</w:t>
      </w:r>
    </w:p>
    <w:p w14:paraId="76323439" w14:textId="77777777" w:rsidR="00294632" w:rsidRDefault="00294632" w:rsidP="00294632">
      <w:pPr>
        <w:pStyle w:val="ListParagraph"/>
        <w:numPr>
          <w:ilvl w:val="0"/>
          <w:numId w:val="28"/>
        </w:numPr>
        <w:tabs>
          <w:tab w:val="left" w:pos="1190"/>
        </w:tabs>
      </w:pPr>
      <w:r>
        <w:t>Under each question is a choice of answers; please choose one (either replace the box with a checkmark or highlight it)</w:t>
      </w:r>
    </w:p>
    <w:p w14:paraId="7F0A67F0" w14:textId="77777777" w:rsidR="00294632" w:rsidRDefault="00294632" w:rsidP="00294632">
      <w:pPr>
        <w:ind w:firstLine="720"/>
      </w:pPr>
      <w:r w:rsidRPr="00C82DAA">
        <w:sym w:font="Wingdings" w:char="F06F"/>
      </w:r>
      <w:r w:rsidRPr="00C82DAA">
        <w:t xml:space="preserve"> y</w:t>
      </w:r>
      <w:r>
        <w:t>es</w:t>
      </w:r>
      <w:r>
        <w:tab/>
      </w:r>
      <w:r>
        <w:tab/>
      </w:r>
      <w:r>
        <w:tab/>
      </w:r>
      <w:r>
        <w:sym w:font="Wingdings" w:char="F06F"/>
      </w:r>
      <w:r>
        <w:t xml:space="preserve"> no</w:t>
      </w:r>
      <w:r>
        <w:tab/>
      </w:r>
      <w:r>
        <w:tab/>
      </w:r>
      <w:r>
        <w:tab/>
      </w:r>
      <w:r>
        <w:sym w:font="Wingdings" w:char="F06F"/>
      </w:r>
      <w:r>
        <w:t xml:space="preserve"> partly, could be improved</w:t>
      </w:r>
    </w:p>
    <w:p w14:paraId="4D425E7E" w14:textId="77777777" w:rsidR="00294632" w:rsidRDefault="00294632" w:rsidP="00294632">
      <w:pPr>
        <w:pStyle w:val="ListParagraph"/>
        <w:numPr>
          <w:ilvl w:val="0"/>
          <w:numId w:val="28"/>
        </w:numPr>
        <w:tabs>
          <w:tab w:val="left" w:pos="1190"/>
        </w:tabs>
      </w:pPr>
      <w:r>
        <w:t>Two types of comments are required under each question: (i) your analysis, and (ii) your finding (in the form of a comment). The analysis would typically show how you arrived at the finding.</w:t>
      </w:r>
    </w:p>
    <w:p w14:paraId="062FEECE" w14:textId="77777777" w:rsidR="00294632" w:rsidRDefault="00294632" w:rsidP="00294632">
      <w:pPr>
        <w:pStyle w:val="ListParagraph"/>
        <w:numPr>
          <w:ilvl w:val="0"/>
          <w:numId w:val="28"/>
        </w:numPr>
        <w:tabs>
          <w:tab w:val="left" w:pos="1190"/>
        </w:tabs>
      </w:pPr>
      <w:r>
        <w:t>Add new lines as necessary for your analysis or findings.</w:t>
      </w:r>
    </w:p>
    <w:p w14:paraId="77E8FEF1" w14:textId="77777777" w:rsidR="00294632" w:rsidRDefault="00294632" w:rsidP="00294632"/>
    <w:p w14:paraId="408966E6" w14:textId="77777777" w:rsidR="00294632" w:rsidRPr="00C656C1" w:rsidRDefault="00294632" w:rsidP="00294632">
      <w:pPr>
        <w:rPr>
          <w:b/>
        </w:rPr>
      </w:pPr>
      <w:r w:rsidRPr="00C656C1">
        <w:rPr>
          <w:b/>
        </w:rPr>
        <w:t xml:space="preserve">Scope </w:t>
      </w:r>
      <w:r>
        <w:rPr>
          <w:b/>
        </w:rPr>
        <w:t>and process</w:t>
      </w:r>
      <w:r w:rsidRPr="00C656C1">
        <w:rPr>
          <w:b/>
        </w:rPr>
        <w:t>:</w:t>
      </w:r>
    </w:p>
    <w:p w14:paraId="723D6F6D" w14:textId="77777777" w:rsidR="00294632" w:rsidRDefault="00294632" w:rsidP="00294632">
      <w:pPr>
        <w:pStyle w:val="ListParagraph"/>
        <w:numPr>
          <w:ilvl w:val="0"/>
          <w:numId w:val="29"/>
        </w:numPr>
      </w:pPr>
      <w:r>
        <w:t>Choose a subset of the system’s features</w:t>
      </w:r>
      <w:r w:rsidRPr="0030659F">
        <w:t>.</w:t>
      </w:r>
    </w:p>
    <w:p w14:paraId="39E89BB0" w14:textId="77777777" w:rsidR="00294632" w:rsidRDefault="00294632" w:rsidP="00294632">
      <w:pPr>
        <w:pStyle w:val="ListParagraph"/>
        <w:numPr>
          <w:ilvl w:val="0"/>
          <w:numId w:val="29"/>
        </w:numPr>
      </w:pPr>
      <w:r>
        <w:t>Create some scenarios in which these features will be used.</w:t>
      </w:r>
    </w:p>
    <w:p w14:paraId="2BA988C7" w14:textId="77777777" w:rsidR="00294632" w:rsidRDefault="00294632" w:rsidP="00294632">
      <w:pPr>
        <w:pStyle w:val="ListParagraph"/>
        <w:numPr>
          <w:ilvl w:val="0"/>
          <w:numId w:val="29"/>
        </w:numPr>
      </w:pPr>
      <w:r>
        <w:t>Keep the inspection process down to, say, two hours. This gives you some preliminary experience with inspection.</w:t>
      </w:r>
    </w:p>
    <w:p w14:paraId="21F10BF8" w14:textId="77777777" w:rsidR="00294632" w:rsidRDefault="00294632" w:rsidP="00294632">
      <w:pPr>
        <w:pStyle w:val="ListParagraph"/>
        <w:numPr>
          <w:ilvl w:val="0"/>
          <w:numId w:val="29"/>
        </w:numPr>
      </w:pPr>
      <w:r>
        <w:t>Log improvement suggestions.</w:t>
      </w:r>
    </w:p>
    <w:p w14:paraId="3764DC1F" w14:textId="77777777" w:rsidR="00294632" w:rsidRPr="0030659F" w:rsidRDefault="00294632" w:rsidP="00294632">
      <w:pPr>
        <w:pStyle w:val="ListParagraph"/>
        <w:numPr>
          <w:ilvl w:val="0"/>
          <w:numId w:val="29"/>
        </w:numPr>
      </w:pPr>
      <w:r>
        <w:t>Make improvements as appropriate.</w:t>
      </w:r>
    </w:p>
    <w:p w14:paraId="335D5F7D" w14:textId="77777777" w:rsidR="00294632" w:rsidRDefault="00294632" w:rsidP="00294632"/>
    <w:p w14:paraId="20250A2A" w14:textId="77777777" w:rsidR="00294632" w:rsidRPr="00B14A98" w:rsidRDefault="00294632" w:rsidP="00294632">
      <w:pPr>
        <w:jc w:val="center"/>
      </w:pPr>
      <w:r>
        <w:t>+++++++++++++++++++</w:t>
      </w:r>
    </w:p>
    <w:p w14:paraId="4803B93C" w14:textId="478619AD" w:rsidR="00294632" w:rsidRPr="005F5BE4" w:rsidRDefault="0069235D" w:rsidP="00294632">
      <w:r>
        <w:rPr>
          <w:b/>
        </w:rPr>
        <w:t xml:space="preserve">Classes Inspected: </w:t>
      </w:r>
      <w:r w:rsidRPr="005F5BE4">
        <w:t>MainWindow</w:t>
      </w:r>
    </w:p>
    <w:p w14:paraId="51E613AE" w14:textId="77777777" w:rsidR="00294632" w:rsidRDefault="00294632" w:rsidP="00294632"/>
    <w:p w14:paraId="028DCEBC" w14:textId="77777777" w:rsidR="00294632" w:rsidRPr="00B026EF" w:rsidRDefault="00294632" w:rsidP="00294632">
      <w:pPr>
        <w:rPr>
          <w:b/>
        </w:rPr>
      </w:pPr>
      <w:r w:rsidRPr="00B026EF">
        <w:rPr>
          <w:b/>
        </w:rPr>
        <w:t xml:space="preserve"> </w:t>
      </w:r>
      <w:r>
        <w:rPr>
          <w:b/>
        </w:rPr>
        <w:t>Structural</w:t>
      </w:r>
      <w:r w:rsidRPr="00B026EF">
        <w:rPr>
          <w:b/>
        </w:rPr>
        <w:t xml:space="preserve"> correspondence</w:t>
      </w:r>
      <w:r w:rsidRPr="00B14A98">
        <w:rPr>
          <w:b/>
        </w:rPr>
        <w:t xml:space="preserve"> </w:t>
      </w:r>
      <w:r>
        <w:rPr>
          <w:b/>
        </w:rPr>
        <w:t xml:space="preserve">between Design and </w:t>
      </w:r>
      <w:r w:rsidRPr="00B026EF">
        <w:rPr>
          <w:b/>
        </w:rPr>
        <w:t>Code</w:t>
      </w:r>
      <w:r>
        <w:rPr>
          <w:b/>
        </w:rPr>
        <w:t>:</w:t>
      </w:r>
    </w:p>
    <w:p w14:paraId="1540B194" w14:textId="77777777" w:rsidR="00294632" w:rsidRDefault="00294632" w:rsidP="00294632">
      <w:r>
        <w:t>Are all the classes and interrelationships programmed in the application explicitly represented in the class diagram of the system?</w:t>
      </w:r>
    </w:p>
    <w:p w14:paraId="6DE945D8" w14:textId="77777777" w:rsidR="00294632" w:rsidRDefault="00294632" w:rsidP="00294632"/>
    <w:p w14:paraId="29296076" w14:textId="77777777" w:rsidR="00294632" w:rsidRDefault="00294632" w:rsidP="00294632">
      <w:r w:rsidRPr="005F5BE4">
        <w:rPr>
          <w:highlight w:val="yellow"/>
        </w:rPr>
        <w:sym w:font="Wingdings" w:char="F06F"/>
      </w:r>
      <w:r w:rsidRPr="005F5BE4">
        <w:rPr>
          <w:highlight w:val="yellow"/>
        </w:rPr>
        <w:t xml:space="preserve"> Yes</w:t>
      </w:r>
      <w:r>
        <w:tab/>
      </w:r>
      <w:r>
        <w:tab/>
      </w:r>
      <w:r>
        <w:tab/>
      </w:r>
      <w:r>
        <w:sym w:font="Wingdings" w:char="F06F"/>
      </w:r>
      <w:r>
        <w:t>No</w:t>
      </w:r>
      <w:r>
        <w:tab/>
      </w:r>
      <w:r>
        <w:tab/>
      </w:r>
      <w:r>
        <w:tab/>
      </w:r>
      <w:r>
        <w:sym w:font="Wingdings" w:char="F06F"/>
      </w:r>
      <w:r>
        <w:t>Partly (Can be improved)</w:t>
      </w:r>
    </w:p>
    <w:p w14:paraId="33666569" w14:textId="77777777" w:rsidR="00294632" w:rsidRDefault="00294632" w:rsidP="00294632"/>
    <w:p w14:paraId="7A4D3F1D" w14:textId="6E745E89" w:rsidR="00294632" w:rsidRDefault="00294632" w:rsidP="00294632">
      <w:r>
        <w:t xml:space="preserve">Comment on your analysis: </w:t>
      </w:r>
      <w:r w:rsidR="005F5BE4">
        <w:t>MainWindow is in the class diagram</w:t>
      </w:r>
    </w:p>
    <w:p w14:paraId="007B30CD" w14:textId="33734F1F" w:rsidR="00294632" w:rsidRDefault="00294632" w:rsidP="00294632">
      <w:r>
        <w:t xml:space="preserve">Comment on your findings: </w:t>
      </w:r>
      <w:r w:rsidR="005F5BE4">
        <w:t>All methods are also in the class diagram</w:t>
      </w:r>
    </w:p>
    <w:p w14:paraId="110BE64B" w14:textId="77777777" w:rsidR="00294632" w:rsidRDefault="00294632" w:rsidP="00294632"/>
    <w:p w14:paraId="44C8C614" w14:textId="77777777" w:rsidR="00294632" w:rsidRDefault="00294632" w:rsidP="00294632">
      <w:pPr>
        <w:rPr>
          <w:b/>
        </w:rPr>
      </w:pPr>
    </w:p>
    <w:p w14:paraId="6563D779" w14:textId="77777777" w:rsidR="00294632" w:rsidRPr="00B026EF" w:rsidRDefault="00294632" w:rsidP="00294632">
      <w:pPr>
        <w:rPr>
          <w:b/>
        </w:rPr>
      </w:pPr>
      <w:r w:rsidRPr="00B026EF">
        <w:rPr>
          <w:b/>
        </w:rPr>
        <w:t xml:space="preserve">Functionality: </w:t>
      </w:r>
    </w:p>
    <w:p w14:paraId="424E3C2F" w14:textId="77777777" w:rsidR="00294632" w:rsidRDefault="00294632" w:rsidP="00294632">
      <w:r>
        <w:t>Do all the programmed classes perform their intended operations as per the requirements?</w:t>
      </w:r>
    </w:p>
    <w:p w14:paraId="4E67C13F" w14:textId="77777777" w:rsidR="00294632" w:rsidRDefault="00294632" w:rsidP="00294632"/>
    <w:p w14:paraId="7D6D767C" w14:textId="77777777" w:rsidR="00294632" w:rsidRDefault="00294632" w:rsidP="00294632">
      <w:r>
        <w:sym w:font="Wingdings" w:char="F06F"/>
      </w:r>
      <w:r>
        <w:t xml:space="preserve"> Yes</w:t>
      </w:r>
      <w:r>
        <w:tab/>
      </w:r>
      <w:r>
        <w:tab/>
      </w:r>
      <w:r>
        <w:tab/>
      </w:r>
      <w:r>
        <w:sym w:font="Wingdings" w:char="F06F"/>
      </w:r>
      <w:r>
        <w:t>No</w:t>
      </w:r>
      <w:r>
        <w:tab/>
      </w:r>
      <w:r>
        <w:tab/>
      </w:r>
      <w:r>
        <w:tab/>
      </w:r>
      <w:r>
        <w:sym w:font="Wingdings" w:char="F06F"/>
      </w:r>
      <w:r>
        <w:t>Partly (Can be improved)</w:t>
      </w:r>
    </w:p>
    <w:p w14:paraId="6B6762C3" w14:textId="77777777" w:rsidR="00294632" w:rsidRDefault="00294632" w:rsidP="00294632"/>
    <w:p w14:paraId="7844CC72" w14:textId="1DE50A9F" w:rsidR="00294632" w:rsidRDefault="00294632" w:rsidP="00294632">
      <w:r>
        <w:t xml:space="preserve">Comment on your analysis: </w:t>
      </w:r>
      <w:r w:rsidR="005F5BE4">
        <w:t>The intended operations are all performed.</w:t>
      </w:r>
    </w:p>
    <w:p w14:paraId="1C62439D" w14:textId="77777777" w:rsidR="005F5BE4" w:rsidRDefault="005F5BE4" w:rsidP="00294632"/>
    <w:p w14:paraId="02642A21" w14:textId="47071B1B" w:rsidR="00294632" w:rsidRDefault="00294632" w:rsidP="00294632">
      <w:r>
        <w:lastRenderedPageBreak/>
        <w:t xml:space="preserve">Comment on your findings: </w:t>
      </w:r>
      <w:r w:rsidR="005F5BE4">
        <w:t xml:space="preserve"> The number of methods in MainWindow can be reduced to improve performance and readability.</w:t>
      </w:r>
    </w:p>
    <w:p w14:paraId="03BB6465" w14:textId="77777777" w:rsidR="005F5BE4" w:rsidRDefault="005F5BE4" w:rsidP="00294632"/>
    <w:p w14:paraId="27D1A263" w14:textId="77777777" w:rsidR="00294632" w:rsidRPr="00B026EF" w:rsidRDefault="00294632" w:rsidP="00294632"/>
    <w:p w14:paraId="304F7B92" w14:textId="77777777" w:rsidR="00294632" w:rsidRDefault="00294632" w:rsidP="00294632">
      <w:pPr>
        <w:rPr>
          <w:b/>
        </w:rPr>
      </w:pPr>
      <w:r w:rsidRPr="00B026EF">
        <w:rPr>
          <w:b/>
        </w:rPr>
        <w:t>Cohesion</w:t>
      </w:r>
      <w:r>
        <w:rPr>
          <w:b/>
        </w:rPr>
        <w:t>:</w:t>
      </w:r>
    </w:p>
    <w:p w14:paraId="74444E14" w14:textId="77777777" w:rsidR="00294632" w:rsidRDefault="00294632" w:rsidP="00294632">
      <w:r>
        <w:t>Do</w:t>
      </w:r>
      <w:r w:rsidRPr="002F1099">
        <w:t xml:space="preserve"> the methods encapsulated in each programmed class, together perform a single, well defined, task of the class</w:t>
      </w:r>
      <w:r>
        <w:t>?</w:t>
      </w:r>
      <w:r w:rsidRPr="002F1099">
        <w:t xml:space="preserve"> (High-Cohesion</w:t>
      </w:r>
      <w:r>
        <w:t xml:space="preserve"> (good)</w:t>
      </w:r>
      <w:r w:rsidRPr="002F1099">
        <w:t>:</w:t>
      </w:r>
      <w:r>
        <w:t xml:space="preserve"> </w:t>
      </w:r>
      <w:r w:rsidRPr="002F1099">
        <w:t xml:space="preserve"> the functionalities embedded in a class, accessed through its methods, have much in common, e.g., access common data)</w:t>
      </w:r>
    </w:p>
    <w:p w14:paraId="7B743E63" w14:textId="77777777" w:rsidR="00294632" w:rsidRDefault="00294632" w:rsidP="00294632"/>
    <w:p w14:paraId="358A562D" w14:textId="77777777" w:rsidR="00294632" w:rsidRDefault="00294632" w:rsidP="00294632">
      <w:r w:rsidRPr="005F5BE4">
        <w:rPr>
          <w:highlight w:val="yellow"/>
        </w:rPr>
        <w:sym w:font="Wingdings" w:char="F06F"/>
      </w:r>
      <w:r w:rsidRPr="005F5BE4">
        <w:rPr>
          <w:highlight w:val="yellow"/>
        </w:rPr>
        <w:t xml:space="preserve"> Yes</w:t>
      </w:r>
      <w:r>
        <w:tab/>
      </w:r>
      <w:r>
        <w:tab/>
      </w:r>
      <w:r>
        <w:tab/>
      </w:r>
      <w:r>
        <w:sym w:font="Wingdings" w:char="F06F"/>
      </w:r>
      <w:r>
        <w:t>No</w:t>
      </w:r>
      <w:r>
        <w:tab/>
      </w:r>
      <w:r>
        <w:tab/>
      </w:r>
      <w:r>
        <w:tab/>
      </w:r>
      <w:r>
        <w:sym w:font="Wingdings" w:char="F06F"/>
      </w:r>
      <w:r>
        <w:t>Partly (Can be increased)</w:t>
      </w:r>
    </w:p>
    <w:p w14:paraId="1718B9B7" w14:textId="77777777" w:rsidR="00294632" w:rsidRDefault="00294632" w:rsidP="00294632"/>
    <w:p w14:paraId="2A997241" w14:textId="4EA30D57" w:rsidR="00294632" w:rsidRDefault="00294632" w:rsidP="00294632">
      <w:r>
        <w:t xml:space="preserve">Comment on your analysis: </w:t>
      </w:r>
      <w:r w:rsidR="005F5BE4">
        <w:t>All methods in MainWindow are specific to the MainWindow design.</w:t>
      </w:r>
    </w:p>
    <w:p w14:paraId="4406A98B" w14:textId="77777777" w:rsidR="005F5BE4" w:rsidRDefault="005F5BE4" w:rsidP="00294632"/>
    <w:p w14:paraId="5BC0FA1C" w14:textId="1E4E2226" w:rsidR="00294632" w:rsidRDefault="00294632" w:rsidP="00294632">
      <w:r>
        <w:t xml:space="preserve">Comment on your findings: </w:t>
      </w:r>
      <w:r w:rsidR="005F5BE4">
        <w:t>The encapsulated methods can be reduced and simplified to improve performance and readability.</w:t>
      </w:r>
    </w:p>
    <w:p w14:paraId="1547DD7D" w14:textId="77777777" w:rsidR="00294632" w:rsidRDefault="00294632" w:rsidP="00294632">
      <w:pPr>
        <w:rPr>
          <w:b/>
        </w:rPr>
      </w:pPr>
    </w:p>
    <w:p w14:paraId="497A2EFF" w14:textId="77777777" w:rsidR="00294632" w:rsidRDefault="00294632" w:rsidP="00294632">
      <w:pPr>
        <w:rPr>
          <w:b/>
        </w:rPr>
      </w:pPr>
    </w:p>
    <w:p w14:paraId="6F69B83D" w14:textId="77777777" w:rsidR="00294632" w:rsidRDefault="00294632" w:rsidP="00294632">
      <w:pPr>
        <w:rPr>
          <w:b/>
        </w:rPr>
      </w:pPr>
      <w:r w:rsidRPr="00662D23">
        <w:rPr>
          <w:b/>
        </w:rPr>
        <w:t>Coupling</w:t>
      </w:r>
      <w:r>
        <w:rPr>
          <w:b/>
        </w:rPr>
        <w:t>:</w:t>
      </w:r>
    </w:p>
    <w:p w14:paraId="45CDEC07" w14:textId="77777777" w:rsidR="00294632" w:rsidRDefault="00294632" w:rsidP="00294632">
      <w:r w:rsidRPr="002F1099">
        <w:t>Do the programmed classes have excessive inter-dependency? (High Coupling</w:t>
      </w:r>
      <w:r>
        <w:t xml:space="preserve"> (bad)</w:t>
      </w:r>
      <w:r w:rsidRPr="002F1099">
        <w:t>: In this case a class shares a common variable with another</w:t>
      </w:r>
      <w:r>
        <w:t xml:space="preserve"> class</w:t>
      </w:r>
      <w:r w:rsidRPr="002F1099">
        <w:t>, or relies on, or controls the execution of, another class.)</w:t>
      </w:r>
    </w:p>
    <w:p w14:paraId="07E4A9BB" w14:textId="77777777" w:rsidR="00294632" w:rsidRDefault="00294632" w:rsidP="00294632"/>
    <w:p w14:paraId="6A500E99" w14:textId="77777777" w:rsidR="00294632" w:rsidRDefault="00294632" w:rsidP="00294632">
      <w:r>
        <w:sym w:font="Wingdings" w:char="F06F"/>
      </w:r>
      <w:r>
        <w:t xml:space="preserve"> Yes</w:t>
      </w:r>
      <w:r>
        <w:tab/>
      </w:r>
      <w:r>
        <w:tab/>
      </w:r>
      <w:r>
        <w:tab/>
      </w:r>
      <w:r>
        <w:sym w:font="Wingdings" w:char="F06F"/>
      </w:r>
      <w:r>
        <w:t>No</w:t>
      </w:r>
      <w:r>
        <w:tab/>
      </w:r>
      <w:r>
        <w:tab/>
      </w:r>
      <w:r>
        <w:tab/>
      </w:r>
      <w:r w:rsidRPr="005F5BE4">
        <w:rPr>
          <w:highlight w:val="yellow"/>
        </w:rPr>
        <w:sym w:font="Wingdings" w:char="F06F"/>
      </w:r>
      <w:r w:rsidRPr="005F5BE4">
        <w:rPr>
          <w:highlight w:val="yellow"/>
        </w:rPr>
        <w:t>Partly (Can be reduced)</w:t>
      </w:r>
    </w:p>
    <w:p w14:paraId="1C4CEF1B" w14:textId="77777777" w:rsidR="00294632" w:rsidRDefault="00294632" w:rsidP="00294632"/>
    <w:p w14:paraId="4E7DAB62" w14:textId="43A5A277" w:rsidR="00294632" w:rsidRDefault="00294632" w:rsidP="00294632">
      <w:r>
        <w:t xml:space="preserve">Comment on your analysis: </w:t>
      </w:r>
      <w:r w:rsidR="005F5BE4">
        <w:t>MainWindow is highly inter-dependent with tree models.</w:t>
      </w:r>
    </w:p>
    <w:p w14:paraId="72C67C90" w14:textId="77777777" w:rsidR="005F5BE4" w:rsidRDefault="005F5BE4" w:rsidP="00294632"/>
    <w:p w14:paraId="4624C0DE" w14:textId="4C4AEDCB" w:rsidR="00294632" w:rsidRDefault="00294632" w:rsidP="00294632">
      <w:r>
        <w:t xml:space="preserve">Comment on your findings: </w:t>
      </w:r>
      <w:r w:rsidR="005F5BE4">
        <w:t>The high coupling might make it difficult to simplify MainWindow</w:t>
      </w:r>
    </w:p>
    <w:p w14:paraId="0B07DE91" w14:textId="77777777" w:rsidR="00294632" w:rsidRDefault="00294632" w:rsidP="00294632">
      <w:pPr>
        <w:rPr>
          <w:b/>
        </w:rPr>
      </w:pPr>
    </w:p>
    <w:p w14:paraId="2CCDEFE9" w14:textId="77777777" w:rsidR="00294632" w:rsidRDefault="00294632" w:rsidP="00294632">
      <w:pPr>
        <w:rPr>
          <w:b/>
        </w:rPr>
      </w:pPr>
    </w:p>
    <w:p w14:paraId="73798C3E" w14:textId="77777777" w:rsidR="00294632" w:rsidRDefault="00294632" w:rsidP="00294632">
      <w:pPr>
        <w:rPr>
          <w:b/>
        </w:rPr>
      </w:pPr>
      <w:r w:rsidRPr="00662D23">
        <w:rPr>
          <w:b/>
        </w:rPr>
        <w:t>Separation of concerns</w:t>
      </w:r>
      <w:r>
        <w:rPr>
          <w:b/>
        </w:rPr>
        <w:t>:</w:t>
      </w:r>
    </w:p>
    <w:p w14:paraId="1906151F" w14:textId="77777777" w:rsidR="00294632" w:rsidRPr="00662D23" w:rsidRDefault="00294632" w:rsidP="00294632">
      <w:r>
        <w:t xml:space="preserve">Is the scoped problem decomposed into separate concerns where each concern is encapsulated in a construct such as a class with </w:t>
      </w:r>
      <w:r w:rsidRPr="005F0C40">
        <w:t>well-defined interface</w:t>
      </w:r>
      <w:r>
        <w:t xml:space="preserve"> and cohesive functions with minimal of connections with other concerns?</w:t>
      </w:r>
    </w:p>
    <w:p w14:paraId="1964FDA3" w14:textId="77777777" w:rsidR="00294632" w:rsidRDefault="00294632" w:rsidP="00294632"/>
    <w:p w14:paraId="5263129B" w14:textId="77777777" w:rsidR="00294632" w:rsidRDefault="00294632" w:rsidP="00294632">
      <w:r>
        <w:sym w:font="Wingdings" w:char="F06F"/>
      </w:r>
      <w:r>
        <w:t xml:space="preserve"> Yes</w:t>
      </w:r>
      <w:r>
        <w:tab/>
      </w:r>
      <w:r>
        <w:tab/>
      </w:r>
      <w:r>
        <w:tab/>
      </w:r>
      <w:r>
        <w:sym w:font="Wingdings" w:char="F06F"/>
      </w:r>
      <w:r>
        <w:t>No</w:t>
      </w:r>
      <w:r>
        <w:tab/>
      </w:r>
      <w:r>
        <w:tab/>
      </w:r>
      <w:r>
        <w:tab/>
      </w:r>
      <w:r w:rsidRPr="005F5BE4">
        <w:rPr>
          <w:highlight w:val="yellow"/>
        </w:rPr>
        <w:sym w:font="Wingdings" w:char="F06F"/>
      </w:r>
      <w:r w:rsidRPr="005F5BE4">
        <w:rPr>
          <w:highlight w:val="yellow"/>
        </w:rPr>
        <w:t>Partly (Can be improved)</w:t>
      </w:r>
    </w:p>
    <w:p w14:paraId="3DCDAD95" w14:textId="77777777" w:rsidR="00294632" w:rsidRDefault="00294632" w:rsidP="00294632"/>
    <w:p w14:paraId="16890ED7" w14:textId="43FAB343" w:rsidR="00294632" w:rsidRDefault="00294632" w:rsidP="00294632">
      <w:r>
        <w:t xml:space="preserve">Comment on your analysis: </w:t>
      </w:r>
      <w:r w:rsidR="005F5BE4">
        <w:t>Each unique dashboard is separated into its own tree model that responds to its separate methods in MainWindow.</w:t>
      </w:r>
    </w:p>
    <w:p w14:paraId="62647C20" w14:textId="77777777" w:rsidR="005F5BE4" w:rsidRDefault="005F5BE4" w:rsidP="00294632"/>
    <w:p w14:paraId="230AFC30" w14:textId="2CF42FCB" w:rsidR="00294632" w:rsidRDefault="00294632" w:rsidP="00294632">
      <w:r>
        <w:t xml:space="preserve">Comment on your findings: </w:t>
      </w:r>
      <w:r w:rsidR="005F5BE4">
        <w:t>Inter-dependency between MainWindow and the tree models makes it difficult to identify the functionality of each method.</w:t>
      </w:r>
    </w:p>
    <w:p w14:paraId="0D0103BD" w14:textId="77777777" w:rsidR="00294632" w:rsidRDefault="00294632" w:rsidP="00294632"/>
    <w:p w14:paraId="7AF91CFC" w14:textId="77777777" w:rsidR="00294632" w:rsidRDefault="00294632" w:rsidP="00294632"/>
    <w:p w14:paraId="41D9D9A5" w14:textId="77777777" w:rsidR="00294632" w:rsidRPr="00662D23" w:rsidRDefault="00294632" w:rsidP="00294632">
      <w:r>
        <w:lastRenderedPageBreak/>
        <w:t xml:space="preserve">Do the classes contain proper access specifications (e.g.: public and private methods)? </w:t>
      </w:r>
    </w:p>
    <w:p w14:paraId="5D7F7092" w14:textId="77777777" w:rsidR="00294632" w:rsidRDefault="00294632" w:rsidP="00294632"/>
    <w:p w14:paraId="7D0E84E0" w14:textId="77777777" w:rsidR="00294632" w:rsidRDefault="00294632" w:rsidP="00294632">
      <w:r w:rsidRPr="005F5BE4">
        <w:rPr>
          <w:highlight w:val="yellow"/>
        </w:rPr>
        <w:sym w:font="Wingdings" w:char="F06F"/>
      </w:r>
      <w:r w:rsidRPr="005F5BE4">
        <w:rPr>
          <w:highlight w:val="yellow"/>
        </w:rPr>
        <w:t xml:space="preserve"> Yes</w:t>
      </w:r>
      <w:r>
        <w:tab/>
      </w:r>
      <w:r>
        <w:tab/>
      </w:r>
      <w:r>
        <w:tab/>
      </w:r>
      <w:r>
        <w:sym w:font="Wingdings" w:char="F06F"/>
      </w:r>
      <w:r>
        <w:t>No</w:t>
      </w:r>
      <w:r>
        <w:tab/>
      </w:r>
      <w:r>
        <w:tab/>
      </w:r>
      <w:r>
        <w:tab/>
      </w:r>
      <w:r>
        <w:sym w:font="Wingdings" w:char="F06F"/>
      </w:r>
      <w:r>
        <w:t>Partly (Can be improved)</w:t>
      </w:r>
    </w:p>
    <w:p w14:paraId="310C7E89" w14:textId="77777777" w:rsidR="00294632" w:rsidRDefault="00294632" w:rsidP="00294632"/>
    <w:p w14:paraId="475F1CAB" w14:textId="1885536A" w:rsidR="00294632" w:rsidRDefault="00294632" w:rsidP="00294632">
      <w:r>
        <w:t xml:space="preserve">Comment on your analysis: </w:t>
      </w:r>
      <w:r w:rsidR="005F5BE4">
        <w:t>MainWindow methods are private, except for the constructor.</w:t>
      </w:r>
    </w:p>
    <w:p w14:paraId="063DE9EE" w14:textId="77777777" w:rsidR="005F5BE4" w:rsidRDefault="005F5BE4" w:rsidP="00294632"/>
    <w:p w14:paraId="26DBB03A" w14:textId="516261CB" w:rsidR="00294632" w:rsidRDefault="00294632" w:rsidP="00294632">
      <w:r>
        <w:t xml:space="preserve">Comment on your findings: </w:t>
      </w:r>
      <w:r w:rsidR="005F5BE4">
        <w:t>These are the proper access specifications with regard to the interdependency between classes.</w:t>
      </w:r>
    </w:p>
    <w:p w14:paraId="55046E52" w14:textId="77777777" w:rsidR="00294632" w:rsidRDefault="00294632" w:rsidP="00294632"/>
    <w:p w14:paraId="47B8952F" w14:textId="77777777" w:rsidR="00294632" w:rsidRDefault="00294632" w:rsidP="00294632"/>
    <w:p w14:paraId="0F400817" w14:textId="77777777" w:rsidR="00294632" w:rsidRPr="005F0C40" w:rsidRDefault="00294632" w:rsidP="00294632">
      <w:pPr>
        <w:rPr>
          <w:b/>
        </w:rPr>
      </w:pPr>
      <w:r w:rsidRPr="005F0C40">
        <w:rPr>
          <w:b/>
        </w:rPr>
        <w:t>Reusability:</w:t>
      </w:r>
    </w:p>
    <w:p w14:paraId="26830FEE" w14:textId="77777777" w:rsidR="00294632" w:rsidRDefault="00294632" w:rsidP="00294632">
      <w:r>
        <w:t xml:space="preserve">Are the programmed classes reusable in other applications or situations? </w:t>
      </w:r>
    </w:p>
    <w:p w14:paraId="0D06F26F" w14:textId="77777777" w:rsidR="00294632" w:rsidRDefault="00294632" w:rsidP="00294632"/>
    <w:p w14:paraId="5E8F3F0D" w14:textId="77777777" w:rsidR="00294632" w:rsidRDefault="00294632" w:rsidP="00294632">
      <w:r>
        <w:sym w:font="Wingdings" w:char="F06F"/>
      </w:r>
      <w:r>
        <w:t xml:space="preserve"> Yes, most of the classes     </w:t>
      </w:r>
      <w:r>
        <w:sym w:font="Wingdings" w:char="F06F"/>
      </w:r>
      <w:r>
        <w:t>No, none of the classes</w:t>
      </w:r>
      <w:r>
        <w:tab/>
        <w:t xml:space="preserve"> </w:t>
      </w:r>
      <w:r w:rsidRPr="00C41D0B">
        <w:rPr>
          <w:highlight w:val="yellow"/>
        </w:rPr>
        <w:sym w:font="Wingdings" w:char="F06F"/>
      </w:r>
      <w:r w:rsidRPr="00C41D0B">
        <w:rPr>
          <w:highlight w:val="yellow"/>
        </w:rPr>
        <w:t>Partly, some of the classes</w:t>
      </w:r>
      <w:r>
        <w:tab/>
      </w:r>
      <w:r>
        <w:sym w:font="Wingdings" w:char="F06F"/>
      </w:r>
      <w:r>
        <w:t>Don’t know</w:t>
      </w:r>
    </w:p>
    <w:p w14:paraId="3872AE70" w14:textId="77777777" w:rsidR="00294632" w:rsidRDefault="00294632" w:rsidP="00294632"/>
    <w:p w14:paraId="229ADAED" w14:textId="2264543A" w:rsidR="00294632" w:rsidRDefault="00294632" w:rsidP="00294632">
      <w:r>
        <w:t xml:space="preserve">Comment on your analysis: </w:t>
      </w:r>
      <w:r w:rsidR="00C41D0B">
        <w:t>The methods and slots in MainWindow are specific to the gui layout.</w:t>
      </w:r>
    </w:p>
    <w:p w14:paraId="51C58AA2" w14:textId="77777777" w:rsidR="00C41D0B" w:rsidRDefault="00C41D0B" w:rsidP="00294632"/>
    <w:p w14:paraId="29CD8094" w14:textId="1BB476B9" w:rsidR="00294632" w:rsidRDefault="00294632" w:rsidP="00294632">
      <w:r>
        <w:t xml:space="preserve">Comment on your findings: </w:t>
      </w:r>
      <w:r w:rsidR="00C41D0B">
        <w:t>MainWindow has very limited use for other applications</w:t>
      </w:r>
      <w:r w:rsidR="005F5BE4">
        <w:t>.</w:t>
      </w:r>
      <w:r w:rsidR="00C41D0B">
        <w:t xml:space="preserve"> </w:t>
      </w:r>
    </w:p>
    <w:p w14:paraId="5F356143" w14:textId="77777777" w:rsidR="00C41D0B" w:rsidRDefault="00C41D0B" w:rsidP="00294632"/>
    <w:p w14:paraId="312BF4BA" w14:textId="77777777" w:rsidR="00294632" w:rsidRDefault="00294632" w:rsidP="00294632">
      <w:pPr>
        <w:rPr>
          <w:b/>
        </w:rPr>
      </w:pPr>
    </w:p>
    <w:p w14:paraId="7E5851B8" w14:textId="77777777" w:rsidR="00294632" w:rsidRDefault="00294632" w:rsidP="00294632">
      <w:pPr>
        <w:rPr>
          <w:b/>
        </w:rPr>
      </w:pPr>
      <w:r w:rsidRPr="005F0C40">
        <w:rPr>
          <w:b/>
        </w:rPr>
        <w:t>Simplicity:</w:t>
      </w:r>
    </w:p>
    <w:p w14:paraId="1D43EAFE" w14:textId="77777777" w:rsidR="00294632" w:rsidRPr="005F0C40" w:rsidRDefault="00294632" w:rsidP="00294632">
      <w:r>
        <w:t>Are the functionalities carried out by the classes easily identifiable and understandable?</w:t>
      </w:r>
    </w:p>
    <w:p w14:paraId="519AE285" w14:textId="77777777" w:rsidR="00294632" w:rsidRDefault="00294632" w:rsidP="00294632"/>
    <w:p w14:paraId="3DF0F6C3" w14:textId="77777777" w:rsidR="00294632" w:rsidRDefault="00294632" w:rsidP="00294632">
      <w:r>
        <w:sym w:font="Wingdings" w:char="F06F"/>
      </w:r>
      <w:r>
        <w:t xml:space="preserve"> Yes</w:t>
      </w:r>
      <w:r>
        <w:tab/>
      </w:r>
      <w:r>
        <w:tab/>
      </w:r>
      <w:r>
        <w:tab/>
      </w:r>
      <w:r>
        <w:sym w:font="Wingdings" w:char="F06F"/>
      </w:r>
      <w:r>
        <w:t>No</w:t>
      </w:r>
      <w:r>
        <w:tab/>
      </w:r>
      <w:r>
        <w:tab/>
      </w:r>
      <w:r>
        <w:tab/>
      </w:r>
      <w:r w:rsidRPr="00EC43AE">
        <w:rPr>
          <w:highlight w:val="yellow"/>
        </w:rPr>
        <w:sym w:font="Wingdings" w:char="F06F"/>
      </w:r>
      <w:r w:rsidRPr="00EC43AE">
        <w:rPr>
          <w:highlight w:val="yellow"/>
        </w:rPr>
        <w:t>Partly (Can be improved)</w:t>
      </w:r>
    </w:p>
    <w:p w14:paraId="603766A3" w14:textId="77777777" w:rsidR="00294632" w:rsidRDefault="00294632" w:rsidP="00294632"/>
    <w:p w14:paraId="48696636" w14:textId="61D0BD5B" w:rsidR="00294632" w:rsidRDefault="00294632" w:rsidP="00294632">
      <w:r>
        <w:t xml:space="preserve">Comment on your analysis: </w:t>
      </w:r>
      <w:r w:rsidR="00FF5599">
        <w:t>The methods in MainWindow have well defined functionality with regards to the gui</w:t>
      </w:r>
      <w:r w:rsidR="00C41D0B">
        <w:t xml:space="preserve"> functionality.</w:t>
      </w:r>
    </w:p>
    <w:p w14:paraId="274D2D2F" w14:textId="77777777" w:rsidR="00EC43AE" w:rsidRDefault="00EC43AE" w:rsidP="00294632"/>
    <w:p w14:paraId="0E830E25" w14:textId="5BE05ADA" w:rsidR="00294632" w:rsidRDefault="00294632" w:rsidP="00294632">
      <w:r>
        <w:t xml:space="preserve">Comment on your findings: </w:t>
      </w:r>
      <w:r w:rsidR="00EC43AE">
        <w:t>The methods for MainWindow can be simplified to help understand it better.</w:t>
      </w:r>
    </w:p>
    <w:p w14:paraId="7EC80E7A" w14:textId="77777777" w:rsidR="00EC43AE" w:rsidRDefault="00EC43AE" w:rsidP="00294632"/>
    <w:p w14:paraId="407C934F" w14:textId="77777777" w:rsidR="00294632" w:rsidRDefault="00294632" w:rsidP="00294632"/>
    <w:p w14:paraId="062C08A2" w14:textId="77777777" w:rsidR="00294632" w:rsidRDefault="00294632" w:rsidP="00294632">
      <w:r>
        <w:t>Do the complicated portions of the code have comments for ease of understanding?</w:t>
      </w:r>
    </w:p>
    <w:p w14:paraId="6253D48A" w14:textId="77777777" w:rsidR="00294632" w:rsidRDefault="00294632" w:rsidP="00294632"/>
    <w:p w14:paraId="450D99FC" w14:textId="77777777" w:rsidR="00294632" w:rsidRDefault="00294632" w:rsidP="00294632">
      <w:r>
        <w:sym w:font="Wingdings" w:char="F06F"/>
      </w:r>
      <w:r>
        <w:t xml:space="preserve"> Yes</w:t>
      </w:r>
      <w:r>
        <w:tab/>
      </w:r>
      <w:r>
        <w:tab/>
      </w:r>
      <w:r>
        <w:tab/>
      </w:r>
      <w:r w:rsidRPr="00EC43AE">
        <w:rPr>
          <w:highlight w:val="yellow"/>
        </w:rPr>
        <w:sym w:font="Wingdings" w:char="F06F"/>
      </w:r>
      <w:r w:rsidRPr="00EC43AE">
        <w:rPr>
          <w:highlight w:val="yellow"/>
        </w:rPr>
        <w:t>No</w:t>
      </w:r>
      <w:r>
        <w:tab/>
      </w:r>
      <w:r>
        <w:tab/>
      </w:r>
      <w:r>
        <w:tab/>
      </w:r>
      <w:r>
        <w:sym w:font="Wingdings" w:char="F06F"/>
      </w:r>
      <w:r>
        <w:t>Partly (Can be improved)</w:t>
      </w:r>
    </w:p>
    <w:p w14:paraId="35D928F2" w14:textId="77777777" w:rsidR="00294632" w:rsidRDefault="00294632" w:rsidP="00294632"/>
    <w:p w14:paraId="6704A1EE" w14:textId="1689B939" w:rsidR="00294632" w:rsidRDefault="00294632" w:rsidP="00294632">
      <w:r>
        <w:t xml:space="preserve">Comment on your analysis: </w:t>
      </w:r>
      <w:r w:rsidR="00EC43AE">
        <w:t>MainWindow has comments for only some parts of the code while most of the old code needs more comments.</w:t>
      </w:r>
    </w:p>
    <w:p w14:paraId="445AC441" w14:textId="77777777" w:rsidR="00EC43AE" w:rsidRDefault="00EC43AE" w:rsidP="00294632"/>
    <w:p w14:paraId="37C51562" w14:textId="20AC2264" w:rsidR="00294632" w:rsidRDefault="00294632" w:rsidP="00294632">
      <w:r>
        <w:t xml:space="preserve">Comment on your findings: </w:t>
      </w:r>
      <w:r w:rsidR="00EC43AE">
        <w:t>Perhaps there wasn’t enough time to fully understand the old code and add comments to it.</w:t>
      </w:r>
    </w:p>
    <w:p w14:paraId="78656071" w14:textId="77777777" w:rsidR="00294632" w:rsidRDefault="00294632" w:rsidP="00294632"/>
    <w:p w14:paraId="6431D073" w14:textId="77777777" w:rsidR="00294632" w:rsidRDefault="00294632" w:rsidP="00294632">
      <w:pPr>
        <w:rPr>
          <w:b/>
        </w:rPr>
      </w:pPr>
      <w:r>
        <w:rPr>
          <w:b/>
        </w:rPr>
        <w:lastRenderedPageBreak/>
        <w:t>Maintainability:</w:t>
      </w:r>
    </w:p>
    <w:p w14:paraId="6616C04A" w14:textId="77777777" w:rsidR="00294632" w:rsidRDefault="00294632" w:rsidP="00294632">
      <w:r>
        <w:t>Does the application provide scope for easy enhancement or updates? (e.g., enhancement in the code is not anticipated to require too many changes in the original code)</w:t>
      </w:r>
    </w:p>
    <w:p w14:paraId="11DBC209" w14:textId="77777777" w:rsidR="00294632" w:rsidRDefault="00294632" w:rsidP="00294632"/>
    <w:p w14:paraId="36AF7D01" w14:textId="77777777" w:rsidR="00294632" w:rsidRDefault="00294632" w:rsidP="00294632">
      <w:r w:rsidRPr="00F12D7C">
        <w:rPr>
          <w:highlight w:val="yellow"/>
        </w:rPr>
        <w:sym w:font="Wingdings" w:char="F06F"/>
      </w:r>
      <w:r w:rsidRPr="00F12D7C">
        <w:rPr>
          <w:highlight w:val="yellow"/>
        </w:rPr>
        <w:t xml:space="preserve"> Yes</w:t>
      </w:r>
      <w:r>
        <w:tab/>
      </w:r>
      <w:r>
        <w:tab/>
      </w:r>
      <w:r>
        <w:tab/>
      </w:r>
      <w:r>
        <w:sym w:font="Wingdings" w:char="F06F"/>
      </w:r>
      <w:r>
        <w:t>No</w:t>
      </w:r>
      <w:r>
        <w:tab/>
      </w:r>
      <w:r>
        <w:tab/>
      </w:r>
      <w:r>
        <w:tab/>
      </w:r>
      <w:r>
        <w:sym w:font="Wingdings" w:char="F06F"/>
      </w:r>
      <w:r>
        <w:t xml:space="preserve">Partly (Can be improved) </w:t>
      </w:r>
      <w:r>
        <w:tab/>
      </w:r>
      <w:r>
        <w:tab/>
      </w:r>
      <w:r>
        <w:sym w:font="Wingdings" w:char="F06F"/>
      </w:r>
      <w:r>
        <w:t>Don’t know</w:t>
      </w:r>
    </w:p>
    <w:p w14:paraId="055B6FE0" w14:textId="77777777" w:rsidR="00294632" w:rsidRDefault="00294632" w:rsidP="00294632"/>
    <w:p w14:paraId="1FDF960E" w14:textId="77777777" w:rsidR="00294632" w:rsidRDefault="00294632" w:rsidP="00294632"/>
    <w:p w14:paraId="5F8C5AF8" w14:textId="4055A7A0" w:rsidR="00294632" w:rsidRDefault="00294632" w:rsidP="00294632">
      <w:r>
        <w:t xml:space="preserve">Comment on your analysis: </w:t>
      </w:r>
      <w:r w:rsidR="00F12D7C">
        <w:t>MainWindow layout, gui interactions can be easily changed</w:t>
      </w:r>
    </w:p>
    <w:p w14:paraId="63C69872" w14:textId="77777777" w:rsidR="00F12D7C" w:rsidRDefault="00F12D7C" w:rsidP="00294632"/>
    <w:p w14:paraId="268ACBAA" w14:textId="5F7255E2" w:rsidR="00294632" w:rsidRDefault="00294632" w:rsidP="00294632">
      <w:r>
        <w:t xml:space="preserve">Comment on your findings: </w:t>
      </w:r>
      <w:r w:rsidR="00F12D7C">
        <w:t>MainWindow can be easily updated and enhanced</w:t>
      </w:r>
    </w:p>
    <w:p w14:paraId="0CD84240" w14:textId="77777777" w:rsidR="00F12D7C" w:rsidRDefault="00F12D7C" w:rsidP="00294632"/>
    <w:p w14:paraId="59755C12" w14:textId="77777777" w:rsidR="00294632" w:rsidRDefault="00294632" w:rsidP="00294632"/>
    <w:p w14:paraId="0659F8D5" w14:textId="77777777" w:rsidR="00294632" w:rsidRDefault="00294632" w:rsidP="00294632">
      <w:pPr>
        <w:rPr>
          <w:b/>
        </w:rPr>
      </w:pPr>
      <w:r>
        <w:rPr>
          <w:b/>
        </w:rPr>
        <w:t>Efficiency:</w:t>
      </w:r>
    </w:p>
    <w:p w14:paraId="44ABB222" w14:textId="77777777" w:rsidR="00294632" w:rsidRDefault="00294632" w:rsidP="00294632">
      <w:r>
        <w:t>Does the design introduce inefficiency in code (e.g., causes too many nested loops or delays in concurrent processing)?</w:t>
      </w:r>
    </w:p>
    <w:p w14:paraId="09DDA962" w14:textId="77777777" w:rsidR="00294632" w:rsidRDefault="00294632" w:rsidP="00294632"/>
    <w:p w14:paraId="17B7BEB7" w14:textId="77777777" w:rsidR="00294632" w:rsidRDefault="00294632" w:rsidP="00294632">
      <w:r w:rsidRPr="00F12D7C">
        <w:rPr>
          <w:highlight w:val="yellow"/>
        </w:rPr>
        <w:sym w:font="Wingdings" w:char="F06F"/>
      </w:r>
      <w:r w:rsidRPr="00F12D7C">
        <w:rPr>
          <w:highlight w:val="yellow"/>
        </w:rPr>
        <w:t xml:space="preserve"> Yes</w:t>
      </w:r>
      <w:r>
        <w:tab/>
      </w:r>
      <w:r>
        <w:tab/>
      </w:r>
      <w:r>
        <w:tab/>
      </w:r>
      <w:r>
        <w:sym w:font="Wingdings" w:char="F06F"/>
      </w:r>
      <w:r>
        <w:t>No</w:t>
      </w:r>
      <w:r>
        <w:tab/>
      </w:r>
      <w:r>
        <w:tab/>
      </w:r>
      <w:r>
        <w:tab/>
      </w:r>
      <w:r>
        <w:sym w:font="Wingdings" w:char="F06F"/>
      </w:r>
      <w:r>
        <w:t xml:space="preserve">Partly (Can be improved) </w:t>
      </w:r>
      <w:r>
        <w:tab/>
      </w:r>
      <w:r>
        <w:tab/>
      </w:r>
      <w:r>
        <w:sym w:font="Wingdings" w:char="F06F"/>
      </w:r>
      <w:r>
        <w:t>Don’t know</w:t>
      </w:r>
    </w:p>
    <w:p w14:paraId="7F1C291A" w14:textId="77777777" w:rsidR="00294632" w:rsidRDefault="00294632" w:rsidP="00294632"/>
    <w:p w14:paraId="7661B43E" w14:textId="5DD5D5D9" w:rsidR="00294632" w:rsidRDefault="00294632" w:rsidP="00294632">
      <w:r>
        <w:t xml:space="preserve">Comment on your analysis: </w:t>
      </w:r>
      <w:r w:rsidR="00F12D7C">
        <w:t>There was no delay when testing the ability to save and load sessions.</w:t>
      </w:r>
    </w:p>
    <w:p w14:paraId="5903A558" w14:textId="77777777" w:rsidR="00F12D7C" w:rsidRDefault="00F12D7C" w:rsidP="00294632"/>
    <w:p w14:paraId="1D4C9AA6" w14:textId="6F494330" w:rsidR="00294632" w:rsidRDefault="00294632" w:rsidP="00294632">
      <w:r>
        <w:t xml:space="preserve">Comment on your findings: </w:t>
      </w:r>
      <w:r w:rsidR="00F12D7C">
        <w:t xml:space="preserve">The methods used to save and load are very basic, and do not have any nested loops or delays. </w:t>
      </w:r>
    </w:p>
    <w:p w14:paraId="2E4BF927" w14:textId="77777777" w:rsidR="00F12D7C" w:rsidRDefault="00F12D7C" w:rsidP="00294632"/>
    <w:p w14:paraId="06DE68C9" w14:textId="77777777" w:rsidR="00294632" w:rsidRDefault="00294632" w:rsidP="00294632"/>
    <w:p w14:paraId="1D66A3DD" w14:textId="77777777" w:rsidR="00294632" w:rsidRDefault="00294632" w:rsidP="00294632">
      <w:pPr>
        <w:rPr>
          <w:b/>
        </w:rPr>
      </w:pPr>
      <w:r>
        <w:rPr>
          <w:b/>
        </w:rPr>
        <w:t>Depth of inheritance</w:t>
      </w:r>
      <w:r w:rsidRPr="007766EB">
        <w:rPr>
          <w:b/>
        </w:rPr>
        <w:t>:</w:t>
      </w:r>
    </w:p>
    <w:p w14:paraId="05A92726" w14:textId="77777777" w:rsidR="00294632" w:rsidRDefault="00294632" w:rsidP="00294632">
      <w:r>
        <w:t>Do the inheritance relationships between the ancestor/descendent classes go too deep in the hierarchy? (T</w:t>
      </w:r>
      <w:r w:rsidRPr="006D0F0E">
        <w:t xml:space="preserve">he deeper a class in the hierarchy, the greater the number of methods it will probably inherit </w:t>
      </w:r>
      <w:r>
        <w:t xml:space="preserve">from its ancestors, </w:t>
      </w:r>
      <w:r w:rsidRPr="006D0F0E">
        <w:t>mak</w:t>
      </w:r>
      <w:r>
        <w:t>ing</w:t>
      </w:r>
      <w:r w:rsidRPr="006D0F0E">
        <w:t xml:space="preserve"> it harder to predict its behaviour</w:t>
      </w:r>
      <w:r>
        <w:t>)</w:t>
      </w:r>
      <w:r w:rsidRPr="006D0F0E">
        <w:t>.</w:t>
      </w:r>
    </w:p>
    <w:p w14:paraId="454F8E12" w14:textId="77777777" w:rsidR="00294632" w:rsidRDefault="00294632" w:rsidP="00294632"/>
    <w:p w14:paraId="180A1FA5" w14:textId="77777777" w:rsidR="00294632" w:rsidRDefault="00294632" w:rsidP="00294632">
      <w:r>
        <w:sym w:font="Wingdings" w:char="F06F"/>
      </w:r>
      <w:r>
        <w:t xml:space="preserve"> Yes</w:t>
      </w:r>
      <w:r>
        <w:tab/>
      </w:r>
      <w:r>
        <w:tab/>
      </w:r>
      <w:r>
        <w:tab/>
      </w:r>
      <w:r w:rsidRPr="00F12D7C">
        <w:rPr>
          <w:highlight w:val="yellow"/>
        </w:rPr>
        <w:sym w:font="Wingdings" w:char="F06F"/>
      </w:r>
      <w:r w:rsidRPr="00F12D7C">
        <w:rPr>
          <w:highlight w:val="yellow"/>
        </w:rPr>
        <w:t>No</w:t>
      </w:r>
      <w:r>
        <w:tab/>
      </w:r>
      <w:r>
        <w:tab/>
      </w:r>
      <w:r>
        <w:tab/>
      </w:r>
      <w:r>
        <w:sym w:font="Wingdings" w:char="F06F"/>
      </w:r>
      <w:r>
        <w:t>Partly (Can be improved)</w:t>
      </w:r>
    </w:p>
    <w:p w14:paraId="576CC9AB" w14:textId="77777777" w:rsidR="00294632" w:rsidRDefault="00294632" w:rsidP="00294632"/>
    <w:p w14:paraId="03817EF7" w14:textId="1AF1B93D" w:rsidR="00294632" w:rsidRDefault="00294632" w:rsidP="00294632">
      <w:r>
        <w:t xml:space="preserve">Comment on your analysis: </w:t>
      </w:r>
      <w:r w:rsidR="00F12D7C">
        <w:t>MainWindow inherits several QT widgets.</w:t>
      </w:r>
    </w:p>
    <w:p w14:paraId="685834E2" w14:textId="77777777" w:rsidR="00F12D7C" w:rsidRDefault="00F12D7C" w:rsidP="00294632"/>
    <w:p w14:paraId="19F0750B" w14:textId="7B501540" w:rsidR="00294632" w:rsidRDefault="00294632" w:rsidP="00294632">
      <w:r>
        <w:t xml:space="preserve">Comment on your findings: </w:t>
      </w:r>
      <w:r w:rsidR="00F12D7C">
        <w:t>Inheritance is not an issue in understanding the functionalities of the code</w:t>
      </w:r>
    </w:p>
    <w:p w14:paraId="3F5A03C9" w14:textId="77777777" w:rsidR="00F12D7C" w:rsidRDefault="00F12D7C" w:rsidP="00294632"/>
    <w:p w14:paraId="00E1EF8A" w14:textId="77777777" w:rsidR="00294632" w:rsidRDefault="00294632" w:rsidP="00294632">
      <w:pPr>
        <w:rPr>
          <w:b/>
        </w:rPr>
      </w:pPr>
    </w:p>
    <w:p w14:paraId="76AF26BE" w14:textId="77777777" w:rsidR="00294632" w:rsidRDefault="00294632" w:rsidP="00294632">
      <w:pPr>
        <w:rPr>
          <w:b/>
        </w:rPr>
      </w:pPr>
      <w:r>
        <w:rPr>
          <w:b/>
        </w:rPr>
        <w:t>Children</w:t>
      </w:r>
      <w:r w:rsidRPr="007766EB">
        <w:rPr>
          <w:b/>
        </w:rPr>
        <w:t>:</w:t>
      </w:r>
    </w:p>
    <w:p w14:paraId="386E4E45" w14:textId="77777777" w:rsidR="00294632" w:rsidRDefault="00294632" w:rsidP="00294632">
      <w:r>
        <w:t>Does a parent class have too many children classes? (This could possible suggest an abstraction problem.)</w:t>
      </w:r>
    </w:p>
    <w:p w14:paraId="7ABD8D32" w14:textId="77777777" w:rsidR="00294632" w:rsidRDefault="00294632" w:rsidP="00294632"/>
    <w:p w14:paraId="54DEB917" w14:textId="77777777" w:rsidR="00294632" w:rsidRDefault="00294632" w:rsidP="00294632">
      <w:r>
        <w:sym w:font="Wingdings" w:char="F06F"/>
      </w:r>
      <w:r>
        <w:t xml:space="preserve"> Yes</w:t>
      </w:r>
      <w:r>
        <w:tab/>
      </w:r>
      <w:r>
        <w:tab/>
      </w:r>
      <w:r>
        <w:tab/>
      </w:r>
      <w:r w:rsidRPr="00F12D7C">
        <w:rPr>
          <w:highlight w:val="yellow"/>
        </w:rPr>
        <w:sym w:font="Wingdings" w:char="F06F"/>
      </w:r>
      <w:r w:rsidRPr="00F12D7C">
        <w:rPr>
          <w:highlight w:val="yellow"/>
        </w:rPr>
        <w:t>No</w:t>
      </w:r>
      <w:r>
        <w:tab/>
      </w:r>
      <w:r>
        <w:tab/>
      </w:r>
      <w:r>
        <w:tab/>
      </w:r>
      <w:r>
        <w:sym w:font="Wingdings" w:char="F06F"/>
      </w:r>
      <w:r>
        <w:t>Partly (Can be improved)</w:t>
      </w:r>
    </w:p>
    <w:p w14:paraId="7F6F7FFE" w14:textId="77777777" w:rsidR="00294632" w:rsidRDefault="00294632" w:rsidP="00294632"/>
    <w:p w14:paraId="738E2EE7" w14:textId="3CA46FF9" w:rsidR="00294632" w:rsidRDefault="00294632" w:rsidP="00294632">
      <w:r>
        <w:lastRenderedPageBreak/>
        <w:t xml:space="preserve">Comment on your analysis: </w:t>
      </w:r>
      <w:r w:rsidR="00F12D7C">
        <w:t>MainWindow does not have children classes</w:t>
      </w:r>
    </w:p>
    <w:p w14:paraId="4820C169" w14:textId="77777777" w:rsidR="00F12D7C" w:rsidRDefault="00F12D7C" w:rsidP="00294632"/>
    <w:p w14:paraId="30AA4908" w14:textId="4C38E8DE" w:rsidR="00294632" w:rsidRDefault="00294632" w:rsidP="00294632">
      <w:r>
        <w:t xml:space="preserve">Comment on your findings: </w:t>
      </w:r>
      <w:r w:rsidR="00F12D7C">
        <w:t>There is no abstraction problem.</w:t>
      </w:r>
    </w:p>
    <w:p w14:paraId="3134A8B5" w14:textId="77777777" w:rsidR="00F12D7C" w:rsidRDefault="00F12D7C" w:rsidP="00294632"/>
    <w:p w14:paraId="691A2444" w14:textId="77777777" w:rsidR="00294632" w:rsidRDefault="00294632" w:rsidP="00294632">
      <w:pPr>
        <w:rPr>
          <w:b/>
        </w:rPr>
      </w:pPr>
    </w:p>
    <w:p w14:paraId="2AEE2417" w14:textId="77777777" w:rsidR="00294632" w:rsidRDefault="00294632" w:rsidP="00294632">
      <w:pPr>
        <w:rPr>
          <w:b/>
        </w:rPr>
      </w:pPr>
      <w:r>
        <w:rPr>
          <w:b/>
        </w:rPr>
        <w:t>Behavioural analysis</w:t>
      </w:r>
      <w:r w:rsidRPr="007766EB">
        <w:rPr>
          <w:b/>
        </w:rPr>
        <w:t>:</w:t>
      </w:r>
    </w:p>
    <w:p w14:paraId="0CEB429A" w14:textId="77777777" w:rsidR="00294632" w:rsidRDefault="00294632" w:rsidP="00294632">
      <w:r>
        <w:t xml:space="preserve">From </w:t>
      </w:r>
      <w:r w:rsidRPr="00F07F4A">
        <w:t xml:space="preserve">the </w:t>
      </w:r>
      <w:r>
        <w:t xml:space="preserve">system’s requirements, </w:t>
      </w:r>
      <w:r w:rsidRPr="00BF7868">
        <w:rPr>
          <w:b/>
          <w:u w:val="single"/>
        </w:rPr>
        <w:t>create several scenarios</w:t>
      </w:r>
      <w:r>
        <w:t xml:space="preserve"> starting from the </w:t>
      </w:r>
      <w:r w:rsidRPr="00BF7868">
        <w:rPr>
          <w:b/>
          <w:u w:val="single"/>
        </w:rPr>
        <w:t>user’s</w:t>
      </w:r>
      <w:r>
        <w:t xml:space="preserve"> point of view: consider identifying one or more </w:t>
      </w:r>
      <w:r w:rsidRPr="00BF7868">
        <w:rPr>
          <w:b/>
          <w:u w:val="single"/>
        </w:rPr>
        <w:t>typical</w:t>
      </w:r>
      <w:r>
        <w:t xml:space="preserve"> scenarios (e.g., those expected to be used with high frequency) and one or more </w:t>
      </w:r>
      <w:r w:rsidRPr="00BF7868">
        <w:rPr>
          <w:b/>
          <w:u w:val="single"/>
        </w:rPr>
        <w:t>low-frequency</w:t>
      </w:r>
      <w:r>
        <w:t xml:space="preserve"> </w:t>
      </w:r>
      <w:proofErr w:type="gramStart"/>
      <w:r>
        <w:t>scenarios .</w:t>
      </w:r>
      <w:proofErr w:type="gramEnd"/>
    </w:p>
    <w:p w14:paraId="3866C2EC" w14:textId="77777777" w:rsidR="00294632" w:rsidRDefault="00294632" w:rsidP="00294632"/>
    <w:p w14:paraId="59509B52" w14:textId="77777777" w:rsidR="00294632" w:rsidRDefault="00294632" w:rsidP="00294632">
      <w:r>
        <w:t>Each scenario is described as follows:</w:t>
      </w:r>
    </w:p>
    <w:p w14:paraId="04636C7D" w14:textId="61394BCF" w:rsidR="00294632" w:rsidRDefault="00294632" w:rsidP="009405D3">
      <w:pPr>
        <w:pStyle w:val="ListParagraph"/>
        <w:numPr>
          <w:ilvl w:val="0"/>
          <w:numId w:val="33"/>
        </w:numPr>
      </w:pPr>
      <w:r>
        <w:t>Title of scenario</w:t>
      </w:r>
    </w:p>
    <w:p w14:paraId="7545A6C3" w14:textId="77777777" w:rsidR="00294632" w:rsidRDefault="00294632" w:rsidP="009405D3">
      <w:pPr>
        <w:pStyle w:val="ListParagraph"/>
        <w:numPr>
          <w:ilvl w:val="0"/>
          <w:numId w:val="33"/>
        </w:numPr>
      </w:pPr>
      <w:r>
        <w:t>Anticipated frequency of use (high, normal, low)</w:t>
      </w:r>
    </w:p>
    <w:p w14:paraId="0C1B7F41" w14:textId="77777777" w:rsidR="00294632" w:rsidRDefault="00294632" w:rsidP="009405D3">
      <w:pPr>
        <w:pStyle w:val="ListParagraph"/>
        <w:numPr>
          <w:ilvl w:val="0"/>
          <w:numId w:val="33"/>
        </w:numPr>
      </w:pPr>
      <w:r>
        <w:t>End-user trigger (starting point) for the scenario.</w:t>
      </w:r>
    </w:p>
    <w:p w14:paraId="15ED9032" w14:textId="77777777" w:rsidR="00294632" w:rsidRDefault="00294632" w:rsidP="009405D3">
      <w:pPr>
        <w:pStyle w:val="ListParagraph"/>
        <w:numPr>
          <w:ilvl w:val="0"/>
          <w:numId w:val="33"/>
        </w:numPr>
      </w:pPr>
      <w:r>
        <w:t>Expected type of outputs.</w:t>
      </w:r>
    </w:p>
    <w:p w14:paraId="55C18EC0" w14:textId="77777777" w:rsidR="00294632" w:rsidRDefault="00294632" w:rsidP="009405D3">
      <w:pPr>
        <w:pStyle w:val="ListParagraph"/>
        <w:numPr>
          <w:ilvl w:val="0"/>
          <w:numId w:val="33"/>
        </w:numPr>
      </w:pPr>
      <w:r>
        <w:t>List of bullet points linking end-user inputs and identifying all the key features of the system expected to be “touched” by the scenario and producing the anticipated outputs.</w:t>
      </w:r>
    </w:p>
    <w:p w14:paraId="7D8E4B9D" w14:textId="77777777" w:rsidR="00294632" w:rsidRPr="00F07F4A" w:rsidRDefault="00294632" w:rsidP="00294632"/>
    <w:p w14:paraId="56F7CD81" w14:textId="77777777" w:rsidR="00294632" w:rsidRDefault="00294632" w:rsidP="00294632">
      <w:r w:rsidRPr="00BF7868">
        <w:t>Follow the code</w:t>
      </w:r>
      <w:r>
        <w:t xml:space="preserve"> (structured walkthrough) to ascertain whether this scenario is properly implemented both in terms of logic and design.</w:t>
      </w:r>
    </w:p>
    <w:p w14:paraId="7B93B749" w14:textId="77777777" w:rsidR="00294632" w:rsidRDefault="00294632" w:rsidP="00294632"/>
    <w:p w14:paraId="1085DAAF" w14:textId="30DB225A" w:rsidR="009405D3" w:rsidRDefault="009405D3" w:rsidP="00294632">
      <w:r>
        <w:t>Title: Saving and Loading a session</w:t>
      </w:r>
    </w:p>
    <w:p w14:paraId="7A2321F8" w14:textId="5D7916A2" w:rsidR="009405D3" w:rsidRDefault="009405D3" w:rsidP="00294632">
      <w:r>
        <w:t>Anticipated frequency of use: High</w:t>
      </w:r>
    </w:p>
    <w:p w14:paraId="61C1A8E4" w14:textId="75D1D195" w:rsidR="009405D3" w:rsidRDefault="009405D3" w:rsidP="00294632">
      <w:r>
        <w:t xml:space="preserve">Starting point: </w:t>
      </w:r>
      <w:r w:rsidR="00F12D7C">
        <w:t>About to quit session after using the software</w:t>
      </w:r>
    </w:p>
    <w:p w14:paraId="3B725EFF" w14:textId="43BF4775" w:rsidR="00F12D7C" w:rsidRDefault="00F12D7C" w:rsidP="00294632">
      <w:r>
        <w:t>Output: Able to load your session after you quit.</w:t>
      </w:r>
    </w:p>
    <w:p w14:paraId="0DB62886" w14:textId="77777777" w:rsidR="00F12D7C" w:rsidRDefault="00F12D7C" w:rsidP="00294632">
      <w:r>
        <w:t xml:space="preserve">Input: </w:t>
      </w:r>
    </w:p>
    <w:p w14:paraId="506E6A48" w14:textId="05555928" w:rsidR="00F12D7C" w:rsidRDefault="00F12D7C" w:rsidP="00F12D7C">
      <w:pPr>
        <w:pStyle w:val="ListParagraph"/>
        <w:numPr>
          <w:ilvl w:val="0"/>
          <w:numId w:val="27"/>
        </w:numPr>
      </w:pPr>
      <w:r>
        <w:t xml:space="preserve">User exits the program </w:t>
      </w:r>
      <w:r>
        <w:sym w:font="Wingdings" w:char="F0E0"/>
      </w:r>
      <w:r>
        <w:t xml:space="preserve"> MainWindow saves</w:t>
      </w:r>
    </w:p>
    <w:p w14:paraId="7C17EA52" w14:textId="7C14321D" w:rsidR="00F12D7C" w:rsidRDefault="00F12D7C" w:rsidP="00F12D7C">
      <w:pPr>
        <w:pStyle w:val="ListParagraph"/>
        <w:numPr>
          <w:ilvl w:val="0"/>
          <w:numId w:val="27"/>
        </w:numPr>
      </w:pPr>
      <w:r>
        <w:t xml:space="preserve">User opens the program </w:t>
      </w:r>
      <w:r>
        <w:sym w:font="Wingdings" w:char="F0E0"/>
      </w:r>
      <w:r>
        <w:t xml:space="preserve"> MainWindow loads the session</w:t>
      </w:r>
    </w:p>
    <w:p w14:paraId="0D624322" w14:textId="77777777" w:rsidR="00F12D7C" w:rsidRDefault="00F12D7C" w:rsidP="00294632"/>
    <w:p w14:paraId="26795C57" w14:textId="04A9CFDA" w:rsidR="00F12D7C" w:rsidRDefault="00294632" w:rsidP="00294632">
      <w:r>
        <w:t xml:space="preserve">Comment on your findings, with specific references to the design/code elements/file names/etc.: </w:t>
      </w:r>
      <w:r w:rsidR="00F12D7C">
        <w:t>When the user exits the program, MainWindow will save the session by saving any tabs that currently had data loaded. This is done through the serialize___Screen where ___ is the appropriate tab. Next time the user opens the program MainWindow will load the session by using the loadSerialize___Screen where ___ is the appropriate tab.</w:t>
      </w:r>
    </w:p>
    <w:p w14:paraId="1C15269D" w14:textId="18D83A64" w:rsidR="00294632" w:rsidRDefault="00294632" w:rsidP="00294632">
      <w:r>
        <w:t xml:space="preserve"> </w:t>
      </w:r>
    </w:p>
    <w:p w14:paraId="72770C1B" w14:textId="77777777" w:rsidR="00294632" w:rsidRPr="00BF7868" w:rsidRDefault="00294632" w:rsidP="00294632">
      <w:r>
        <w:t>(Note:  expand here as necessary for each scenario)</w:t>
      </w:r>
    </w:p>
    <w:p w14:paraId="5C18550D" w14:textId="77777777" w:rsidR="00294632" w:rsidRPr="00BF7868" w:rsidRDefault="00294632" w:rsidP="00294632"/>
    <w:p w14:paraId="2C83CDA2" w14:textId="77777777" w:rsidR="00294632" w:rsidRPr="009766BE" w:rsidRDefault="00294632" w:rsidP="009766BE">
      <w:pPr>
        <w:jc w:val="center"/>
        <w:rPr>
          <w:b/>
        </w:rPr>
      </w:pPr>
      <w:bookmarkStart w:id="0" w:name="_GoBack"/>
      <w:r w:rsidRPr="009766BE">
        <w:rPr>
          <w:b/>
        </w:rPr>
        <w:t>END.</w:t>
      </w:r>
    </w:p>
    <w:bookmarkEnd w:id="0"/>
    <w:p w14:paraId="577487A2" w14:textId="77777777" w:rsidR="00294632" w:rsidRPr="006A0734" w:rsidRDefault="00294632" w:rsidP="00294632">
      <w:pPr>
        <w:tabs>
          <w:tab w:val="left" w:pos="2005"/>
        </w:tabs>
        <w:rPr>
          <w:rFonts w:ascii="Arial" w:hAnsi="Arial" w:cs="Arial"/>
          <w:szCs w:val="20"/>
        </w:rPr>
      </w:pPr>
    </w:p>
    <w:p w14:paraId="4D89E25E" w14:textId="77777777" w:rsidR="00294632" w:rsidRPr="006A0734" w:rsidRDefault="00294632" w:rsidP="006A0734">
      <w:pPr>
        <w:tabs>
          <w:tab w:val="left" w:pos="2005"/>
        </w:tabs>
        <w:rPr>
          <w:rFonts w:ascii="Arial" w:hAnsi="Arial" w:cs="Arial"/>
          <w:szCs w:val="20"/>
        </w:rPr>
      </w:pPr>
    </w:p>
    <w:sectPr w:rsidR="00294632" w:rsidRPr="006A0734" w:rsidSect="00AF4DBA">
      <w:footerReference w:type="even"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9619F9" w14:textId="77777777" w:rsidR="00570966" w:rsidRDefault="00570966" w:rsidP="001F4629">
      <w:r>
        <w:separator/>
      </w:r>
    </w:p>
  </w:endnote>
  <w:endnote w:type="continuationSeparator" w:id="0">
    <w:p w14:paraId="2E2B8FAD" w14:textId="77777777" w:rsidR="00570966" w:rsidRDefault="00570966" w:rsidP="001F4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E1245" w14:textId="77777777" w:rsidR="00BC377F" w:rsidRDefault="00BC377F" w:rsidP="00DB1E8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98AFBA" w14:textId="77777777" w:rsidR="00BC377F" w:rsidRDefault="00BC377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FADDE" w14:textId="77777777" w:rsidR="00BC377F" w:rsidRDefault="00BC377F" w:rsidP="00DB1E8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010CF">
      <w:rPr>
        <w:rStyle w:val="PageNumber"/>
        <w:noProof/>
      </w:rPr>
      <w:t>1</w:t>
    </w:r>
    <w:r>
      <w:rPr>
        <w:rStyle w:val="PageNumber"/>
      </w:rPr>
      <w:fldChar w:fldCharType="end"/>
    </w:r>
  </w:p>
  <w:p w14:paraId="3F6A8F44" w14:textId="77777777" w:rsidR="00BC377F" w:rsidRDefault="00BC377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4E3B2" w14:textId="77777777" w:rsidR="00570966" w:rsidRDefault="00570966" w:rsidP="001F4629">
      <w:r>
        <w:separator/>
      </w:r>
    </w:p>
  </w:footnote>
  <w:footnote w:type="continuationSeparator" w:id="0">
    <w:p w14:paraId="29886382" w14:textId="77777777" w:rsidR="00570966" w:rsidRDefault="00570966" w:rsidP="001F46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15D0683"/>
    <w:multiLevelType w:val="hybridMultilevel"/>
    <w:tmpl w:val="6F80F0B0"/>
    <w:lvl w:ilvl="0" w:tplc="D87236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7B1428F"/>
    <w:multiLevelType w:val="multilevel"/>
    <w:tmpl w:val="654C6C22"/>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nsid w:val="0EFE6665"/>
    <w:multiLevelType w:val="multilevel"/>
    <w:tmpl w:val="FC7E187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13CE6EE3"/>
    <w:multiLevelType w:val="hybridMultilevel"/>
    <w:tmpl w:val="97F8A7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B123D1"/>
    <w:multiLevelType w:val="hybridMultilevel"/>
    <w:tmpl w:val="234C68F2"/>
    <w:lvl w:ilvl="0" w:tplc="3118F5B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744069F"/>
    <w:multiLevelType w:val="multilevel"/>
    <w:tmpl w:val="2592A2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2A4845EC"/>
    <w:multiLevelType w:val="hybridMultilevel"/>
    <w:tmpl w:val="C1080462"/>
    <w:lvl w:ilvl="0" w:tplc="EE7466E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AC1DC7"/>
    <w:multiLevelType w:val="hybridMultilevel"/>
    <w:tmpl w:val="20FE33E0"/>
    <w:lvl w:ilvl="0" w:tplc="A3AA20F6">
      <w:start w:val="1"/>
      <w:numFmt w:val="lowerRoman"/>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7CA7E2B"/>
    <w:multiLevelType w:val="hybridMultilevel"/>
    <w:tmpl w:val="2932C1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6002AA"/>
    <w:multiLevelType w:val="hybridMultilevel"/>
    <w:tmpl w:val="876002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224782"/>
    <w:multiLevelType w:val="multilevel"/>
    <w:tmpl w:val="007838D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nsid w:val="50EF2F46"/>
    <w:multiLevelType w:val="hybridMultilevel"/>
    <w:tmpl w:val="A1E6715A"/>
    <w:lvl w:ilvl="0" w:tplc="08783092">
      <w:start w:val="2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125EFB"/>
    <w:multiLevelType w:val="multilevel"/>
    <w:tmpl w:val="18A0083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8">
    <w:nsid w:val="564E24D2"/>
    <w:multiLevelType w:val="hybridMultilevel"/>
    <w:tmpl w:val="22D49C98"/>
    <w:lvl w:ilvl="0" w:tplc="EE7466E4">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8824F6"/>
    <w:multiLevelType w:val="multilevel"/>
    <w:tmpl w:val="4B3A633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0">
    <w:nsid w:val="59944FDD"/>
    <w:multiLevelType w:val="hybridMultilevel"/>
    <w:tmpl w:val="8946D6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E3A2A3D"/>
    <w:multiLevelType w:val="hybridMultilevel"/>
    <w:tmpl w:val="2F08CBA2"/>
    <w:lvl w:ilvl="0" w:tplc="10090001">
      <w:start w:val="1"/>
      <w:numFmt w:val="bullet"/>
      <w:lvlText w:val=""/>
      <w:lvlJc w:val="left"/>
      <w:pPr>
        <w:ind w:left="757" w:hanging="360"/>
      </w:pPr>
      <w:rPr>
        <w:rFonts w:ascii="Symbol" w:hAnsi="Symbol" w:hint="default"/>
      </w:rPr>
    </w:lvl>
    <w:lvl w:ilvl="1" w:tplc="10090003" w:tentative="1">
      <w:start w:val="1"/>
      <w:numFmt w:val="bullet"/>
      <w:lvlText w:val="o"/>
      <w:lvlJc w:val="left"/>
      <w:pPr>
        <w:ind w:left="1477" w:hanging="360"/>
      </w:pPr>
      <w:rPr>
        <w:rFonts w:ascii="Courier New" w:hAnsi="Courier New" w:cs="Courier New" w:hint="default"/>
      </w:rPr>
    </w:lvl>
    <w:lvl w:ilvl="2" w:tplc="10090005" w:tentative="1">
      <w:start w:val="1"/>
      <w:numFmt w:val="bullet"/>
      <w:lvlText w:val=""/>
      <w:lvlJc w:val="left"/>
      <w:pPr>
        <w:ind w:left="2197" w:hanging="360"/>
      </w:pPr>
      <w:rPr>
        <w:rFonts w:ascii="Wingdings" w:hAnsi="Wingdings" w:hint="default"/>
      </w:rPr>
    </w:lvl>
    <w:lvl w:ilvl="3" w:tplc="10090001" w:tentative="1">
      <w:start w:val="1"/>
      <w:numFmt w:val="bullet"/>
      <w:lvlText w:val=""/>
      <w:lvlJc w:val="left"/>
      <w:pPr>
        <w:ind w:left="2917" w:hanging="360"/>
      </w:pPr>
      <w:rPr>
        <w:rFonts w:ascii="Symbol" w:hAnsi="Symbol" w:hint="default"/>
      </w:rPr>
    </w:lvl>
    <w:lvl w:ilvl="4" w:tplc="10090003" w:tentative="1">
      <w:start w:val="1"/>
      <w:numFmt w:val="bullet"/>
      <w:lvlText w:val="o"/>
      <w:lvlJc w:val="left"/>
      <w:pPr>
        <w:ind w:left="3637" w:hanging="360"/>
      </w:pPr>
      <w:rPr>
        <w:rFonts w:ascii="Courier New" w:hAnsi="Courier New" w:cs="Courier New" w:hint="default"/>
      </w:rPr>
    </w:lvl>
    <w:lvl w:ilvl="5" w:tplc="10090005" w:tentative="1">
      <w:start w:val="1"/>
      <w:numFmt w:val="bullet"/>
      <w:lvlText w:val=""/>
      <w:lvlJc w:val="left"/>
      <w:pPr>
        <w:ind w:left="4357" w:hanging="360"/>
      </w:pPr>
      <w:rPr>
        <w:rFonts w:ascii="Wingdings" w:hAnsi="Wingdings" w:hint="default"/>
      </w:rPr>
    </w:lvl>
    <w:lvl w:ilvl="6" w:tplc="10090001" w:tentative="1">
      <w:start w:val="1"/>
      <w:numFmt w:val="bullet"/>
      <w:lvlText w:val=""/>
      <w:lvlJc w:val="left"/>
      <w:pPr>
        <w:ind w:left="5077" w:hanging="360"/>
      </w:pPr>
      <w:rPr>
        <w:rFonts w:ascii="Symbol" w:hAnsi="Symbol" w:hint="default"/>
      </w:rPr>
    </w:lvl>
    <w:lvl w:ilvl="7" w:tplc="10090003" w:tentative="1">
      <w:start w:val="1"/>
      <w:numFmt w:val="bullet"/>
      <w:lvlText w:val="o"/>
      <w:lvlJc w:val="left"/>
      <w:pPr>
        <w:ind w:left="5797" w:hanging="360"/>
      </w:pPr>
      <w:rPr>
        <w:rFonts w:ascii="Courier New" w:hAnsi="Courier New" w:cs="Courier New" w:hint="default"/>
      </w:rPr>
    </w:lvl>
    <w:lvl w:ilvl="8" w:tplc="10090005" w:tentative="1">
      <w:start w:val="1"/>
      <w:numFmt w:val="bullet"/>
      <w:lvlText w:val=""/>
      <w:lvlJc w:val="left"/>
      <w:pPr>
        <w:ind w:left="6517" w:hanging="360"/>
      </w:pPr>
      <w:rPr>
        <w:rFonts w:ascii="Wingdings" w:hAnsi="Wingdings" w:hint="default"/>
      </w:rPr>
    </w:lvl>
  </w:abstractNum>
  <w:abstractNum w:abstractNumId="32">
    <w:nsid w:val="60DB7E74"/>
    <w:multiLevelType w:val="multilevel"/>
    <w:tmpl w:val="1650482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3">
    <w:nsid w:val="6E1D1872"/>
    <w:multiLevelType w:val="hybridMultilevel"/>
    <w:tmpl w:val="160E8BC8"/>
    <w:lvl w:ilvl="0" w:tplc="DEF02D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24"/>
  </w:num>
  <w:num w:numId="18">
    <w:abstractNumId w:val="29"/>
  </w:num>
  <w:num w:numId="19">
    <w:abstractNumId w:val="17"/>
  </w:num>
  <w:num w:numId="20">
    <w:abstractNumId w:val="18"/>
  </w:num>
  <w:num w:numId="21">
    <w:abstractNumId w:val="32"/>
  </w:num>
  <w:num w:numId="22">
    <w:abstractNumId w:val="27"/>
  </w:num>
  <w:num w:numId="23">
    <w:abstractNumId w:val="16"/>
  </w:num>
  <w:num w:numId="24">
    <w:abstractNumId w:val="25"/>
  </w:num>
  <w:num w:numId="25">
    <w:abstractNumId w:val="26"/>
  </w:num>
  <w:num w:numId="26">
    <w:abstractNumId w:val="23"/>
  </w:num>
  <w:num w:numId="27">
    <w:abstractNumId w:val="21"/>
  </w:num>
  <w:num w:numId="28">
    <w:abstractNumId w:val="30"/>
  </w:num>
  <w:num w:numId="29">
    <w:abstractNumId w:val="31"/>
  </w:num>
  <w:num w:numId="30">
    <w:abstractNumId w:val="22"/>
  </w:num>
  <w:num w:numId="31">
    <w:abstractNumId w:val="15"/>
  </w:num>
  <w:num w:numId="32">
    <w:abstractNumId w:val="19"/>
  </w:num>
  <w:num w:numId="33">
    <w:abstractNumId w:val="3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CA4"/>
    <w:rsid w:val="00023FC6"/>
    <w:rsid w:val="000377B0"/>
    <w:rsid w:val="00062D27"/>
    <w:rsid w:val="000A3A9D"/>
    <w:rsid w:val="000B3FA2"/>
    <w:rsid w:val="00105937"/>
    <w:rsid w:val="00171698"/>
    <w:rsid w:val="001A1D7E"/>
    <w:rsid w:val="001B14E5"/>
    <w:rsid w:val="001C48AB"/>
    <w:rsid w:val="001E404B"/>
    <w:rsid w:val="001F4629"/>
    <w:rsid w:val="00240482"/>
    <w:rsid w:val="00246F75"/>
    <w:rsid w:val="00280AB9"/>
    <w:rsid w:val="00294632"/>
    <w:rsid w:val="002C6B7B"/>
    <w:rsid w:val="002E6EB3"/>
    <w:rsid w:val="00300403"/>
    <w:rsid w:val="003036CE"/>
    <w:rsid w:val="00305790"/>
    <w:rsid w:val="00340B7B"/>
    <w:rsid w:val="003703F3"/>
    <w:rsid w:val="003759E7"/>
    <w:rsid w:val="00380258"/>
    <w:rsid w:val="003E538B"/>
    <w:rsid w:val="00476506"/>
    <w:rsid w:val="005327B7"/>
    <w:rsid w:val="00546E2D"/>
    <w:rsid w:val="00567FFA"/>
    <w:rsid w:val="00570966"/>
    <w:rsid w:val="005A163F"/>
    <w:rsid w:val="005B17F2"/>
    <w:rsid w:val="005B6761"/>
    <w:rsid w:val="005E60A2"/>
    <w:rsid w:val="005F5BE4"/>
    <w:rsid w:val="00600069"/>
    <w:rsid w:val="00614106"/>
    <w:rsid w:val="00615E19"/>
    <w:rsid w:val="00641E31"/>
    <w:rsid w:val="00647B96"/>
    <w:rsid w:val="00661005"/>
    <w:rsid w:val="00661344"/>
    <w:rsid w:val="006659F7"/>
    <w:rsid w:val="00684A79"/>
    <w:rsid w:val="0069235D"/>
    <w:rsid w:val="00696601"/>
    <w:rsid w:val="006A0734"/>
    <w:rsid w:val="006B2476"/>
    <w:rsid w:val="006E3B56"/>
    <w:rsid w:val="006F42CB"/>
    <w:rsid w:val="007124FF"/>
    <w:rsid w:val="00721602"/>
    <w:rsid w:val="00724E97"/>
    <w:rsid w:val="00746CE9"/>
    <w:rsid w:val="0078719F"/>
    <w:rsid w:val="007A3595"/>
    <w:rsid w:val="007B6A7D"/>
    <w:rsid w:val="007C5153"/>
    <w:rsid w:val="007D211E"/>
    <w:rsid w:val="00823D70"/>
    <w:rsid w:val="00846FAE"/>
    <w:rsid w:val="008809EC"/>
    <w:rsid w:val="008B5030"/>
    <w:rsid w:val="008D4C83"/>
    <w:rsid w:val="008E3668"/>
    <w:rsid w:val="00902BE0"/>
    <w:rsid w:val="00905880"/>
    <w:rsid w:val="00923723"/>
    <w:rsid w:val="009405D3"/>
    <w:rsid w:val="00941871"/>
    <w:rsid w:val="009652A3"/>
    <w:rsid w:val="009766BE"/>
    <w:rsid w:val="00984484"/>
    <w:rsid w:val="00996F37"/>
    <w:rsid w:val="009A1D23"/>
    <w:rsid w:val="00A25640"/>
    <w:rsid w:val="00A408D0"/>
    <w:rsid w:val="00AE5538"/>
    <w:rsid w:val="00AF4DBA"/>
    <w:rsid w:val="00B010CF"/>
    <w:rsid w:val="00B367D8"/>
    <w:rsid w:val="00B43317"/>
    <w:rsid w:val="00BC1A4F"/>
    <w:rsid w:val="00BC377F"/>
    <w:rsid w:val="00BF5352"/>
    <w:rsid w:val="00C37148"/>
    <w:rsid w:val="00C41D0B"/>
    <w:rsid w:val="00C46DD1"/>
    <w:rsid w:val="00C77261"/>
    <w:rsid w:val="00C90B04"/>
    <w:rsid w:val="00CD1EC7"/>
    <w:rsid w:val="00CD61F2"/>
    <w:rsid w:val="00D3174C"/>
    <w:rsid w:val="00D36CA4"/>
    <w:rsid w:val="00D5382F"/>
    <w:rsid w:val="00D73035"/>
    <w:rsid w:val="00D76FE8"/>
    <w:rsid w:val="00D90DF7"/>
    <w:rsid w:val="00DB1E85"/>
    <w:rsid w:val="00DB6B26"/>
    <w:rsid w:val="00E06153"/>
    <w:rsid w:val="00E458CB"/>
    <w:rsid w:val="00E752C0"/>
    <w:rsid w:val="00EB10CC"/>
    <w:rsid w:val="00EB6040"/>
    <w:rsid w:val="00EC43AE"/>
    <w:rsid w:val="00ED2476"/>
    <w:rsid w:val="00F12D7C"/>
    <w:rsid w:val="00F17623"/>
    <w:rsid w:val="00F2383F"/>
    <w:rsid w:val="00F64CE5"/>
    <w:rsid w:val="00F947A7"/>
    <w:rsid w:val="00FA2E47"/>
    <w:rsid w:val="00FB3AAF"/>
    <w:rsid w:val="00FB6C81"/>
    <w:rsid w:val="00FD43BB"/>
    <w:rsid w:val="00FF5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15F4E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CA4"/>
    <w:pPr>
      <w:ind w:left="720"/>
      <w:contextualSpacing/>
    </w:pPr>
  </w:style>
  <w:style w:type="table" w:styleId="TableGrid">
    <w:name w:val="Table Grid"/>
    <w:basedOn w:val="TableNormal"/>
    <w:uiPriority w:val="39"/>
    <w:rsid w:val="009652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7124FF"/>
  </w:style>
  <w:style w:type="paragraph" w:styleId="Header">
    <w:name w:val="header"/>
    <w:basedOn w:val="Normal"/>
    <w:link w:val="HeaderChar"/>
    <w:uiPriority w:val="99"/>
    <w:unhideWhenUsed/>
    <w:rsid w:val="001F4629"/>
    <w:pPr>
      <w:tabs>
        <w:tab w:val="center" w:pos="4680"/>
        <w:tab w:val="right" w:pos="9360"/>
      </w:tabs>
    </w:pPr>
  </w:style>
  <w:style w:type="character" w:customStyle="1" w:styleId="HeaderChar">
    <w:name w:val="Header Char"/>
    <w:basedOn w:val="DefaultParagraphFont"/>
    <w:link w:val="Header"/>
    <w:uiPriority w:val="99"/>
    <w:rsid w:val="001F4629"/>
  </w:style>
  <w:style w:type="paragraph" w:styleId="Footer">
    <w:name w:val="footer"/>
    <w:basedOn w:val="Normal"/>
    <w:link w:val="FooterChar"/>
    <w:uiPriority w:val="99"/>
    <w:unhideWhenUsed/>
    <w:rsid w:val="001F4629"/>
    <w:pPr>
      <w:tabs>
        <w:tab w:val="center" w:pos="4680"/>
        <w:tab w:val="right" w:pos="9360"/>
      </w:tabs>
    </w:pPr>
  </w:style>
  <w:style w:type="character" w:customStyle="1" w:styleId="FooterChar">
    <w:name w:val="Footer Char"/>
    <w:basedOn w:val="DefaultParagraphFont"/>
    <w:link w:val="Footer"/>
    <w:uiPriority w:val="99"/>
    <w:rsid w:val="001F4629"/>
  </w:style>
  <w:style w:type="character" w:styleId="PageNumber">
    <w:name w:val="page number"/>
    <w:basedOn w:val="DefaultParagraphFont"/>
    <w:uiPriority w:val="99"/>
    <w:semiHidden/>
    <w:unhideWhenUsed/>
    <w:rsid w:val="001F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908636">
      <w:bodyDiv w:val="1"/>
      <w:marLeft w:val="0"/>
      <w:marRight w:val="0"/>
      <w:marTop w:val="0"/>
      <w:marBottom w:val="0"/>
      <w:divBdr>
        <w:top w:val="none" w:sz="0" w:space="0" w:color="auto"/>
        <w:left w:val="none" w:sz="0" w:space="0" w:color="auto"/>
        <w:bottom w:val="none" w:sz="0" w:space="0" w:color="auto"/>
        <w:right w:val="none" w:sz="0" w:space="0" w:color="auto"/>
      </w:divBdr>
    </w:div>
    <w:div w:id="378937292">
      <w:bodyDiv w:val="1"/>
      <w:marLeft w:val="0"/>
      <w:marRight w:val="0"/>
      <w:marTop w:val="0"/>
      <w:marBottom w:val="0"/>
      <w:divBdr>
        <w:top w:val="none" w:sz="0" w:space="0" w:color="auto"/>
        <w:left w:val="none" w:sz="0" w:space="0" w:color="auto"/>
        <w:bottom w:val="none" w:sz="0" w:space="0" w:color="auto"/>
        <w:right w:val="none" w:sz="0" w:space="0" w:color="auto"/>
      </w:divBdr>
    </w:div>
    <w:div w:id="391007497">
      <w:bodyDiv w:val="1"/>
      <w:marLeft w:val="0"/>
      <w:marRight w:val="0"/>
      <w:marTop w:val="0"/>
      <w:marBottom w:val="0"/>
      <w:divBdr>
        <w:top w:val="none" w:sz="0" w:space="0" w:color="auto"/>
        <w:left w:val="none" w:sz="0" w:space="0" w:color="auto"/>
        <w:bottom w:val="none" w:sz="0" w:space="0" w:color="auto"/>
        <w:right w:val="none" w:sz="0" w:space="0" w:color="auto"/>
      </w:divBdr>
    </w:div>
    <w:div w:id="454913622">
      <w:bodyDiv w:val="1"/>
      <w:marLeft w:val="0"/>
      <w:marRight w:val="0"/>
      <w:marTop w:val="0"/>
      <w:marBottom w:val="0"/>
      <w:divBdr>
        <w:top w:val="none" w:sz="0" w:space="0" w:color="auto"/>
        <w:left w:val="none" w:sz="0" w:space="0" w:color="auto"/>
        <w:bottom w:val="none" w:sz="0" w:space="0" w:color="auto"/>
        <w:right w:val="none" w:sz="0" w:space="0" w:color="auto"/>
      </w:divBdr>
    </w:div>
    <w:div w:id="767114308">
      <w:bodyDiv w:val="1"/>
      <w:marLeft w:val="0"/>
      <w:marRight w:val="0"/>
      <w:marTop w:val="0"/>
      <w:marBottom w:val="0"/>
      <w:divBdr>
        <w:top w:val="none" w:sz="0" w:space="0" w:color="auto"/>
        <w:left w:val="none" w:sz="0" w:space="0" w:color="auto"/>
        <w:bottom w:val="none" w:sz="0" w:space="0" w:color="auto"/>
        <w:right w:val="none" w:sz="0" w:space="0" w:color="auto"/>
      </w:divBdr>
    </w:div>
    <w:div w:id="775633744">
      <w:bodyDiv w:val="1"/>
      <w:marLeft w:val="0"/>
      <w:marRight w:val="0"/>
      <w:marTop w:val="0"/>
      <w:marBottom w:val="0"/>
      <w:divBdr>
        <w:top w:val="none" w:sz="0" w:space="0" w:color="auto"/>
        <w:left w:val="none" w:sz="0" w:space="0" w:color="auto"/>
        <w:bottom w:val="none" w:sz="0" w:space="0" w:color="auto"/>
        <w:right w:val="none" w:sz="0" w:space="0" w:color="auto"/>
      </w:divBdr>
    </w:div>
    <w:div w:id="1110709483">
      <w:bodyDiv w:val="1"/>
      <w:marLeft w:val="0"/>
      <w:marRight w:val="0"/>
      <w:marTop w:val="0"/>
      <w:marBottom w:val="0"/>
      <w:divBdr>
        <w:top w:val="none" w:sz="0" w:space="0" w:color="auto"/>
        <w:left w:val="none" w:sz="0" w:space="0" w:color="auto"/>
        <w:bottom w:val="none" w:sz="0" w:space="0" w:color="auto"/>
        <w:right w:val="none" w:sz="0" w:space="0" w:color="auto"/>
      </w:divBdr>
      <w:divsChild>
        <w:div w:id="321813891">
          <w:marLeft w:val="0"/>
          <w:marRight w:val="0"/>
          <w:marTop w:val="0"/>
          <w:marBottom w:val="0"/>
          <w:divBdr>
            <w:top w:val="none" w:sz="0" w:space="0" w:color="auto"/>
            <w:left w:val="none" w:sz="0" w:space="0" w:color="auto"/>
            <w:bottom w:val="none" w:sz="0" w:space="0" w:color="auto"/>
            <w:right w:val="none" w:sz="0" w:space="0" w:color="auto"/>
          </w:divBdr>
          <w:divsChild>
            <w:div w:id="62139629">
              <w:marLeft w:val="0"/>
              <w:marRight w:val="0"/>
              <w:marTop w:val="0"/>
              <w:marBottom w:val="0"/>
              <w:divBdr>
                <w:top w:val="none" w:sz="0" w:space="0" w:color="auto"/>
                <w:left w:val="none" w:sz="0" w:space="0" w:color="auto"/>
                <w:bottom w:val="none" w:sz="0" w:space="0" w:color="auto"/>
                <w:right w:val="none" w:sz="0" w:space="0" w:color="auto"/>
              </w:divBdr>
              <w:divsChild>
                <w:div w:id="117257783">
                  <w:marLeft w:val="0"/>
                  <w:marRight w:val="0"/>
                  <w:marTop w:val="0"/>
                  <w:marBottom w:val="0"/>
                  <w:divBdr>
                    <w:top w:val="none" w:sz="0" w:space="0" w:color="auto"/>
                    <w:left w:val="none" w:sz="0" w:space="0" w:color="auto"/>
                    <w:bottom w:val="none" w:sz="0" w:space="0" w:color="auto"/>
                    <w:right w:val="none" w:sz="0" w:space="0" w:color="auto"/>
                  </w:divBdr>
                  <w:divsChild>
                    <w:div w:id="1281764916">
                      <w:marLeft w:val="0"/>
                      <w:marRight w:val="0"/>
                      <w:marTop w:val="0"/>
                      <w:marBottom w:val="0"/>
                      <w:divBdr>
                        <w:top w:val="none" w:sz="0" w:space="0" w:color="auto"/>
                        <w:left w:val="none" w:sz="0" w:space="0" w:color="auto"/>
                        <w:bottom w:val="none" w:sz="0" w:space="0" w:color="auto"/>
                        <w:right w:val="none" w:sz="0" w:space="0" w:color="auto"/>
                      </w:divBdr>
                      <w:divsChild>
                        <w:div w:id="306934160">
                          <w:marLeft w:val="0"/>
                          <w:marRight w:val="0"/>
                          <w:marTop w:val="0"/>
                          <w:marBottom w:val="0"/>
                          <w:divBdr>
                            <w:top w:val="none" w:sz="0" w:space="0" w:color="auto"/>
                            <w:left w:val="none" w:sz="0" w:space="0" w:color="auto"/>
                            <w:bottom w:val="none" w:sz="0" w:space="0" w:color="auto"/>
                            <w:right w:val="none" w:sz="0" w:space="0" w:color="auto"/>
                          </w:divBdr>
                          <w:divsChild>
                            <w:div w:id="7313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9347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56</Pages>
  <Words>11826</Words>
  <Characters>67411</Characters>
  <Application>Microsoft Macintosh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Jameel Kaba</dc:creator>
  <cp:keywords/>
  <dc:description/>
  <cp:lastModifiedBy>Jameel Kaba</cp:lastModifiedBy>
  <cp:revision>14</cp:revision>
  <cp:lastPrinted>2016-11-22T19:24:00Z</cp:lastPrinted>
  <dcterms:created xsi:type="dcterms:W3CDTF">2016-11-22T19:24:00Z</dcterms:created>
  <dcterms:modified xsi:type="dcterms:W3CDTF">2016-12-07T06:13:00Z</dcterms:modified>
</cp:coreProperties>
</file>